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wmf" ContentType="image/x-wmf"/>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6083B" w:rsidRPr="00B54E38" w:rsidRDefault="00485E33">
      <w:pPr>
        <w:pStyle w:val="BodyText"/>
        <w:jc w:val="center"/>
        <w:rPr>
          <w:spacing w:val="32"/>
          <w:sz w:val="32"/>
          <w:lang w:val="en-US"/>
        </w:rPr>
      </w:pPr>
      <w:r w:rsidRPr="00B54E38">
        <w:rPr>
          <w:spacing w:val="32"/>
          <w:sz w:val="32"/>
          <w:lang w:val="en-US"/>
        </w:rPr>
        <w:t>Masaryk University</w:t>
      </w:r>
    </w:p>
    <w:p w:rsidR="0056083B" w:rsidRPr="00B54E38" w:rsidRDefault="00485E33">
      <w:pPr>
        <w:pStyle w:val="Diplomka-textodstavce"/>
        <w:spacing w:before="0" w:after="100" w:line="100" w:lineRule="atLeast"/>
        <w:jc w:val="center"/>
        <w:rPr>
          <w:bCs/>
          <w:sz w:val="32"/>
          <w:lang w:val="en-US"/>
        </w:rPr>
      </w:pPr>
      <w:r w:rsidRPr="00B54E38">
        <w:rPr>
          <w:bCs/>
          <w:sz w:val="32"/>
          <w:lang w:val="en-US"/>
        </w:rPr>
        <w:t>Faculty of Economics and Administration</w:t>
      </w:r>
    </w:p>
    <w:p w:rsidR="0056083B" w:rsidRPr="00B54E38" w:rsidRDefault="00485E33">
      <w:pPr>
        <w:pStyle w:val="Diplomka-textodstavce"/>
        <w:spacing w:before="100" w:after="100" w:line="100" w:lineRule="atLeast"/>
        <w:jc w:val="center"/>
        <w:rPr>
          <w:b/>
          <w:lang w:val="en-US"/>
        </w:rPr>
      </w:pPr>
      <w:r w:rsidRPr="00B54E38">
        <w:rPr>
          <w:b/>
          <w:lang w:val="en-US"/>
        </w:rPr>
        <w:t>Field of study</w:t>
      </w:r>
      <w:r w:rsidR="00AD127F" w:rsidRPr="00B54E38">
        <w:rPr>
          <w:b/>
          <w:lang w:val="en-US"/>
        </w:rPr>
        <w:t xml:space="preserve">: </w:t>
      </w:r>
      <w:r w:rsidR="00D540C6" w:rsidRPr="00B54E38">
        <w:rPr>
          <w:b/>
          <w:lang w:val="en-US"/>
        </w:rPr>
        <w:t>Business Informatics</w:t>
      </w:r>
    </w:p>
    <w:p w:rsidR="0056083B" w:rsidRPr="00B54E38" w:rsidRDefault="0056083B">
      <w:pPr>
        <w:pStyle w:val="BodyText"/>
        <w:jc w:val="center"/>
        <w:rPr>
          <w:lang w:val="en-US"/>
        </w:rPr>
      </w:pPr>
    </w:p>
    <w:p w:rsidR="0056083B" w:rsidRPr="00B54E38" w:rsidRDefault="00021FF7">
      <w:pPr>
        <w:pStyle w:val="BodyText"/>
        <w:jc w:val="left"/>
        <w:rPr>
          <w:lang w:val="en-US"/>
        </w:rPr>
      </w:pPr>
      <w:r w:rsidRPr="00B54E38">
        <w:rPr>
          <w:noProof/>
          <w:lang w:val="sk-SK" w:eastAsia="sk-SK"/>
        </w:rPr>
        <w:drawing>
          <wp:anchor distT="0" distB="0" distL="114935" distR="114935" simplePos="0" relativeHeight="251658240" behindDoc="0" locked="0" layoutInCell="1" allowOverlap="1">
            <wp:simplePos x="0" y="0"/>
            <wp:positionH relativeFrom="column">
              <wp:posOffset>2063115</wp:posOffset>
            </wp:positionH>
            <wp:positionV relativeFrom="paragraph">
              <wp:posOffset>72390</wp:posOffset>
            </wp:positionV>
            <wp:extent cx="1437005" cy="1437005"/>
            <wp:effectExtent l="1905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437005" cy="1437005"/>
                    </a:xfrm>
                    <a:prstGeom prst="rect">
                      <a:avLst/>
                    </a:prstGeom>
                    <a:solidFill>
                      <a:srgbClr val="FFFFFF"/>
                    </a:solidFill>
                    <a:ln w="9525">
                      <a:noFill/>
                      <a:miter lim="800000"/>
                      <a:headEnd/>
                      <a:tailEnd/>
                    </a:ln>
                  </pic:spPr>
                </pic:pic>
              </a:graphicData>
            </a:graphic>
          </wp:anchor>
        </w:drawing>
      </w:r>
      <w:r w:rsidR="00AD127F" w:rsidRPr="00B54E38">
        <w:rPr>
          <w:lang w:val="en-US"/>
        </w:rPr>
        <w:br/>
      </w:r>
    </w:p>
    <w:p w:rsidR="0056083B" w:rsidRPr="00B54E38" w:rsidRDefault="0056083B">
      <w:pPr>
        <w:pStyle w:val="BodyText"/>
        <w:jc w:val="center"/>
        <w:rPr>
          <w:lang w:val="en-US"/>
        </w:rPr>
      </w:pPr>
    </w:p>
    <w:p w:rsidR="0056083B" w:rsidRPr="00B54E38" w:rsidRDefault="00485E33" w:rsidP="00485E33">
      <w:pPr>
        <w:pStyle w:val="BodyText"/>
        <w:spacing w:before="240"/>
        <w:jc w:val="center"/>
        <w:rPr>
          <w:sz w:val="40"/>
          <w:szCs w:val="40"/>
          <w:lang w:val="en-US"/>
        </w:rPr>
      </w:pPr>
      <w:r w:rsidRPr="00B54E38">
        <w:rPr>
          <w:bCs/>
          <w:caps/>
          <w:sz w:val="44"/>
          <w:lang w:val="en-US"/>
        </w:rPr>
        <w:t>ANALYSIS OF THE IMPLEMENTATION AND USE OF PLANNING aps sw TO THE EXISTING erp SYSTEM</w:t>
      </w:r>
    </w:p>
    <w:p w:rsidR="0056083B" w:rsidRPr="00B54E38" w:rsidRDefault="00485E33">
      <w:pPr>
        <w:spacing w:before="480"/>
        <w:jc w:val="center"/>
        <w:rPr>
          <w:bCs/>
          <w:sz w:val="32"/>
          <w:lang w:val="en-US"/>
        </w:rPr>
      </w:pPr>
      <w:r w:rsidRPr="00B54E38">
        <w:rPr>
          <w:bCs/>
          <w:sz w:val="32"/>
          <w:lang w:val="en-US"/>
        </w:rPr>
        <w:t>Bachelor's thesis</w:t>
      </w:r>
    </w:p>
    <w:p w:rsidR="0056083B" w:rsidRPr="00B54E38" w:rsidRDefault="00485E33">
      <w:pPr>
        <w:pStyle w:val="BodyText"/>
        <w:spacing w:before="3986"/>
        <w:jc w:val="left"/>
        <w:rPr>
          <w:sz w:val="26"/>
          <w:lang w:val="en-US"/>
        </w:rPr>
      </w:pPr>
      <w:r w:rsidRPr="00B54E38">
        <w:rPr>
          <w:sz w:val="26"/>
          <w:lang w:val="en-US"/>
        </w:rPr>
        <w:t>Thesis supervisor</w:t>
      </w:r>
      <w:r w:rsidR="00AD127F" w:rsidRPr="00B54E38">
        <w:rPr>
          <w:sz w:val="26"/>
          <w:lang w:val="en-US"/>
        </w:rPr>
        <w:t>:</w:t>
      </w:r>
      <w:r w:rsidR="00AD127F" w:rsidRPr="00B54E38">
        <w:rPr>
          <w:sz w:val="26"/>
          <w:lang w:val="en-US"/>
        </w:rPr>
        <w:tab/>
      </w:r>
      <w:r w:rsidR="00AD127F" w:rsidRPr="00B54E38">
        <w:rPr>
          <w:sz w:val="26"/>
          <w:lang w:val="en-US"/>
        </w:rPr>
        <w:tab/>
      </w:r>
      <w:r w:rsidR="00AD127F" w:rsidRPr="00B54E38">
        <w:rPr>
          <w:sz w:val="26"/>
          <w:lang w:val="en-US"/>
        </w:rPr>
        <w:tab/>
      </w:r>
      <w:r w:rsidRPr="00B54E38">
        <w:rPr>
          <w:sz w:val="26"/>
          <w:lang w:val="en-US"/>
        </w:rPr>
        <w:tab/>
      </w:r>
      <w:r w:rsidRPr="00B54E38">
        <w:rPr>
          <w:sz w:val="26"/>
          <w:lang w:val="en-US"/>
        </w:rPr>
        <w:tab/>
      </w:r>
      <w:r w:rsidRPr="00B54E38">
        <w:rPr>
          <w:sz w:val="26"/>
          <w:lang w:val="en-US"/>
        </w:rPr>
        <w:tab/>
      </w:r>
      <w:r w:rsidR="00AD127F" w:rsidRPr="00B54E38">
        <w:rPr>
          <w:sz w:val="26"/>
          <w:lang w:val="en-US"/>
        </w:rPr>
        <w:t>Aut</w:t>
      </w:r>
      <w:r w:rsidRPr="00B54E38">
        <w:rPr>
          <w:sz w:val="26"/>
          <w:lang w:val="en-US"/>
        </w:rPr>
        <w:t>h</w:t>
      </w:r>
      <w:r w:rsidR="00AD127F" w:rsidRPr="00B54E38">
        <w:rPr>
          <w:sz w:val="26"/>
          <w:lang w:val="en-US"/>
        </w:rPr>
        <w:t>or:</w:t>
      </w:r>
    </w:p>
    <w:p w:rsidR="0056083B" w:rsidRPr="00B54E38" w:rsidRDefault="00485E33">
      <w:pPr>
        <w:pStyle w:val="BodyText"/>
        <w:jc w:val="left"/>
        <w:rPr>
          <w:caps/>
          <w:sz w:val="26"/>
          <w:lang w:val="en-US"/>
        </w:rPr>
      </w:pPr>
      <w:proofErr w:type="spellStart"/>
      <w:proofErr w:type="gramStart"/>
      <w:r w:rsidRPr="00B54E38">
        <w:rPr>
          <w:sz w:val="26"/>
          <w:lang w:val="en-US"/>
        </w:rPr>
        <w:t>Ing</w:t>
      </w:r>
      <w:proofErr w:type="spellEnd"/>
      <w:r w:rsidRPr="00B54E38">
        <w:rPr>
          <w:sz w:val="26"/>
          <w:lang w:val="en-US"/>
        </w:rPr>
        <w:t>.</w:t>
      </w:r>
      <w:proofErr w:type="gramEnd"/>
      <w:r w:rsidRPr="00B54E38">
        <w:rPr>
          <w:sz w:val="26"/>
          <w:lang w:val="en-US"/>
        </w:rPr>
        <w:t xml:space="preserve"> </w:t>
      </w:r>
      <w:proofErr w:type="spellStart"/>
      <w:r w:rsidRPr="00B54E38">
        <w:rPr>
          <w:sz w:val="26"/>
          <w:lang w:val="en-US"/>
        </w:rPr>
        <w:t>Jaromír</w:t>
      </w:r>
      <w:proofErr w:type="spellEnd"/>
      <w:r w:rsidRPr="00B54E38">
        <w:rPr>
          <w:sz w:val="26"/>
          <w:lang w:val="en-US"/>
        </w:rPr>
        <w:t xml:space="preserve"> </w:t>
      </w:r>
      <w:proofErr w:type="spellStart"/>
      <w:r w:rsidRPr="00B54E38">
        <w:rPr>
          <w:sz w:val="26"/>
          <w:lang w:val="en-US"/>
        </w:rPr>
        <w:t>Skorkovský</w:t>
      </w:r>
      <w:proofErr w:type="spellEnd"/>
      <w:r w:rsidRPr="00B54E38">
        <w:rPr>
          <w:sz w:val="26"/>
          <w:lang w:val="en-US"/>
        </w:rPr>
        <w:t xml:space="preserve">, </w:t>
      </w:r>
      <w:proofErr w:type="spellStart"/>
      <w:r w:rsidRPr="00B54E38">
        <w:rPr>
          <w:sz w:val="26"/>
          <w:lang w:val="en-US"/>
        </w:rPr>
        <w:t>CSc</w:t>
      </w:r>
      <w:proofErr w:type="spellEnd"/>
      <w:r w:rsidRPr="00B54E38">
        <w:rPr>
          <w:sz w:val="26"/>
          <w:lang w:val="en-US"/>
        </w:rPr>
        <w:t>.</w:t>
      </w:r>
      <w:r w:rsidR="00AD127F" w:rsidRPr="00B54E38">
        <w:rPr>
          <w:sz w:val="26"/>
          <w:lang w:val="en-US"/>
        </w:rPr>
        <w:tab/>
      </w:r>
      <w:r w:rsidR="00AD127F" w:rsidRPr="00B54E38">
        <w:rPr>
          <w:sz w:val="26"/>
          <w:lang w:val="en-US"/>
        </w:rPr>
        <w:tab/>
      </w:r>
      <w:r w:rsidRPr="00B54E38">
        <w:rPr>
          <w:sz w:val="26"/>
          <w:lang w:val="en-US"/>
        </w:rPr>
        <w:tab/>
      </w:r>
      <w:r w:rsidRPr="00B54E38">
        <w:rPr>
          <w:sz w:val="26"/>
          <w:lang w:val="en-US"/>
        </w:rPr>
        <w:tab/>
        <w:t xml:space="preserve">Michal </w:t>
      </w:r>
      <w:proofErr w:type="spellStart"/>
      <w:r w:rsidRPr="00B54E38">
        <w:rPr>
          <w:sz w:val="26"/>
          <w:lang w:val="en-US"/>
        </w:rPr>
        <w:t>Kalinec</w:t>
      </w:r>
      <w:proofErr w:type="spellEnd"/>
    </w:p>
    <w:p w:rsidR="0056083B" w:rsidRPr="00B54E38" w:rsidRDefault="00AD127F">
      <w:pPr>
        <w:pStyle w:val="BodyText"/>
        <w:spacing w:before="913"/>
        <w:jc w:val="center"/>
        <w:rPr>
          <w:color w:val="FF0000"/>
          <w:sz w:val="26"/>
          <w:lang w:val="en-US"/>
        </w:rPr>
        <w:sectPr w:rsidR="0056083B" w:rsidRPr="00B54E38">
          <w:footerReference w:type="default" r:id="rId9"/>
          <w:pgSz w:w="11906" w:h="16838"/>
          <w:pgMar w:top="1649" w:right="851" w:bottom="1134" w:left="1985" w:header="1418" w:footer="720" w:gutter="0"/>
          <w:pgNumType w:start="1"/>
          <w:cols w:space="708"/>
          <w:docGrid w:linePitch="360"/>
        </w:sectPr>
      </w:pPr>
      <w:r w:rsidRPr="00B54E38">
        <w:rPr>
          <w:sz w:val="26"/>
          <w:lang w:val="en-US"/>
        </w:rPr>
        <w:t>Brno, 201</w:t>
      </w:r>
      <w:r w:rsidR="00485E33" w:rsidRPr="00B54E38">
        <w:rPr>
          <w:sz w:val="26"/>
          <w:lang w:val="en-US"/>
        </w:rPr>
        <w:t>8</w:t>
      </w:r>
    </w:p>
    <w:p w:rsidR="0056083B" w:rsidRPr="00B54E38" w:rsidRDefault="00F146E9">
      <w:pPr>
        <w:pStyle w:val="BodyText"/>
        <w:pageBreakBefore/>
        <w:jc w:val="left"/>
        <w:rPr>
          <w:bCs/>
          <w:lang w:val="en-US"/>
        </w:rPr>
      </w:pPr>
      <w:r w:rsidRPr="00B54E38">
        <w:rPr>
          <w:bCs/>
          <w:spacing w:val="24"/>
          <w:lang w:val="en-US"/>
        </w:rPr>
        <w:lastRenderedPageBreak/>
        <w:t>Name of the author</w:t>
      </w:r>
      <w:r w:rsidR="00AD127F" w:rsidRPr="00B54E38">
        <w:rPr>
          <w:bCs/>
          <w:spacing w:val="24"/>
          <w:lang w:val="en-US"/>
        </w:rPr>
        <w:t>:</w:t>
      </w:r>
      <w:r w:rsidR="00AD127F" w:rsidRPr="00B54E38">
        <w:rPr>
          <w:bCs/>
          <w:lang w:val="en-US"/>
        </w:rPr>
        <w:tab/>
      </w:r>
      <w:r w:rsidRPr="00B54E38">
        <w:rPr>
          <w:bCs/>
          <w:lang w:val="en-US"/>
        </w:rPr>
        <w:tab/>
        <w:t xml:space="preserve">Michal </w:t>
      </w:r>
      <w:proofErr w:type="spellStart"/>
      <w:r w:rsidRPr="00B54E38">
        <w:rPr>
          <w:bCs/>
          <w:lang w:val="en-US"/>
        </w:rPr>
        <w:t>Kalinec</w:t>
      </w:r>
      <w:proofErr w:type="spellEnd"/>
    </w:p>
    <w:p w:rsidR="00F146E9" w:rsidRPr="00B54E38" w:rsidRDefault="00F146E9">
      <w:pPr>
        <w:pStyle w:val="BodyText"/>
        <w:rPr>
          <w:bCs/>
          <w:lang w:val="en-US"/>
        </w:rPr>
      </w:pPr>
      <w:r w:rsidRPr="00B54E38">
        <w:rPr>
          <w:bCs/>
          <w:spacing w:val="24"/>
          <w:lang w:val="en-US"/>
        </w:rPr>
        <w:t>Title of bachelor's thesis</w:t>
      </w:r>
      <w:r w:rsidR="00AD127F" w:rsidRPr="00B54E38">
        <w:rPr>
          <w:bCs/>
          <w:spacing w:val="24"/>
          <w:lang w:val="en-US"/>
        </w:rPr>
        <w:t>:</w:t>
      </w:r>
      <w:r w:rsidR="00AD127F" w:rsidRPr="00B54E38">
        <w:rPr>
          <w:bCs/>
          <w:lang w:val="en-US"/>
        </w:rPr>
        <w:t xml:space="preserve"> </w:t>
      </w:r>
      <w:r w:rsidR="00AD127F" w:rsidRPr="00B54E38">
        <w:rPr>
          <w:bCs/>
          <w:lang w:val="en-US"/>
        </w:rPr>
        <w:tab/>
      </w:r>
      <w:r w:rsidRPr="00B54E38">
        <w:rPr>
          <w:bCs/>
          <w:lang w:val="en-US"/>
        </w:rPr>
        <w:t xml:space="preserve">Analysis of the implementation and use of planning APS </w:t>
      </w:r>
      <w:r w:rsidR="0058603D" w:rsidRPr="00B54E38">
        <w:rPr>
          <w:bCs/>
          <w:lang w:val="en-US"/>
        </w:rPr>
        <w:tab/>
      </w:r>
      <w:r w:rsidR="0058603D" w:rsidRPr="00B54E38">
        <w:rPr>
          <w:bCs/>
          <w:lang w:val="en-US"/>
        </w:rPr>
        <w:tab/>
      </w:r>
      <w:r w:rsidR="0058603D" w:rsidRPr="00B54E38">
        <w:rPr>
          <w:bCs/>
          <w:lang w:val="en-US"/>
        </w:rPr>
        <w:tab/>
      </w:r>
      <w:r w:rsidR="0058603D" w:rsidRPr="00B54E38">
        <w:rPr>
          <w:bCs/>
          <w:lang w:val="en-US"/>
        </w:rPr>
        <w:tab/>
      </w:r>
      <w:r w:rsidR="0058603D" w:rsidRPr="00B54E38">
        <w:rPr>
          <w:bCs/>
          <w:lang w:val="en-US"/>
        </w:rPr>
        <w:tab/>
      </w:r>
      <w:r w:rsidRPr="00B54E38">
        <w:rPr>
          <w:bCs/>
          <w:lang w:val="en-US"/>
        </w:rPr>
        <w:t>SW to the existing ERP system</w:t>
      </w:r>
    </w:p>
    <w:p w:rsidR="0056083B" w:rsidRPr="00B54E38" w:rsidRDefault="00F146E9">
      <w:pPr>
        <w:pStyle w:val="BodyText"/>
        <w:rPr>
          <w:bCs/>
          <w:lang w:val="en-US"/>
        </w:rPr>
      </w:pPr>
      <w:r w:rsidRPr="00B54E38">
        <w:rPr>
          <w:bCs/>
          <w:spacing w:val="24"/>
          <w:lang w:val="en-US"/>
        </w:rPr>
        <w:t>Department</w:t>
      </w:r>
      <w:r w:rsidR="00AD127F" w:rsidRPr="00B54E38">
        <w:rPr>
          <w:bCs/>
          <w:spacing w:val="24"/>
          <w:lang w:val="en-US"/>
        </w:rPr>
        <w:t>:</w:t>
      </w:r>
      <w:r w:rsidRPr="00B54E38">
        <w:rPr>
          <w:bCs/>
          <w:lang w:val="en-US"/>
        </w:rPr>
        <w:tab/>
      </w:r>
      <w:r w:rsidRPr="00B54E38">
        <w:rPr>
          <w:bCs/>
          <w:lang w:val="en-US"/>
        </w:rPr>
        <w:tab/>
      </w:r>
      <w:r w:rsidRPr="00B54E38">
        <w:rPr>
          <w:bCs/>
          <w:lang w:val="en-US"/>
        </w:rPr>
        <w:tab/>
      </w:r>
      <w:r w:rsidR="0058603D" w:rsidRPr="00B54E38">
        <w:rPr>
          <w:bCs/>
          <w:lang w:val="en-US"/>
        </w:rPr>
        <w:t>Business Administration</w:t>
      </w:r>
    </w:p>
    <w:p w:rsidR="0058603D" w:rsidRPr="00B54E38" w:rsidRDefault="00F146E9">
      <w:pPr>
        <w:pStyle w:val="BodyText"/>
        <w:rPr>
          <w:bCs/>
          <w:lang w:val="en-US"/>
        </w:rPr>
      </w:pPr>
      <w:r w:rsidRPr="00B54E38">
        <w:rPr>
          <w:bCs/>
          <w:spacing w:val="24"/>
          <w:lang w:val="en-US"/>
        </w:rPr>
        <w:t>Thesis supervisor</w:t>
      </w:r>
      <w:r w:rsidR="00AD127F" w:rsidRPr="00B54E38">
        <w:rPr>
          <w:bCs/>
          <w:spacing w:val="24"/>
          <w:lang w:val="en-US"/>
        </w:rPr>
        <w:t>:</w:t>
      </w:r>
      <w:r w:rsidR="00AD127F" w:rsidRPr="00B54E38">
        <w:rPr>
          <w:bCs/>
          <w:lang w:val="en-US"/>
        </w:rPr>
        <w:tab/>
      </w:r>
      <w:r w:rsidRPr="00B54E38">
        <w:rPr>
          <w:bCs/>
          <w:lang w:val="en-US"/>
        </w:rPr>
        <w:tab/>
      </w:r>
      <w:proofErr w:type="spellStart"/>
      <w:r w:rsidR="0058603D" w:rsidRPr="00B54E38">
        <w:rPr>
          <w:bCs/>
          <w:lang w:val="en-US"/>
        </w:rPr>
        <w:t>Ing</w:t>
      </w:r>
      <w:proofErr w:type="spellEnd"/>
      <w:r w:rsidR="0058603D" w:rsidRPr="00B54E38">
        <w:rPr>
          <w:bCs/>
          <w:lang w:val="en-US"/>
        </w:rPr>
        <w:t xml:space="preserve">. </w:t>
      </w:r>
      <w:proofErr w:type="spellStart"/>
      <w:r w:rsidR="0058603D" w:rsidRPr="00B54E38">
        <w:rPr>
          <w:bCs/>
          <w:lang w:val="en-US"/>
        </w:rPr>
        <w:t>Jaromír</w:t>
      </w:r>
      <w:proofErr w:type="spellEnd"/>
      <w:r w:rsidR="0058603D" w:rsidRPr="00B54E38">
        <w:rPr>
          <w:bCs/>
          <w:lang w:val="en-US"/>
        </w:rPr>
        <w:t xml:space="preserve"> </w:t>
      </w:r>
      <w:proofErr w:type="spellStart"/>
      <w:r w:rsidR="0058603D" w:rsidRPr="00B54E38">
        <w:rPr>
          <w:bCs/>
          <w:lang w:val="en-US"/>
        </w:rPr>
        <w:t>Skorkovský</w:t>
      </w:r>
      <w:proofErr w:type="spellEnd"/>
      <w:r w:rsidR="0058603D" w:rsidRPr="00B54E38">
        <w:rPr>
          <w:bCs/>
          <w:lang w:val="en-US"/>
        </w:rPr>
        <w:t xml:space="preserve">, </w:t>
      </w:r>
      <w:proofErr w:type="spellStart"/>
      <w:r w:rsidR="0058603D" w:rsidRPr="00B54E38">
        <w:rPr>
          <w:bCs/>
          <w:lang w:val="en-US"/>
        </w:rPr>
        <w:t>CSc</w:t>
      </w:r>
      <w:proofErr w:type="spellEnd"/>
      <w:r w:rsidR="0058603D" w:rsidRPr="00B54E38">
        <w:rPr>
          <w:bCs/>
          <w:lang w:val="en-US"/>
        </w:rPr>
        <w:t>.</w:t>
      </w:r>
    </w:p>
    <w:p w:rsidR="0056083B" w:rsidRPr="00B54E38" w:rsidRDefault="00F146E9">
      <w:pPr>
        <w:pStyle w:val="BodyText"/>
        <w:rPr>
          <w:bCs/>
          <w:color w:val="FF0000"/>
          <w:lang w:val="en-US"/>
        </w:rPr>
      </w:pPr>
      <w:r w:rsidRPr="00B54E38">
        <w:rPr>
          <w:bCs/>
          <w:spacing w:val="24"/>
          <w:lang w:val="en-US"/>
        </w:rPr>
        <w:t>Year of defense</w:t>
      </w:r>
      <w:r w:rsidR="00AD127F" w:rsidRPr="00B54E38">
        <w:rPr>
          <w:bCs/>
          <w:spacing w:val="24"/>
          <w:lang w:val="en-US"/>
        </w:rPr>
        <w:t>:</w:t>
      </w:r>
      <w:r w:rsidR="00AD127F" w:rsidRPr="00B54E38">
        <w:rPr>
          <w:bCs/>
          <w:lang w:val="en-US"/>
        </w:rPr>
        <w:t xml:space="preserve"> </w:t>
      </w:r>
      <w:r w:rsidR="00AD127F" w:rsidRPr="00B54E38">
        <w:rPr>
          <w:bCs/>
          <w:lang w:val="en-US"/>
        </w:rPr>
        <w:tab/>
      </w:r>
      <w:r w:rsidR="00AD127F" w:rsidRPr="00B54E38">
        <w:rPr>
          <w:bCs/>
          <w:lang w:val="en-US"/>
        </w:rPr>
        <w:tab/>
      </w:r>
      <w:r w:rsidR="00AD127F" w:rsidRPr="00B54E38">
        <w:rPr>
          <w:bCs/>
          <w:lang w:val="en-US"/>
        </w:rPr>
        <w:tab/>
        <w:t>201</w:t>
      </w:r>
      <w:r w:rsidRPr="00B54E38">
        <w:rPr>
          <w:bCs/>
          <w:color w:val="FF0000"/>
          <w:lang w:val="en-US"/>
        </w:rPr>
        <w:t>9</w:t>
      </w:r>
    </w:p>
    <w:p w:rsidR="0056083B" w:rsidRPr="00B54E38" w:rsidRDefault="0056083B">
      <w:pPr>
        <w:pStyle w:val="BodyText"/>
        <w:rPr>
          <w:lang w:val="en-US"/>
        </w:rPr>
      </w:pPr>
    </w:p>
    <w:p w:rsidR="0056083B" w:rsidRPr="00B54E38" w:rsidRDefault="00AD127F">
      <w:pPr>
        <w:pStyle w:val="Titulek1"/>
        <w:rPr>
          <w:lang w:val="en-US"/>
        </w:rPr>
      </w:pPr>
      <w:r w:rsidRPr="00B54E38">
        <w:rPr>
          <w:lang w:val="en-US"/>
        </w:rPr>
        <w:t>Annotation</w:t>
      </w:r>
    </w:p>
    <w:p w:rsidR="0056083B" w:rsidRPr="00B54E38" w:rsidRDefault="00D2635A">
      <w:pPr>
        <w:pStyle w:val="BodyText"/>
        <w:rPr>
          <w:color w:val="FF0000"/>
          <w:sz w:val="100"/>
          <w:szCs w:val="100"/>
          <w:u w:val="single"/>
          <w:lang w:val="en-US"/>
        </w:rPr>
      </w:pPr>
      <w:r w:rsidRPr="00B54E38">
        <w:rPr>
          <w:sz w:val="100"/>
          <w:szCs w:val="100"/>
          <w:u w:val="single"/>
          <w:lang w:val="en-US"/>
        </w:rPr>
        <w:t>-TODO-</w:t>
      </w:r>
    </w:p>
    <w:p w:rsidR="0056083B" w:rsidRPr="00B54E38" w:rsidRDefault="00AD127F">
      <w:pPr>
        <w:pStyle w:val="Titulek1"/>
        <w:rPr>
          <w:lang w:val="en-US"/>
        </w:rPr>
      </w:pPr>
      <w:r w:rsidRPr="00B54E38">
        <w:rPr>
          <w:lang w:val="en-US"/>
        </w:rPr>
        <w:t>Keywords</w:t>
      </w:r>
    </w:p>
    <w:p w:rsidR="00D2635A" w:rsidRPr="00B54E38" w:rsidRDefault="00D2635A">
      <w:pPr>
        <w:pStyle w:val="BodyText"/>
        <w:rPr>
          <w:color w:val="FF0000"/>
          <w:lang w:val="en-US"/>
        </w:rPr>
      </w:pPr>
      <w:proofErr w:type="gramStart"/>
      <w:r w:rsidRPr="00B54E38">
        <w:rPr>
          <w:lang w:val="en-US"/>
        </w:rPr>
        <w:t>production</w:t>
      </w:r>
      <w:proofErr w:type="gramEnd"/>
      <w:r w:rsidRPr="00B54E38">
        <w:rPr>
          <w:lang w:val="en-US"/>
        </w:rPr>
        <w:t xml:space="preserve"> planning, APS, ERP, TOC, Lean, Software engineering</w:t>
      </w:r>
    </w:p>
    <w:p w:rsidR="0056083B" w:rsidRPr="00B54E38" w:rsidRDefault="0056083B" w:rsidP="00D2635A">
      <w:pPr>
        <w:ind w:firstLine="708"/>
        <w:rPr>
          <w:lang w:val="en-US"/>
        </w:rPr>
      </w:pPr>
    </w:p>
    <w:p w:rsidR="00D2635A" w:rsidRPr="00B54E38" w:rsidRDefault="00D2635A" w:rsidP="00D2635A">
      <w:pPr>
        <w:pStyle w:val="Titulek1"/>
        <w:rPr>
          <w:lang w:val="en-US"/>
        </w:rPr>
      </w:pPr>
      <w:proofErr w:type="spellStart"/>
      <w:r w:rsidRPr="00B54E38">
        <w:rPr>
          <w:lang w:val="en-US"/>
        </w:rPr>
        <w:t>Anotácia</w:t>
      </w:r>
      <w:proofErr w:type="spellEnd"/>
    </w:p>
    <w:p w:rsidR="00D2635A" w:rsidRPr="00B54E38" w:rsidRDefault="00D2635A" w:rsidP="00D2635A">
      <w:pPr>
        <w:pStyle w:val="BodyText"/>
        <w:rPr>
          <w:color w:val="FF0000"/>
          <w:sz w:val="100"/>
          <w:szCs w:val="100"/>
          <w:u w:val="single"/>
          <w:lang w:val="en-US"/>
        </w:rPr>
      </w:pPr>
      <w:r w:rsidRPr="00B54E38">
        <w:rPr>
          <w:sz w:val="100"/>
          <w:szCs w:val="100"/>
          <w:u w:val="single"/>
          <w:lang w:val="en-US"/>
        </w:rPr>
        <w:t>-TODO-</w:t>
      </w:r>
    </w:p>
    <w:p w:rsidR="00D2635A" w:rsidRPr="00B54E38" w:rsidRDefault="00D2635A" w:rsidP="00D2635A">
      <w:pPr>
        <w:pStyle w:val="BodyText"/>
        <w:rPr>
          <w:lang w:val="en-US"/>
        </w:rPr>
      </w:pPr>
    </w:p>
    <w:p w:rsidR="00D2635A" w:rsidRPr="00B54E38" w:rsidRDefault="00D2635A" w:rsidP="00D2635A">
      <w:pPr>
        <w:pStyle w:val="Titulek1"/>
        <w:rPr>
          <w:lang w:val="en-US"/>
        </w:rPr>
      </w:pPr>
      <w:proofErr w:type="spellStart"/>
      <w:r w:rsidRPr="00B54E38">
        <w:rPr>
          <w:lang w:val="en-US"/>
        </w:rPr>
        <w:t>Kľúčové</w:t>
      </w:r>
      <w:proofErr w:type="spellEnd"/>
      <w:r w:rsidRPr="00B54E38">
        <w:rPr>
          <w:lang w:val="en-US"/>
        </w:rPr>
        <w:t xml:space="preserve"> </w:t>
      </w:r>
      <w:proofErr w:type="spellStart"/>
      <w:r w:rsidRPr="00B54E38">
        <w:rPr>
          <w:lang w:val="en-US"/>
        </w:rPr>
        <w:t>slová</w:t>
      </w:r>
      <w:proofErr w:type="spellEnd"/>
    </w:p>
    <w:p w:rsidR="00D2635A" w:rsidRPr="00B54E38" w:rsidRDefault="00D2635A" w:rsidP="00D2635A">
      <w:pPr>
        <w:pStyle w:val="BodyText"/>
        <w:rPr>
          <w:color w:val="FF0000"/>
          <w:sz w:val="100"/>
          <w:szCs w:val="100"/>
          <w:u w:val="single"/>
          <w:lang w:val="en-US"/>
        </w:rPr>
      </w:pPr>
      <w:r w:rsidRPr="00B54E38">
        <w:rPr>
          <w:sz w:val="100"/>
          <w:szCs w:val="100"/>
          <w:u w:val="single"/>
          <w:lang w:val="en-US"/>
        </w:rPr>
        <w:t>-TODO-</w:t>
      </w:r>
    </w:p>
    <w:p w:rsidR="00D2635A" w:rsidRPr="00B54E38" w:rsidRDefault="00D2635A" w:rsidP="00D2635A">
      <w:pPr>
        <w:pStyle w:val="BodyText"/>
        <w:rPr>
          <w:color w:val="FF0000"/>
          <w:lang w:val="en-US"/>
        </w:rPr>
      </w:pPr>
    </w:p>
    <w:p w:rsidR="00D2635A" w:rsidRPr="00B54E38" w:rsidRDefault="00D2635A" w:rsidP="00D2635A">
      <w:pPr>
        <w:ind w:firstLine="708"/>
        <w:rPr>
          <w:lang w:val="en-US"/>
        </w:rPr>
      </w:pPr>
    </w:p>
    <w:p w:rsidR="0056083B" w:rsidRPr="00B54E38" w:rsidRDefault="00D2635A">
      <w:pPr>
        <w:pStyle w:val="Titulek1"/>
        <w:pageBreakBefore/>
        <w:spacing w:before="10200"/>
        <w:rPr>
          <w:lang w:val="en-US"/>
        </w:rPr>
      </w:pPr>
      <w:r w:rsidRPr="00B54E38">
        <w:rPr>
          <w:lang w:val="en-US"/>
        </w:rPr>
        <w:lastRenderedPageBreak/>
        <w:t>Declaration</w:t>
      </w:r>
    </w:p>
    <w:p w:rsidR="0056083B" w:rsidRPr="00B54E38" w:rsidRDefault="00D2635A">
      <w:pPr>
        <w:pStyle w:val="Diplomka-textodstavce"/>
        <w:spacing w:before="403" w:after="0" w:line="100" w:lineRule="atLeast"/>
        <w:rPr>
          <w:bCs/>
          <w:color w:val="FF0000"/>
          <w:sz w:val="100"/>
          <w:szCs w:val="100"/>
          <w:u w:val="single"/>
          <w:lang w:val="en-US"/>
        </w:rPr>
      </w:pPr>
      <w:r w:rsidRPr="00B54E38">
        <w:rPr>
          <w:sz w:val="100"/>
          <w:szCs w:val="100"/>
          <w:u w:val="single"/>
          <w:lang w:val="en-US"/>
        </w:rPr>
        <w:t>-TODO-</w:t>
      </w:r>
    </w:p>
    <w:p w:rsidR="0056083B" w:rsidRPr="00B54E38" w:rsidRDefault="0056083B">
      <w:pPr>
        <w:pStyle w:val="Diplomka-textodstavce"/>
        <w:spacing w:after="0" w:line="100" w:lineRule="atLeast"/>
        <w:rPr>
          <w:lang w:val="en-US"/>
        </w:rPr>
      </w:pPr>
    </w:p>
    <w:p w:rsidR="0056083B" w:rsidRPr="00B54E38" w:rsidRDefault="00F74245">
      <w:pPr>
        <w:pStyle w:val="Diplomka-textodstavce"/>
        <w:tabs>
          <w:tab w:val="left" w:pos="5387"/>
        </w:tabs>
        <w:spacing w:before="60" w:line="100" w:lineRule="atLeast"/>
        <w:rPr>
          <w:spacing w:val="24"/>
          <w:sz w:val="20"/>
          <w:lang w:val="en-US"/>
        </w:rPr>
      </w:pPr>
      <w:r w:rsidRPr="00F74245">
        <w:rPr>
          <w:lang w:val="en-US"/>
        </w:rPr>
        <w:pict>
          <v:line id="_x0000_s1026" style="position:absolute;left:0;text-align:left;z-index:251657216" from="228.8pt,1pt" to="435.85pt,1pt" strokeweight=".26mm">
            <v:stroke joinstyle="miter"/>
          </v:line>
        </w:pict>
      </w:r>
      <w:r w:rsidR="00AD127F" w:rsidRPr="00B54E38">
        <w:rPr>
          <w:lang w:val="en-US"/>
        </w:rPr>
        <w:tab/>
      </w:r>
      <w:r w:rsidR="00D2635A" w:rsidRPr="00B54E38">
        <w:rPr>
          <w:spacing w:val="24"/>
          <w:sz w:val="20"/>
          <w:lang w:val="en-US"/>
        </w:rPr>
        <w:t>Author's signature</w:t>
      </w:r>
    </w:p>
    <w:p w:rsidR="0056083B" w:rsidRPr="00B54E38" w:rsidRDefault="00D2635A">
      <w:pPr>
        <w:pStyle w:val="Titulek1"/>
        <w:pageBreakBefore/>
        <w:spacing w:before="10200"/>
        <w:rPr>
          <w:color w:val="FF0000"/>
          <w:lang w:val="en-US"/>
        </w:rPr>
      </w:pPr>
      <w:r w:rsidRPr="00B54E38">
        <w:rPr>
          <w:lang w:val="en-US"/>
        </w:rPr>
        <w:lastRenderedPageBreak/>
        <w:t>Acknowledgment</w:t>
      </w:r>
    </w:p>
    <w:p w:rsidR="00D2635A" w:rsidRPr="00B54E38" w:rsidRDefault="00D2635A" w:rsidP="00D2635A">
      <w:pPr>
        <w:pStyle w:val="Diplomka-textodstavce"/>
        <w:spacing w:before="403" w:after="0" w:line="100" w:lineRule="atLeast"/>
        <w:rPr>
          <w:bCs/>
          <w:color w:val="FF0000"/>
          <w:sz w:val="100"/>
          <w:szCs w:val="100"/>
          <w:u w:val="single"/>
          <w:lang w:val="en-US"/>
        </w:rPr>
      </w:pPr>
      <w:r w:rsidRPr="00B54E38">
        <w:rPr>
          <w:sz w:val="100"/>
          <w:szCs w:val="100"/>
          <w:u w:val="single"/>
          <w:lang w:val="en-US"/>
        </w:rPr>
        <w:t>-TODO-</w:t>
      </w:r>
    </w:p>
    <w:p w:rsidR="0056083B" w:rsidRPr="00B54E38" w:rsidRDefault="008C70A5" w:rsidP="001506F0">
      <w:pPr>
        <w:pStyle w:val="Nadpis"/>
        <w:pageBreakBefore/>
        <w:jc w:val="left"/>
        <w:rPr>
          <w:b/>
          <w:bCs/>
          <w:caps/>
          <w:sz w:val="32"/>
          <w:lang w:val="en-US"/>
        </w:rPr>
        <w:sectPr w:rsidR="0056083B" w:rsidRPr="00B54E38">
          <w:headerReference w:type="even" r:id="rId10"/>
          <w:headerReference w:type="default" r:id="rId11"/>
          <w:footerReference w:type="even" r:id="rId12"/>
          <w:footerReference w:type="default" r:id="rId13"/>
          <w:headerReference w:type="first" r:id="rId14"/>
          <w:footerReference w:type="first" r:id="rId15"/>
          <w:pgSz w:w="11906" w:h="16838"/>
          <w:pgMar w:top="1649" w:right="851" w:bottom="1365" w:left="1985" w:header="1418" w:footer="1134" w:gutter="0"/>
          <w:cols w:space="708"/>
          <w:docGrid w:linePitch="360"/>
        </w:sectPr>
      </w:pPr>
      <w:r w:rsidRPr="00B54E38">
        <w:rPr>
          <w:b/>
          <w:bCs/>
          <w:caps/>
          <w:sz w:val="32"/>
          <w:lang w:val="en-US"/>
        </w:rPr>
        <w:lastRenderedPageBreak/>
        <w:t>TAble of contents</w:t>
      </w:r>
    </w:p>
    <w:p w:rsidR="00CF73DF" w:rsidRDefault="00F74245">
      <w:pPr>
        <w:pStyle w:val="TOC1"/>
        <w:tabs>
          <w:tab w:val="right" w:leader="dot" w:pos="9060"/>
        </w:tabs>
        <w:rPr>
          <w:rFonts w:asciiTheme="minorHAnsi" w:eastAsiaTheme="minorEastAsia" w:hAnsiTheme="minorHAnsi" w:cstheme="minorBidi"/>
          <w:b w:val="0"/>
          <w:caps w:val="0"/>
          <w:noProof/>
          <w:sz w:val="22"/>
          <w:szCs w:val="22"/>
          <w:lang w:val="sk-SK" w:eastAsia="sk-SK"/>
        </w:rPr>
      </w:pPr>
      <w:r w:rsidRPr="00B54E38">
        <w:rPr>
          <w:lang w:val="en-US"/>
        </w:rPr>
        <w:lastRenderedPageBreak/>
        <w:fldChar w:fldCharType="begin"/>
      </w:r>
      <w:r w:rsidR="00AD127F" w:rsidRPr="00B54E38">
        <w:rPr>
          <w:lang w:val="en-US"/>
        </w:rPr>
        <w:instrText xml:space="preserve"> TOC </w:instrText>
      </w:r>
      <w:r w:rsidRPr="00B54E38">
        <w:rPr>
          <w:lang w:val="en-US"/>
        </w:rPr>
        <w:fldChar w:fldCharType="separate"/>
      </w:r>
      <w:r w:rsidR="00CF73DF" w:rsidRPr="00AD7AFF">
        <w:rPr>
          <w:noProof/>
          <w:lang w:val="en-US"/>
        </w:rPr>
        <w:t>introduction</w:t>
      </w:r>
      <w:r w:rsidR="00CF73DF">
        <w:rPr>
          <w:noProof/>
        </w:rPr>
        <w:tab/>
      </w:r>
      <w:r>
        <w:rPr>
          <w:noProof/>
        </w:rPr>
        <w:fldChar w:fldCharType="begin"/>
      </w:r>
      <w:r w:rsidR="00CF73DF">
        <w:rPr>
          <w:noProof/>
        </w:rPr>
        <w:instrText xml:space="preserve"> PAGEREF _Toc517732577 \h </w:instrText>
      </w:r>
      <w:r>
        <w:rPr>
          <w:noProof/>
        </w:rPr>
      </w:r>
      <w:r>
        <w:rPr>
          <w:noProof/>
        </w:rPr>
        <w:fldChar w:fldCharType="separate"/>
      </w:r>
      <w:r w:rsidR="00CF73DF">
        <w:rPr>
          <w:noProof/>
        </w:rPr>
        <w:t>7</w:t>
      </w:r>
      <w:r>
        <w:rPr>
          <w:noProof/>
        </w:rPr>
        <w:fldChar w:fldCharType="end"/>
      </w:r>
    </w:p>
    <w:p w:rsidR="00CF73DF" w:rsidRDefault="00CF73DF">
      <w:pPr>
        <w:pStyle w:val="TOC2"/>
        <w:tabs>
          <w:tab w:val="right" w:leader="dot" w:pos="9060"/>
        </w:tabs>
        <w:rPr>
          <w:rFonts w:asciiTheme="minorHAnsi" w:eastAsiaTheme="minorEastAsia" w:hAnsiTheme="minorHAnsi" w:cstheme="minorBidi"/>
          <w:smallCaps w:val="0"/>
          <w:noProof/>
          <w:sz w:val="22"/>
          <w:szCs w:val="22"/>
          <w:lang w:val="sk-SK" w:eastAsia="sk-SK"/>
        </w:rPr>
      </w:pPr>
      <w:r w:rsidRPr="00AD7AFF">
        <w:rPr>
          <w:noProof/>
          <w:lang w:val="en-US"/>
        </w:rPr>
        <w:t>Topic</w:t>
      </w:r>
      <w:r>
        <w:rPr>
          <w:noProof/>
        </w:rPr>
        <w:tab/>
      </w:r>
      <w:r w:rsidR="00F74245">
        <w:rPr>
          <w:noProof/>
        </w:rPr>
        <w:fldChar w:fldCharType="begin"/>
      </w:r>
      <w:r>
        <w:rPr>
          <w:noProof/>
        </w:rPr>
        <w:instrText xml:space="preserve"> PAGEREF _Toc517732578 \h </w:instrText>
      </w:r>
      <w:r w:rsidR="00F74245">
        <w:rPr>
          <w:noProof/>
        </w:rPr>
      </w:r>
      <w:r w:rsidR="00F74245">
        <w:rPr>
          <w:noProof/>
        </w:rPr>
        <w:fldChar w:fldCharType="separate"/>
      </w:r>
      <w:r>
        <w:rPr>
          <w:noProof/>
        </w:rPr>
        <w:t>7</w:t>
      </w:r>
      <w:r w:rsidR="00F74245">
        <w:rPr>
          <w:noProof/>
        </w:rPr>
        <w:fldChar w:fldCharType="end"/>
      </w:r>
    </w:p>
    <w:p w:rsidR="00CF73DF" w:rsidRDefault="00CF73DF">
      <w:pPr>
        <w:pStyle w:val="TOC2"/>
        <w:tabs>
          <w:tab w:val="right" w:leader="dot" w:pos="9060"/>
        </w:tabs>
        <w:rPr>
          <w:rFonts w:asciiTheme="minorHAnsi" w:eastAsiaTheme="minorEastAsia" w:hAnsiTheme="minorHAnsi" w:cstheme="minorBidi"/>
          <w:smallCaps w:val="0"/>
          <w:noProof/>
          <w:sz w:val="22"/>
          <w:szCs w:val="22"/>
          <w:lang w:val="sk-SK" w:eastAsia="sk-SK"/>
        </w:rPr>
      </w:pPr>
      <w:r w:rsidRPr="00AD7AFF">
        <w:rPr>
          <w:noProof/>
          <w:lang w:val="en-US"/>
        </w:rPr>
        <w:t>Methodology</w:t>
      </w:r>
      <w:r>
        <w:rPr>
          <w:noProof/>
        </w:rPr>
        <w:tab/>
      </w:r>
      <w:r w:rsidR="00F74245">
        <w:rPr>
          <w:noProof/>
        </w:rPr>
        <w:fldChar w:fldCharType="begin"/>
      </w:r>
      <w:r>
        <w:rPr>
          <w:noProof/>
        </w:rPr>
        <w:instrText xml:space="preserve"> PAGEREF _Toc517732579 \h </w:instrText>
      </w:r>
      <w:r w:rsidR="00F74245">
        <w:rPr>
          <w:noProof/>
        </w:rPr>
      </w:r>
      <w:r w:rsidR="00F74245">
        <w:rPr>
          <w:noProof/>
        </w:rPr>
        <w:fldChar w:fldCharType="separate"/>
      </w:r>
      <w:r>
        <w:rPr>
          <w:noProof/>
        </w:rPr>
        <w:t>7</w:t>
      </w:r>
      <w:r w:rsidR="00F74245">
        <w:rPr>
          <w:noProof/>
        </w:rPr>
        <w:fldChar w:fldCharType="end"/>
      </w:r>
    </w:p>
    <w:p w:rsidR="00CF73DF" w:rsidRDefault="00CF73DF">
      <w:pPr>
        <w:pStyle w:val="TOC1"/>
        <w:tabs>
          <w:tab w:val="left" w:pos="400"/>
          <w:tab w:val="right" w:leader="dot" w:pos="9060"/>
        </w:tabs>
        <w:rPr>
          <w:rFonts w:asciiTheme="minorHAnsi" w:eastAsiaTheme="minorEastAsia" w:hAnsiTheme="minorHAnsi" w:cstheme="minorBidi"/>
          <w:b w:val="0"/>
          <w:caps w:val="0"/>
          <w:noProof/>
          <w:sz w:val="22"/>
          <w:szCs w:val="22"/>
          <w:lang w:val="sk-SK" w:eastAsia="sk-SK"/>
        </w:rPr>
      </w:pPr>
      <w:r w:rsidRPr="00AD7AFF">
        <w:rPr>
          <w:noProof/>
          <w:lang w:val="en-US"/>
        </w:rPr>
        <w:t>1</w:t>
      </w:r>
      <w:r>
        <w:rPr>
          <w:rFonts w:asciiTheme="minorHAnsi" w:eastAsiaTheme="minorEastAsia" w:hAnsiTheme="minorHAnsi" w:cstheme="minorBidi"/>
          <w:b w:val="0"/>
          <w:caps w:val="0"/>
          <w:noProof/>
          <w:sz w:val="22"/>
          <w:szCs w:val="22"/>
          <w:lang w:val="sk-SK" w:eastAsia="sk-SK"/>
        </w:rPr>
        <w:tab/>
      </w:r>
      <w:r w:rsidRPr="00AD7AFF">
        <w:rPr>
          <w:noProof/>
          <w:lang w:val="en-US"/>
        </w:rPr>
        <w:t>THEORETICAL PART</w:t>
      </w:r>
      <w:r>
        <w:rPr>
          <w:noProof/>
        </w:rPr>
        <w:tab/>
      </w:r>
      <w:r w:rsidR="00F74245">
        <w:rPr>
          <w:noProof/>
        </w:rPr>
        <w:fldChar w:fldCharType="begin"/>
      </w:r>
      <w:r>
        <w:rPr>
          <w:noProof/>
        </w:rPr>
        <w:instrText xml:space="preserve"> PAGEREF _Toc517732580 \h </w:instrText>
      </w:r>
      <w:r w:rsidR="00F74245">
        <w:rPr>
          <w:noProof/>
        </w:rPr>
      </w:r>
      <w:r w:rsidR="00F74245">
        <w:rPr>
          <w:noProof/>
        </w:rPr>
        <w:fldChar w:fldCharType="separate"/>
      </w:r>
      <w:r>
        <w:rPr>
          <w:noProof/>
        </w:rPr>
        <w:t>9</w:t>
      </w:r>
      <w:r w:rsidR="00F74245">
        <w:rPr>
          <w:noProof/>
        </w:rPr>
        <w:fldChar w:fldCharType="end"/>
      </w:r>
    </w:p>
    <w:p w:rsidR="00CF73DF" w:rsidRDefault="00CF73DF">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sidRPr="00AD7AFF">
        <w:rPr>
          <w:noProof/>
          <w:lang w:val="en-US"/>
        </w:rPr>
        <w:t>1.1</w:t>
      </w:r>
      <w:r>
        <w:rPr>
          <w:rFonts w:asciiTheme="minorHAnsi" w:eastAsiaTheme="minorEastAsia" w:hAnsiTheme="minorHAnsi" w:cstheme="minorBidi"/>
          <w:smallCaps w:val="0"/>
          <w:noProof/>
          <w:sz w:val="22"/>
          <w:szCs w:val="22"/>
          <w:lang w:val="sk-SK" w:eastAsia="sk-SK"/>
        </w:rPr>
        <w:tab/>
      </w:r>
      <w:r w:rsidRPr="00AD7AFF">
        <w:rPr>
          <w:noProof/>
          <w:lang w:val="en-US"/>
        </w:rPr>
        <w:t>Lean</w:t>
      </w:r>
      <w:r>
        <w:rPr>
          <w:noProof/>
        </w:rPr>
        <w:tab/>
      </w:r>
      <w:r w:rsidR="00F74245">
        <w:rPr>
          <w:noProof/>
        </w:rPr>
        <w:fldChar w:fldCharType="begin"/>
      </w:r>
      <w:r>
        <w:rPr>
          <w:noProof/>
        </w:rPr>
        <w:instrText xml:space="preserve"> PAGEREF _Toc517732581 \h </w:instrText>
      </w:r>
      <w:r w:rsidR="00F74245">
        <w:rPr>
          <w:noProof/>
        </w:rPr>
      </w:r>
      <w:r w:rsidR="00F74245">
        <w:rPr>
          <w:noProof/>
        </w:rPr>
        <w:fldChar w:fldCharType="separate"/>
      </w:r>
      <w:r>
        <w:rPr>
          <w:noProof/>
        </w:rPr>
        <w:t>9</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t>1.1.1</w:t>
      </w:r>
      <w:r>
        <w:rPr>
          <w:rFonts w:asciiTheme="minorHAnsi" w:eastAsiaTheme="minorEastAsia" w:hAnsiTheme="minorHAnsi" w:cstheme="minorBidi"/>
          <w:i w:val="0"/>
          <w:noProof/>
          <w:sz w:val="22"/>
          <w:szCs w:val="22"/>
          <w:lang w:val="sk-SK" w:eastAsia="sk-SK"/>
        </w:rPr>
        <w:tab/>
      </w:r>
      <w:r w:rsidRPr="00AD7AFF">
        <w:rPr>
          <w:noProof/>
          <w:lang w:val="en-US"/>
        </w:rPr>
        <w:t>Definition</w:t>
      </w:r>
      <w:r>
        <w:rPr>
          <w:noProof/>
        </w:rPr>
        <w:tab/>
      </w:r>
      <w:r w:rsidR="00F74245">
        <w:rPr>
          <w:noProof/>
        </w:rPr>
        <w:fldChar w:fldCharType="begin"/>
      </w:r>
      <w:r>
        <w:rPr>
          <w:noProof/>
        </w:rPr>
        <w:instrText xml:space="preserve"> PAGEREF _Toc517732582 \h </w:instrText>
      </w:r>
      <w:r w:rsidR="00F74245">
        <w:rPr>
          <w:noProof/>
        </w:rPr>
      </w:r>
      <w:r w:rsidR="00F74245">
        <w:rPr>
          <w:noProof/>
        </w:rPr>
        <w:fldChar w:fldCharType="separate"/>
      </w:r>
      <w:r>
        <w:rPr>
          <w:noProof/>
        </w:rPr>
        <w:t>9</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t>1.1.2</w:t>
      </w:r>
      <w:r>
        <w:rPr>
          <w:rFonts w:asciiTheme="minorHAnsi" w:eastAsiaTheme="minorEastAsia" w:hAnsiTheme="minorHAnsi" w:cstheme="minorBidi"/>
          <w:i w:val="0"/>
          <w:noProof/>
          <w:sz w:val="22"/>
          <w:szCs w:val="22"/>
          <w:lang w:val="sk-SK" w:eastAsia="sk-SK"/>
        </w:rPr>
        <w:tab/>
      </w:r>
      <w:r w:rsidRPr="00AD7AFF">
        <w:rPr>
          <w:noProof/>
          <w:lang w:val="en-US"/>
        </w:rPr>
        <w:t>History</w:t>
      </w:r>
      <w:r>
        <w:rPr>
          <w:noProof/>
        </w:rPr>
        <w:tab/>
      </w:r>
      <w:r w:rsidR="00F74245">
        <w:rPr>
          <w:noProof/>
        </w:rPr>
        <w:fldChar w:fldCharType="begin"/>
      </w:r>
      <w:r>
        <w:rPr>
          <w:noProof/>
        </w:rPr>
        <w:instrText xml:space="preserve"> PAGEREF _Toc517732583 \h </w:instrText>
      </w:r>
      <w:r w:rsidR="00F74245">
        <w:rPr>
          <w:noProof/>
        </w:rPr>
      </w:r>
      <w:r w:rsidR="00F74245">
        <w:rPr>
          <w:noProof/>
        </w:rPr>
        <w:fldChar w:fldCharType="separate"/>
      </w:r>
      <w:r>
        <w:rPr>
          <w:noProof/>
        </w:rPr>
        <w:t>9</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t>1.1.3</w:t>
      </w:r>
      <w:r>
        <w:rPr>
          <w:rFonts w:asciiTheme="minorHAnsi" w:eastAsiaTheme="minorEastAsia" w:hAnsiTheme="minorHAnsi" w:cstheme="minorBidi"/>
          <w:i w:val="0"/>
          <w:noProof/>
          <w:sz w:val="22"/>
          <w:szCs w:val="22"/>
          <w:lang w:val="sk-SK" w:eastAsia="sk-SK"/>
        </w:rPr>
        <w:tab/>
      </w:r>
      <w:r w:rsidRPr="00AD7AFF">
        <w:rPr>
          <w:noProof/>
          <w:lang w:val="en-US"/>
        </w:rPr>
        <w:t>Principles of Lean</w:t>
      </w:r>
      <w:r>
        <w:rPr>
          <w:noProof/>
        </w:rPr>
        <w:tab/>
      </w:r>
      <w:r w:rsidR="00F74245">
        <w:rPr>
          <w:noProof/>
        </w:rPr>
        <w:fldChar w:fldCharType="begin"/>
      </w:r>
      <w:r>
        <w:rPr>
          <w:noProof/>
        </w:rPr>
        <w:instrText xml:space="preserve"> PAGEREF _Toc517732584 \h </w:instrText>
      </w:r>
      <w:r w:rsidR="00F74245">
        <w:rPr>
          <w:noProof/>
        </w:rPr>
      </w:r>
      <w:r w:rsidR="00F74245">
        <w:rPr>
          <w:noProof/>
        </w:rPr>
        <w:fldChar w:fldCharType="separate"/>
      </w:r>
      <w:r>
        <w:rPr>
          <w:noProof/>
        </w:rPr>
        <w:t>10</w:t>
      </w:r>
      <w:r w:rsidR="00F74245">
        <w:rPr>
          <w:noProof/>
        </w:rPr>
        <w:fldChar w:fldCharType="end"/>
      </w:r>
    </w:p>
    <w:p w:rsidR="00CF73DF" w:rsidRDefault="00CF73DF">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sidRPr="00AD7AFF">
        <w:rPr>
          <w:noProof/>
          <w:lang w:val="en-US"/>
        </w:rPr>
        <w:t>1.2</w:t>
      </w:r>
      <w:r>
        <w:rPr>
          <w:rFonts w:asciiTheme="minorHAnsi" w:eastAsiaTheme="minorEastAsia" w:hAnsiTheme="minorHAnsi" w:cstheme="minorBidi"/>
          <w:smallCaps w:val="0"/>
          <w:noProof/>
          <w:sz w:val="22"/>
          <w:szCs w:val="22"/>
          <w:lang w:val="sk-SK" w:eastAsia="sk-SK"/>
        </w:rPr>
        <w:tab/>
      </w:r>
      <w:r w:rsidRPr="00AD7AFF">
        <w:rPr>
          <w:noProof/>
          <w:lang w:val="en-US"/>
        </w:rPr>
        <w:t>TOC</w:t>
      </w:r>
      <w:r>
        <w:rPr>
          <w:noProof/>
        </w:rPr>
        <w:tab/>
      </w:r>
      <w:r w:rsidR="00F74245">
        <w:rPr>
          <w:noProof/>
        </w:rPr>
        <w:fldChar w:fldCharType="begin"/>
      </w:r>
      <w:r>
        <w:rPr>
          <w:noProof/>
        </w:rPr>
        <w:instrText xml:space="preserve"> PAGEREF _Toc517732585 \h </w:instrText>
      </w:r>
      <w:r w:rsidR="00F74245">
        <w:rPr>
          <w:noProof/>
        </w:rPr>
      </w:r>
      <w:r w:rsidR="00F74245">
        <w:rPr>
          <w:noProof/>
        </w:rPr>
        <w:fldChar w:fldCharType="separate"/>
      </w:r>
      <w:r>
        <w:rPr>
          <w:noProof/>
        </w:rPr>
        <w:t>10</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t>1.2.1</w:t>
      </w:r>
      <w:r>
        <w:rPr>
          <w:rFonts w:asciiTheme="minorHAnsi" w:eastAsiaTheme="minorEastAsia" w:hAnsiTheme="minorHAnsi" w:cstheme="minorBidi"/>
          <w:i w:val="0"/>
          <w:noProof/>
          <w:sz w:val="22"/>
          <w:szCs w:val="22"/>
          <w:lang w:val="sk-SK" w:eastAsia="sk-SK"/>
        </w:rPr>
        <w:tab/>
      </w:r>
      <w:r w:rsidRPr="00AD7AFF">
        <w:rPr>
          <w:noProof/>
          <w:lang w:val="en-US"/>
        </w:rPr>
        <w:t>TOC Thinking Processes Tools</w:t>
      </w:r>
      <w:r>
        <w:rPr>
          <w:noProof/>
        </w:rPr>
        <w:tab/>
      </w:r>
      <w:r w:rsidR="00F74245">
        <w:rPr>
          <w:noProof/>
        </w:rPr>
        <w:fldChar w:fldCharType="begin"/>
      </w:r>
      <w:r>
        <w:rPr>
          <w:noProof/>
        </w:rPr>
        <w:instrText xml:space="preserve"> PAGEREF _Toc517732586 \h </w:instrText>
      </w:r>
      <w:r w:rsidR="00F74245">
        <w:rPr>
          <w:noProof/>
        </w:rPr>
      </w:r>
      <w:r w:rsidR="00F74245">
        <w:rPr>
          <w:noProof/>
        </w:rPr>
        <w:fldChar w:fldCharType="separate"/>
      </w:r>
      <w:r>
        <w:rPr>
          <w:noProof/>
        </w:rPr>
        <w:t>11</w:t>
      </w:r>
      <w:r w:rsidR="00F74245">
        <w:rPr>
          <w:noProof/>
        </w:rPr>
        <w:fldChar w:fldCharType="end"/>
      </w:r>
    </w:p>
    <w:p w:rsidR="00CF73DF" w:rsidRDefault="00CF73DF">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AD7AFF">
        <w:rPr>
          <w:noProof/>
          <w:lang w:val="en-US"/>
        </w:rPr>
        <w:t>1.2.1.1</w:t>
      </w:r>
      <w:r>
        <w:rPr>
          <w:rFonts w:asciiTheme="minorHAnsi" w:eastAsiaTheme="minorEastAsia" w:hAnsiTheme="minorHAnsi" w:cstheme="minorBidi"/>
          <w:noProof/>
          <w:sz w:val="22"/>
          <w:szCs w:val="22"/>
          <w:lang w:val="sk-SK" w:eastAsia="sk-SK"/>
        </w:rPr>
        <w:tab/>
      </w:r>
      <w:r w:rsidRPr="00AD7AFF">
        <w:rPr>
          <w:noProof/>
          <w:lang w:val="en-US"/>
        </w:rPr>
        <w:t>The Logical Thinking Process</w:t>
      </w:r>
      <w:r>
        <w:rPr>
          <w:noProof/>
        </w:rPr>
        <w:tab/>
      </w:r>
      <w:r w:rsidR="00F74245">
        <w:rPr>
          <w:noProof/>
        </w:rPr>
        <w:fldChar w:fldCharType="begin"/>
      </w:r>
      <w:r>
        <w:rPr>
          <w:noProof/>
        </w:rPr>
        <w:instrText xml:space="preserve"> PAGEREF _Toc517732587 \h </w:instrText>
      </w:r>
      <w:r w:rsidR="00F74245">
        <w:rPr>
          <w:noProof/>
        </w:rPr>
      </w:r>
      <w:r w:rsidR="00F74245">
        <w:rPr>
          <w:noProof/>
        </w:rPr>
        <w:fldChar w:fldCharType="separate"/>
      </w:r>
      <w:r>
        <w:rPr>
          <w:noProof/>
        </w:rPr>
        <w:t>12</w:t>
      </w:r>
      <w:r w:rsidR="00F74245">
        <w:rPr>
          <w:noProof/>
        </w:rPr>
        <w:fldChar w:fldCharType="end"/>
      </w:r>
    </w:p>
    <w:p w:rsidR="00CF73DF" w:rsidRDefault="00CF73DF">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sidRPr="00AD7AFF">
        <w:rPr>
          <w:noProof/>
          <w:lang w:val="en-US"/>
        </w:rPr>
        <w:t>1.3</w:t>
      </w:r>
      <w:r>
        <w:rPr>
          <w:rFonts w:asciiTheme="minorHAnsi" w:eastAsiaTheme="minorEastAsia" w:hAnsiTheme="minorHAnsi" w:cstheme="minorBidi"/>
          <w:smallCaps w:val="0"/>
          <w:noProof/>
          <w:sz w:val="22"/>
          <w:szCs w:val="22"/>
          <w:lang w:val="sk-SK" w:eastAsia="sk-SK"/>
        </w:rPr>
        <w:tab/>
      </w:r>
      <w:r w:rsidRPr="00AD7AFF">
        <w:rPr>
          <w:noProof/>
          <w:lang w:val="en-US"/>
        </w:rPr>
        <w:t>ERP</w:t>
      </w:r>
      <w:r>
        <w:rPr>
          <w:noProof/>
        </w:rPr>
        <w:tab/>
      </w:r>
      <w:r w:rsidR="00F74245">
        <w:rPr>
          <w:noProof/>
        </w:rPr>
        <w:fldChar w:fldCharType="begin"/>
      </w:r>
      <w:r>
        <w:rPr>
          <w:noProof/>
        </w:rPr>
        <w:instrText xml:space="preserve"> PAGEREF _Toc517732588 \h </w:instrText>
      </w:r>
      <w:r w:rsidR="00F74245">
        <w:rPr>
          <w:noProof/>
        </w:rPr>
      </w:r>
      <w:r w:rsidR="00F74245">
        <w:rPr>
          <w:noProof/>
        </w:rPr>
        <w:fldChar w:fldCharType="separate"/>
      </w:r>
      <w:r>
        <w:rPr>
          <w:noProof/>
        </w:rPr>
        <w:t>15</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t>1.3.1</w:t>
      </w:r>
      <w:r>
        <w:rPr>
          <w:rFonts w:asciiTheme="minorHAnsi" w:eastAsiaTheme="minorEastAsia" w:hAnsiTheme="minorHAnsi" w:cstheme="minorBidi"/>
          <w:i w:val="0"/>
          <w:noProof/>
          <w:sz w:val="22"/>
          <w:szCs w:val="22"/>
          <w:lang w:val="sk-SK" w:eastAsia="sk-SK"/>
        </w:rPr>
        <w:tab/>
      </w:r>
      <w:r w:rsidRPr="00AD7AFF">
        <w:rPr>
          <w:noProof/>
          <w:lang w:val="en-US"/>
        </w:rPr>
        <w:t>Introduction</w:t>
      </w:r>
      <w:r>
        <w:rPr>
          <w:noProof/>
        </w:rPr>
        <w:tab/>
      </w:r>
      <w:r w:rsidR="00F74245">
        <w:rPr>
          <w:noProof/>
        </w:rPr>
        <w:fldChar w:fldCharType="begin"/>
      </w:r>
      <w:r>
        <w:rPr>
          <w:noProof/>
        </w:rPr>
        <w:instrText xml:space="preserve"> PAGEREF _Toc517732589 \h </w:instrText>
      </w:r>
      <w:r w:rsidR="00F74245">
        <w:rPr>
          <w:noProof/>
        </w:rPr>
      </w:r>
      <w:r w:rsidR="00F74245">
        <w:rPr>
          <w:noProof/>
        </w:rPr>
        <w:fldChar w:fldCharType="separate"/>
      </w:r>
      <w:r>
        <w:rPr>
          <w:noProof/>
        </w:rPr>
        <w:t>15</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t>1.3.2</w:t>
      </w:r>
      <w:r>
        <w:rPr>
          <w:rFonts w:asciiTheme="minorHAnsi" w:eastAsiaTheme="minorEastAsia" w:hAnsiTheme="minorHAnsi" w:cstheme="minorBidi"/>
          <w:i w:val="0"/>
          <w:noProof/>
          <w:sz w:val="22"/>
          <w:szCs w:val="22"/>
          <w:lang w:val="sk-SK" w:eastAsia="sk-SK"/>
        </w:rPr>
        <w:tab/>
      </w:r>
      <w:r w:rsidRPr="00AD7AFF">
        <w:rPr>
          <w:noProof/>
          <w:lang w:val="en-US"/>
        </w:rPr>
        <w:t>Purpose</w:t>
      </w:r>
      <w:r>
        <w:rPr>
          <w:noProof/>
        </w:rPr>
        <w:tab/>
      </w:r>
      <w:r w:rsidR="00F74245">
        <w:rPr>
          <w:noProof/>
        </w:rPr>
        <w:fldChar w:fldCharType="begin"/>
      </w:r>
      <w:r>
        <w:rPr>
          <w:noProof/>
        </w:rPr>
        <w:instrText xml:space="preserve"> PAGEREF _Toc517732590 \h </w:instrText>
      </w:r>
      <w:r w:rsidR="00F74245">
        <w:rPr>
          <w:noProof/>
        </w:rPr>
      </w:r>
      <w:r w:rsidR="00F74245">
        <w:rPr>
          <w:noProof/>
        </w:rPr>
        <w:fldChar w:fldCharType="separate"/>
      </w:r>
      <w:r>
        <w:rPr>
          <w:noProof/>
        </w:rPr>
        <w:t>16</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t>1.3.3</w:t>
      </w:r>
      <w:r>
        <w:rPr>
          <w:rFonts w:asciiTheme="minorHAnsi" w:eastAsiaTheme="minorEastAsia" w:hAnsiTheme="minorHAnsi" w:cstheme="minorBidi"/>
          <w:i w:val="0"/>
          <w:noProof/>
          <w:sz w:val="22"/>
          <w:szCs w:val="22"/>
          <w:lang w:val="sk-SK" w:eastAsia="sk-SK"/>
        </w:rPr>
        <w:tab/>
      </w:r>
      <w:r w:rsidRPr="00AD7AFF">
        <w:rPr>
          <w:noProof/>
          <w:lang w:val="en-US"/>
        </w:rPr>
        <w:t>MAX ERP</w:t>
      </w:r>
      <w:r>
        <w:rPr>
          <w:noProof/>
        </w:rPr>
        <w:tab/>
      </w:r>
      <w:r w:rsidR="00F74245">
        <w:rPr>
          <w:noProof/>
        </w:rPr>
        <w:fldChar w:fldCharType="begin"/>
      </w:r>
      <w:r>
        <w:rPr>
          <w:noProof/>
        </w:rPr>
        <w:instrText xml:space="preserve"> PAGEREF _Toc517732591 \h </w:instrText>
      </w:r>
      <w:r w:rsidR="00F74245">
        <w:rPr>
          <w:noProof/>
        </w:rPr>
      </w:r>
      <w:r w:rsidR="00F74245">
        <w:rPr>
          <w:noProof/>
        </w:rPr>
        <w:fldChar w:fldCharType="separate"/>
      </w:r>
      <w:r>
        <w:rPr>
          <w:noProof/>
        </w:rPr>
        <w:t>16</w:t>
      </w:r>
      <w:r w:rsidR="00F74245">
        <w:rPr>
          <w:noProof/>
        </w:rPr>
        <w:fldChar w:fldCharType="end"/>
      </w:r>
    </w:p>
    <w:p w:rsidR="00CF73DF" w:rsidRDefault="00CF73DF">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sidRPr="00AD7AFF">
        <w:rPr>
          <w:noProof/>
          <w:lang w:val="en-US"/>
        </w:rPr>
        <w:t>1.4</w:t>
      </w:r>
      <w:r>
        <w:rPr>
          <w:rFonts w:asciiTheme="minorHAnsi" w:eastAsiaTheme="minorEastAsia" w:hAnsiTheme="minorHAnsi" w:cstheme="minorBidi"/>
          <w:smallCaps w:val="0"/>
          <w:noProof/>
          <w:sz w:val="22"/>
          <w:szCs w:val="22"/>
          <w:lang w:val="sk-SK" w:eastAsia="sk-SK"/>
        </w:rPr>
        <w:tab/>
      </w:r>
      <w:r w:rsidRPr="00AD7AFF">
        <w:rPr>
          <w:noProof/>
          <w:lang w:val="en-US"/>
        </w:rPr>
        <w:t>APS</w:t>
      </w:r>
      <w:r>
        <w:rPr>
          <w:noProof/>
        </w:rPr>
        <w:tab/>
      </w:r>
      <w:r w:rsidR="00F74245">
        <w:rPr>
          <w:noProof/>
        </w:rPr>
        <w:fldChar w:fldCharType="begin"/>
      </w:r>
      <w:r>
        <w:rPr>
          <w:noProof/>
        </w:rPr>
        <w:instrText xml:space="preserve"> PAGEREF _Toc517732592 \h </w:instrText>
      </w:r>
      <w:r w:rsidR="00F74245">
        <w:rPr>
          <w:noProof/>
        </w:rPr>
      </w:r>
      <w:r w:rsidR="00F74245">
        <w:rPr>
          <w:noProof/>
        </w:rPr>
        <w:fldChar w:fldCharType="separate"/>
      </w:r>
      <w:r>
        <w:rPr>
          <w:noProof/>
        </w:rPr>
        <w:t>17</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t>1.4.1</w:t>
      </w:r>
      <w:r>
        <w:rPr>
          <w:rFonts w:asciiTheme="minorHAnsi" w:eastAsiaTheme="minorEastAsia" w:hAnsiTheme="minorHAnsi" w:cstheme="minorBidi"/>
          <w:i w:val="0"/>
          <w:noProof/>
          <w:sz w:val="22"/>
          <w:szCs w:val="22"/>
          <w:lang w:val="sk-SK" w:eastAsia="sk-SK"/>
        </w:rPr>
        <w:tab/>
      </w:r>
      <w:r w:rsidRPr="00AD7AFF">
        <w:rPr>
          <w:noProof/>
          <w:lang w:val="en-US"/>
        </w:rPr>
        <w:t>Introduction</w:t>
      </w:r>
      <w:r>
        <w:rPr>
          <w:noProof/>
        </w:rPr>
        <w:tab/>
      </w:r>
      <w:r w:rsidR="00F74245">
        <w:rPr>
          <w:noProof/>
        </w:rPr>
        <w:fldChar w:fldCharType="begin"/>
      </w:r>
      <w:r>
        <w:rPr>
          <w:noProof/>
        </w:rPr>
        <w:instrText xml:space="preserve"> PAGEREF _Toc517732593 \h </w:instrText>
      </w:r>
      <w:r w:rsidR="00F74245">
        <w:rPr>
          <w:noProof/>
        </w:rPr>
      </w:r>
      <w:r w:rsidR="00F74245">
        <w:rPr>
          <w:noProof/>
        </w:rPr>
        <w:fldChar w:fldCharType="separate"/>
      </w:r>
      <w:r>
        <w:rPr>
          <w:noProof/>
        </w:rPr>
        <w:t>17</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t>1.4.2</w:t>
      </w:r>
      <w:r>
        <w:rPr>
          <w:rFonts w:asciiTheme="minorHAnsi" w:eastAsiaTheme="minorEastAsia" w:hAnsiTheme="minorHAnsi" w:cstheme="minorBidi"/>
          <w:i w:val="0"/>
          <w:noProof/>
          <w:sz w:val="22"/>
          <w:szCs w:val="22"/>
          <w:lang w:val="sk-SK" w:eastAsia="sk-SK"/>
        </w:rPr>
        <w:tab/>
      </w:r>
      <w:r w:rsidRPr="00AD7AFF">
        <w:rPr>
          <w:noProof/>
          <w:lang w:val="en-US"/>
        </w:rPr>
        <w:t>Definition</w:t>
      </w:r>
      <w:r>
        <w:rPr>
          <w:noProof/>
        </w:rPr>
        <w:tab/>
      </w:r>
      <w:r w:rsidR="00F74245">
        <w:rPr>
          <w:noProof/>
        </w:rPr>
        <w:fldChar w:fldCharType="begin"/>
      </w:r>
      <w:r>
        <w:rPr>
          <w:noProof/>
        </w:rPr>
        <w:instrText xml:space="preserve"> PAGEREF _Toc517732594 \h </w:instrText>
      </w:r>
      <w:r w:rsidR="00F74245">
        <w:rPr>
          <w:noProof/>
        </w:rPr>
      </w:r>
      <w:r w:rsidR="00F74245">
        <w:rPr>
          <w:noProof/>
        </w:rPr>
        <w:fldChar w:fldCharType="separate"/>
      </w:r>
      <w:r>
        <w:rPr>
          <w:noProof/>
        </w:rPr>
        <w:t>18</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t>1.4.3</w:t>
      </w:r>
      <w:r>
        <w:rPr>
          <w:rFonts w:asciiTheme="minorHAnsi" w:eastAsiaTheme="minorEastAsia" w:hAnsiTheme="minorHAnsi" w:cstheme="minorBidi"/>
          <w:i w:val="0"/>
          <w:noProof/>
          <w:sz w:val="22"/>
          <w:szCs w:val="22"/>
          <w:lang w:val="sk-SK" w:eastAsia="sk-SK"/>
        </w:rPr>
        <w:tab/>
      </w:r>
      <w:r w:rsidRPr="00AD7AFF">
        <w:rPr>
          <w:noProof/>
          <w:lang w:val="en-US"/>
        </w:rPr>
        <w:t>AHP-Leitstand</w:t>
      </w:r>
      <w:r>
        <w:rPr>
          <w:noProof/>
        </w:rPr>
        <w:tab/>
      </w:r>
      <w:r w:rsidR="00F74245">
        <w:rPr>
          <w:noProof/>
        </w:rPr>
        <w:fldChar w:fldCharType="begin"/>
      </w:r>
      <w:r>
        <w:rPr>
          <w:noProof/>
        </w:rPr>
        <w:instrText xml:space="preserve"> PAGEREF _Toc517732595 \h </w:instrText>
      </w:r>
      <w:r w:rsidR="00F74245">
        <w:rPr>
          <w:noProof/>
        </w:rPr>
      </w:r>
      <w:r w:rsidR="00F74245">
        <w:rPr>
          <w:noProof/>
        </w:rPr>
        <w:fldChar w:fldCharType="separate"/>
      </w:r>
      <w:r>
        <w:rPr>
          <w:noProof/>
        </w:rPr>
        <w:t>19</w:t>
      </w:r>
      <w:r w:rsidR="00F74245">
        <w:rPr>
          <w:noProof/>
        </w:rPr>
        <w:fldChar w:fldCharType="end"/>
      </w:r>
    </w:p>
    <w:p w:rsidR="00CF73DF" w:rsidRDefault="00CF73DF">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sidRPr="00AD7AFF">
        <w:rPr>
          <w:noProof/>
          <w:lang w:val="en-US"/>
        </w:rPr>
        <w:t>1.5</w:t>
      </w:r>
      <w:r>
        <w:rPr>
          <w:rFonts w:asciiTheme="minorHAnsi" w:eastAsiaTheme="minorEastAsia" w:hAnsiTheme="minorHAnsi" w:cstheme="minorBidi"/>
          <w:smallCaps w:val="0"/>
          <w:noProof/>
          <w:sz w:val="22"/>
          <w:szCs w:val="22"/>
          <w:lang w:val="sk-SK" w:eastAsia="sk-SK"/>
        </w:rPr>
        <w:tab/>
      </w:r>
      <w:r w:rsidRPr="00AD7AFF">
        <w:rPr>
          <w:noProof/>
          <w:lang w:val="en-US"/>
        </w:rPr>
        <w:t>SW Engineering</w:t>
      </w:r>
      <w:r>
        <w:rPr>
          <w:noProof/>
        </w:rPr>
        <w:tab/>
      </w:r>
      <w:r w:rsidR="00F74245">
        <w:rPr>
          <w:noProof/>
        </w:rPr>
        <w:fldChar w:fldCharType="begin"/>
      </w:r>
      <w:r>
        <w:rPr>
          <w:noProof/>
        </w:rPr>
        <w:instrText xml:space="preserve"> PAGEREF _Toc517732596 \h </w:instrText>
      </w:r>
      <w:r w:rsidR="00F74245">
        <w:rPr>
          <w:noProof/>
        </w:rPr>
      </w:r>
      <w:r w:rsidR="00F74245">
        <w:rPr>
          <w:noProof/>
        </w:rPr>
        <w:fldChar w:fldCharType="separate"/>
      </w:r>
      <w:r>
        <w:rPr>
          <w:noProof/>
        </w:rPr>
        <w:t>20</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t>1.5.1</w:t>
      </w:r>
      <w:r>
        <w:rPr>
          <w:rFonts w:asciiTheme="minorHAnsi" w:eastAsiaTheme="minorEastAsia" w:hAnsiTheme="minorHAnsi" w:cstheme="minorBidi"/>
          <w:i w:val="0"/>
          <w:noProof/>
          <w:sz w:val="22"/>
          <w:szCs w:val="22"/>
          <w:lang w:val="sk-SK" w:eastAsia="sk-SK"/>
        </w:rPr>
        <w:tab/>
      </w:r>
      <w:r w:rsidRPr="00AD7AFF">
        <w:rPr>
          <w:noProof/>
          <w:lang w:val="en-US"/>
        </w:rPr>
        <w:t>Definition</w:t>
      </w:r>
      <w:r>
        <w:rPr>
          <w:noProof/>
        </w:rPr>
        <w:tab/>
      </w:r>
      <w:r w:rsidR="00F74245">
        <w:rPr>
          <w:noProof/>
        </w:rPr>
        <w:fldChar w:fldCharType="begin"/>
      </w:r>
      <w:r>
        <w:rPr>
          <w:noProof/>
        </w:rPr>
        <w:instrText xml:space="preserve"> PAGEREF _Toc517732597 \h </w:instrText>
      </w:r>
      <w:r w:rsidR="00F74245">
        <w:rPr>
          <w:noProof/>
        </w:rPr>
      </w:r>
      <w:r w:rsidR="00F74245">
        <w:rPr>
          <w:noProof/>
        </w:rPr>
        <w:fldChar w:fldCharType="separate"/>
      </w:r>
      <w:r>
        <w:rPr>
          <w:noProof/>
        </w:rPr>
        <w:t>20</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t>1.5.2</w:t>
      </w:r>
      <w:r>
        <w:rPr>
          <w:rFonts w:asciiTheme="minorHAnsi" w:eastAsiaTheme="minorEastAsia" w:hAnsiTheme="minorHAnsi" w:cstheme="minorBidi"/>
          <w:i w:val="0"/>
          <w:noProof/>
          <w:sz w:val="22"/>
          <w:szCs w:val="22"/>
          <w:lang w:val="sk-SK" w:eastAsia="sk-SK"/>
        </w:rPr>
        <w:tab/>
      </w:r>
      <w:r w:rsidRPr="00AD7AFF">
        <w:rPr>
          <w:noProof/>
          <w:lang w:val="en-US"/>
        </w:rPr>
        <w:t>Categories of SW products</w:t>
      </w:r>
      <w:r>
        <w:rPr>
          <w:noProof/>
        </w:rPr>
        <w:tab/>
      </w:r>
      <w:r w:rsidR="00F74245">
        <w:rPr>
          <w:noProof/>
        </w:rPr>
        <w:fldChar w:fldCharType="begin"/>
      </w:r>
      <w:r>
        <w:rPr>
          <w:noProof/>
        </w:rPr>
        <w:instrText xml:space="preserve"> PAGEREF _Toc517732598 \h </w:instrText>
      </w:r>
      <w:r w:rsidR="00F74245">
        <w:rPr>
          <w:noProof/>
        </w:rPr>
      </w:r>
      <w:r w:rsidR="00F74245">
        <w:rPr>
          <w:noProof/>
        </w:rPr>
        <w:fldChar w:fldCharType="separate"/>
      </w:r>
      <w:r>
        <w:rPr>
          <w:noProof/>
        </w:rPr>
        <w:t>21</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t>1.5.3</w:t>
      </w:r>
      <w:r>
        <w:rPr>
          <w:rFonts w:asciiTheme="minorHAnsi" w:eastAsiaTheme="minorEastAsia" w:hAnsiTheme="minorHAnsi" w:cstheme="minorBidi"/>
          <w:i w:val="0"/>
          <w:noProof/>
          <w:sz w:val="22"/>
          <w:szCs w:val="22"/>
          <w:lang w:val="sk-SK" w:eastAsia="sk-SK"/>
        </w:rPr>
        <w:tab/>
      </w:r>
      <w:r w:rsidRPr="00AD7AFF">
        <w:rPr>
          <w:noProof/>
          <w:lang w:val="en-US"/>
        </w:rPr>
        <w:t>SW development models</w:t>
      </w:r>
      <w:r>
        <w:rPr>
          <w:noProof/>
        </w:rPr>
        <w:tab/>
      </w:r>
      <w:r w:rsidR="00F74245">
        <w:rPr>
          <w:noProof/>
        </w:rPr>
        <w:fldChar w:fldCharType="begin"/>
      </w:r>
      <w:r>
        <w:rPr>
          <w:noProof/>
        </w:rPr>
        <w:instrText xml:space="preserve"> PAGEREF _Toc517732599 \h </w:instrText>
      </w:r>
      <w:r w:rsidR="00F74245">
        <w:rPr>
          <w:noProof/>
        </w:rPr>
      </w:r>
      <w:r w:rsidR="00F74245">
        <w:rPr>
          <w:noProof/>
        </w:rPr>
        <w:fldChar w:fldCharType="separate"/>
      </w:r>
      <w:r>
        <w:rPr>
          <w:noProof/>
        </w:rPr>
        <w:t>21</w:t>
      </w:r>
      <w:r w:rsidR="00F74245">
        <w:rPr>
          <w:noProof/>
        </w:rPr>
        <w:fldChar w:fldCharType="end"/>
      </w:r>
    </w:p>
    <w:p w:rsidR="00CF73DF" w:rsidRDefault="00CF73DF">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AD7AFF">
        <w:rPr>
          <w:noProof/>
          <w:lang w:val="en-US"/>
        </w:rPr>
        <w:t>1.5.3.1</w:t>
      </w:r>
      <w:r>
        <w:rPr>
          <w:rFonts w:asciiTheme="minorHAnsi" w:eastAsiaTheme="minorEastAsia" w:hAnsiTheme="minorHAnsi" w:cstheme="minorBidi"/>
          <w:noProof/>
          <w:sz w:val="22"/>
          <w:szCs w:val="22"/>
          <w:lang w:val="sk-SK" w:eastAsia="sk-SK"/>
        </w:rPr>
        <w:tab/>
      </w:r>
      <w:r w:rsidRPr="00AD7AFF">
        <w:rPr>
          <w:noProof/>
          <w:lang w:val="en-US"/>
        </w:rPr>
        <w:t>Extreme Programming</w:t>
      </w:r>
      <w:r>
        <w:rPr>
          <w:noProof/>
        </w:rPr>
        <w:tab/>
      </w:r>
      <w:r w:rsidR="00F74245">
        <w:rPr>
          <w:noProof/>
        </w:rPr>
        <w:fldChar w:fldCharType="begin"/>
      </w:r>
      <w:r>
        <w:rPr>
          <w:noProof/>
        </w:rPr>
        <w:instrText xml:space="preserve"> PAGEREF _Toc517732600 \h </w:instrText>
      </w:r>
      <w:r w:rsidR="00F74245">
        <w:rPr>
          <w:noProof/>
        </w:rPr>
      </w:r>
      <w:r w:rsidR="00F74245">
        <w:rPr>
          <w:noProof/>
        </w:rPr>
        <w:fldChar w:fldCharType="separate"/>
      </w:r>
      <w:r>
        <w:rPr>
          <w:noProof/>
        </w:rPr>
        <w:t>23</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t>1.5.4</w:t>
      </w:r>
      <w:r>
        <w:rPr>
          <w:rFonts w:asciiTheme="minorHAnsi" w:eastAsiaTheme="minorEastAsia" w:hAnsiTheme="minorHAnsi" w:cstheme="minorBidi"/>
          <w:i w:val="0"/>
          <w:noProof/>
          <w:sz w:val="22"/>
          <w:szCs w:val="22"/>
          <w:lang w:val="sk-SK" w:eastAsia="sk-SK"/>
        </w:rPr>
        <w:tab/>
      </w:r>
      <w:r w:rsidRPr="00AD7AFF">
        <w:rPr>
          <w:noProof/>
          <w:lang w:val="en-US"/>
        </w:rPr>
        <w:t>Unified Modeling Language</w:t>
      </w:r>
      <w:r>
        <w:rPr>
          <w:noProof/>
        </w:rPr>
        <w:tab/>
      </w:r>
      <w:r w:rsidR="00F74245">
        <w:rPr>
          <w:noProof/>
        </w:rPr>
        <w:fldChar w:fldCharType="begin"/>
      </w:r>
      <w:r>
        <w:rPr>
          <w:noProof/>
        </w:rPr>
        <w:instrText xml:space="preserve"> PAGEREF _Toc517732601 \h </w:instrText>
      </w:r>
      <w:r w:rsidR="00F74245">
        <w:rPr>
          <w:noProof/>
        </w:rPr>
      </w:r>
      <w:r w:rsidR="00F74245">
        <w:rPr>
          <w:noProof/>
        </w:rPr>
        <w:fldChar w:fldCharType="separate"/>
      </w:r>
      <w:r>
        <w:rPr>
          <w:noProof/>
        </w:rPr>
        <w:t>25</w:t>
      </w:r>
      <w:r w:rsidR="00F74245">
        <w:rPr>
          <w:noProof/>
        </w:rPr>
        <w:fldChar w:fldCharType="end"/>
      </w:r>
    </w:p>
    <w:p w:rsidR="00CF73DF" w:rsidRDefault="00CF73DF">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AD7AFF">
        <w:rPr>
          <w:noProof/>
          <w:lang w:val="en-US"/>
        </w:rPr>
        <w:t>1.5.4.1</w:t>
      </w:r>
      <w:r>
        <w:rPr>
          <w:rFonts w:asciiTheme="minorHAnsi" w:eastAsiaTheme="minorEastAsia" w:hAnsiTheme="minorHAnsi" w:cstheme="minorBidi"/>
          <w:noProof/>
          <w:sz w:val="22"/>
          <w:szCs w:val="22"/>
          <w:lang w:val="sk-SK" w:eastAsia="sk-SK"/>
        </w:rPr>
        <w:tab/>
      </w:r>
      <w:r w:rsidRPr="00AD7AFF">
        <w:rPr>
          <w:noProof/>
          <w:lang w:val="en-US"/>
        </w:rPr>
        <w:t>Use case diagram</w:t>
      </w:r>
      <w:r>
        <w:rPr>
          <w:noProof/>
        </w:rPr>
        <w:tab/>
      </w:r>
      <w:r w:rsidR="00F74245">
        <w:rPr>
          <w:noProof/>
        </w:rPr>
        <w:fldChar w:fldCharType="begin"/>
      </w:r>
      <w:r>
        <w:rPr>
          <w:noProof/>
        </w:rPr>
        <w:instrText xml:space="preserve"> PAGEREF _Toc517732602 \h </w:instrText>
      </w:r>
      <w:r w:rsidR="00F74245">
        <w:rPr>
          <w:noProof/>
        </w:rPr>
      </w:r>
      <w:r w:rsidR="00F74245">
        <w:rPr>
          <w:noProof/>
        </w:rPr>
        <w:fldChar w:fldCharType="separate"/>
      </w:r>
      <w:r>
        <w:rPr>
          <w:noProof/>
        </w:rPr>
        <w:t>25</w:t>
      </w:r>
      <w:r w:rsidR="00F74245">
        <w:rPr>
          <w:noProof/>
        </w:rPr>
        <w:fldChar w:fldCharType="end"/>
      </w:r>
    </w:p>
    <w:p w:rsidR="00CF73DF" w:rsidRDefault="00CF73DF">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AD7AFF">
        <w:rPr>
          <w:noProof/>
          <w:lang w:val="en-US"/>
        </w:rPr>
        <w:t>1.5.4.2</w:t>
      </w:r>
      <w:r>
        <w:rPr>
          <w:rFonts w:asciiTheme="minorHAnsi" w:eastAsiaTheme="minorEastAsia" w:hAnsiTheme="minorHAnsi" w:cstheme="minorBidi"/>
          <w:noProof/>
          <w:sz w:val="22"/>
          <w:szCs w:val="22"/>
          <w:lang w:val="sk-SK" w:eastAsia="sk-SK"/>
        </w:rPr>
        <w:tab/>
      </w:r>
      <w:r w:rsidRPr="00AD7AFF">
        <w:rPr>
          <w:noProof/>
          <w:lang w:val="en-US"/>
        </w:rPr>
        <w:t>Class diagram</w:t>
      </w:r>
      <w:r>
        <w:rPr>
          <w:noProof/>
        </w:rPr>
        <w:tab/>
      </w:r>
      <w:r w:rsidR="00F74245">
        <w:rPr>
          <w:noProof/>
        </w:rPr>
        <w:fldChar w:fldCharType="begin"/>
      </w:r>
      <w:r>
        <w:rPr>
          <w:noProof/>
        </w:rPr>
        <w:instrText xml:space="preserve"> PAGEREF _Toc517732603 \h </w:instrText>
      </w:r>
      <w:r w:rsidR="00F74245">
        <w:rPr>
          <w:noProof/>
        </w:rPr>
      </w:r>
      <w:r w:rsidR="00F74245">
        <w:rPr>
          <w:noProof/>
        </w:rPr>
        <w:fldChar w:fldCharType="separate"/>
      </w:r>
      <w:r>
        <w:rPr>
          <w:noProof/>
        </w:rPr>
        <w:t>25</w:t>
      </w:r>
      <w:r w:rsidR="00F74245">
        <w:rPr>
          <w:noProof/>
        </w:rPr>
        <w:fldChar w:fldCharType="end"/>
      </w:r>
    </w:p>
    <w:p w:rsidR="00CF73DF" w:rsidRDefault="00CF73DF">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AD7AFF">
        <w:rPr>
          <w:noProof/>
          <w:lang w:val="en-US"/>
        </w:rPr>
        <w:t>1.5.4.3</w:t>
      </w:r>
      <w:r>
        <w:rPr>
          <w:rFonts w:asciiTheme="minorHAnsi" w:eastAsiaTheme="minorEastAsia" w:hAnsiTheme="minorHAnsi" w:cstheme="minorBidi"/>
          <w:noProof/>
          <w:sz w:val="22"/>
          <w:szCs w:val="22"/>
          <w:lang w:val="sk-SK" w:eastAsia="sk-SK"/>
        </w:rPr>
        <w:tab/>
      </w:r>
      <w:r w:rsidRPr="00AD7AFF">
        <w:rPr>
          <w:noProof/>
          <w:lang w:val="en-US"/>
        </w:rPr>
        <w:t>Entity relationship diagram</w:t>
      </w:r>
      <w:r>
        <w:rPr>
          <w:noProof/>
        </w:rPr>
        <w:tab/>
      </w:r>
      <w:r w:rsidR="00F74245">
        <w:rPr>
          <w:noProof/>
        </w:rPr>
        <w:fldChar w:fldCharType="begin"/>
      </w:r>
      <w:r>
        <w:rPr>
          <w:noProof/>
        </w:rPr>
        <w:instrText xml:space="preserve"> PAGEREF _Toc517732604 \h </w:instrText>
      </w:r>
      <w:r w:rsidR="00F74245">
        <w:rPr>
          <w:noProof/>
        </w:rPr>
      </w:r>
      <w:r w:rsidR="00F74245">
        <w:rPr>
          <w:noProof/>
        </w:rPr>
        <w:fldChar w:fldCharType="separate"/>
      </w:r>
      <w:r>
        <w:rPr>
          <w:noProof/>
        </w:rPr>
        <w:t>26</w:t>
      </w:r>
      <w:r w:rsidR="00F74245">
        <w:rPr>
          <w:noProof/>
        </w:rPr>
        <w:fldChar w:fldCharType="end"/>
      </w:r>
    </w:p>
    <w:p w:rsidR="00CF73DF" w:rsidRDefault="00CF73DF">
      <w:pPr>
        <w:pStyle w:val="TOC1"/>
        <w:tabs>
          <w:tab w:val="left" w:pos="400"/>
          <w:tab w:val="right" w:leader="dot" w:pos="9060"/>
        </w:tabs>
        <w:rPr>
          <w:rFonts w:asciiTheme="minorHAnsi" w:eastAsiaTheme="minorEastAsia" w:hAnsiTheme="minorHAnsi" w:cstheme="minorBidi"/>
          <w:b w:val="0"/>
          <w:caps w:val="0"/>
          <w:noProof/>
          <w:sz w:val="22"/>
          <w:szCs w:val="22"/>
          <w:lang w:val="sk-SK" w:eastAsia="sk-SK"/>
        </w:rPr>
      </w:pPr>
      <w:r w:rsidRPr="00AD7AFF">
        <w:rPr>
          <w:noProof/>
          <w:lang w:val="en-US"/>
        </w:rPr>
        <w:t>2</w:t>
      </w:r>
      <w:r>
        <w:rPr>
          <w:rFonts w:asciiTheme="minorHAnsi" w:eastAsiaTheme="minorEastAsia" w:hAnsiTheme="minorHAnsi" w:cstheme="minorBidi"/>
          <w:b w:val="0"/>
          <w:caps w:val="0"/>
          <w:noProof/>
          <w:sz w:val="22"/>
          <w:szCs w:val="22"/>
          <w:lang w:val="sk-SK" w:eastAsia="sk-SK"/>
        </w:rPr>
        <w:tab/>
      </w:r>
      <w:r w:rsidRPr="00AD7AFF">
        <w:rPr>
          <w:noProof/>
          <w:lang w:val="en-US"/>
        </w:rPr>
        <w:t>PRACTICAL PART</w:t>
      </w:r>
      <w:r>
        <w:rPr>
          <w:noProof/>
        </w:rPr>
        <w:tab/>
      </w:r>
      <w:r w:rsidR="00F74245">
        <w:rPr>
          <w:noProof/>
        </w:rPr>
        <w:fldChar w:fldCharType="begin"/>
      </w:r>
      <w:r>
        <w:rPr>
          <w:noProof/>
        </w:rPr>
        <w:instrText xml:space="preserve"> PAGEREF _Toc517732605 \h </w:instrText>
      </w:r>
      <w:r w:rsidR="00F74245">
        <w:rPr>
          <w:noProof/>
        </w:rPr>
      </w:r>
      <w:r w:rsidR="00F74245">
        <w:rPr>
          <w:noProof/>
        </w:rPr>
        <w:fldChar w:fldCharType="separate"/>
      </w:r>
      <w:r>
        <w:rPr>
          <w:noProof/>
        </w:rPr>
        <w:t>27</w:t>
      </w:r>
      <w:r w:rsidR="00F74245">
        <w:rPr>
          <w:noProof/>
        </w:rPr>
        <w:fldChar w:fldCharType="end"/>
      </w:r>
    </w:p>
    <w:p w:rsidR="00CF73DF" w:rsidRDefault="00CF73DF">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sidRPr="00AD7AFF">
        <w:rPr>
          <w:noProof/>
          <w:lang w:val="en-US"/>
        </w:rPr>
        <w:t>2.1</w:t>
      </w:r>
      <w:r>
        <w:rPr>
          <w:rFonts w:asciiTheme="minorHAnsi" w:eastAsiaTheme="minorEastAsia" w:hAnsiTheme="minorHAnsi" w:cstheme="minorBidi"/>
          <w:smallCaps w:val="0"/>
          <w:noProof/>
          <w:sz w:val="22"/>
          <w:szCs w:val="22"/>
          <w:lang w:val="sk-SK" w:eastAsia="sk-SK"/>
        </w:rPr>
        <w:tab/>
      </w:r>
      <w:r w:rsidRPr="00AD7AFF">
        <w:rPr>
          <w:noProof/>
          <w:lang w:val="en-US"/>
        </w:rPr>
        <w:t>Mincovňa Kremnica, š.p.</w:t>
      </w:r>
      <w:r>
        <w:rPr>
          <w:noProof/>
        </w:rPr>
        <w:tab/>
      </w:r>
      <w:r w:rsidR="00F74245">
        <w:rPr>
          <w:noProof/>
        </w:rPr>
        <w:fldChar w:fldCharType="begin"/>
      </w:r>
      <w:r>
        <w:rPr>
          <w:noProof/>
        </w:rPr>
        <w:instrText xml:space="preserve"> PAGEREF _Toc517732606 \h </w:instrText>
      </w:r>
      <w:r w:rsidR="00F74245">
        <w:rPr>
          <w:noProof/>
        </w:rPr>
      </w:r>
      <w:r w:rsidR="00F74245">
        <w:rPr>
          <w:noProof/>
        </w:rPr>
        <w:fldChar w:fldCharType="separate"/>
      </w:r>
      <w:r>
        <w:rPr>
          <w:noProof/>
        </w:rPr>
        <w:t>27</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t>2.1.1</w:t>
      </w:r>
      <w:r>
        <w:rPr>
          <w:rFonts w:asciiTheme="minorHAnsi" w:eastAsiaTheme="minorEastAsia" w:hAnsiTheme="minorHAnsi" w:cstheme="minorBidi"/>
          <w:i w:val="0"/>
          <w:noProof/>
          <w:sz w:val="22"/>
          <w:szCs w:val="22"/>
          <w:lang w:val="sk-SK" w:eastAsia="sk-SK"/>
        </w:rPr>
        <w:tab/>
      </w:r>
      <w:r w:rsidRPr="00AD7AFF">
        <w:rPr>
          <w:noProof/>
          <w:lang w:val="en-US"/>
        </w:rPr>
        <w:t>History</w:t>
      </w:r>
      <w:r>
        <w:rPr>
          <w:noProof/>
        </w:rPr>
        <w:tab/>
      </w:r>
      <w:r w:rsidR="00F74245">
        <w:rPr>
          <w:noProof/>
        </w:rPr>
        <w:fldChar w:fldCharType="begin"/>
      </w:r>
      <w:r>
        <w:rPr>
          <w:noProof/>
        </w:rPr>
        <w:instrText xml:space="preserve"> PAGEREF _Toc517732607 \h </w:instrText>
      </w:r>
      <w:r w:rsidR="00F74245">
        <w:rPr>
          <w:noProof/>
        </w:rPr>
      </w:r>
      <w:r w:rsidR="00F74245">
        <w:rPr>
          <w:noProof/>
        </w:rPr>
        <w:fldChar w:fldCharType="separate"/>
      </w:r>
      <w:r>
        <w:rPr>
          <w:noProof/>
        </w:rPr>
        <w:t>27</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t>2.1.2</w:t>
      </w:r>
      <w:r>
        <w:rPr>
          <w:rFonts w:asciiTheme="minorHAnsi" w:eastAsiaTheme="minorEastAsia" w:hAnsiTheme="minorHAnsi" w:cstheme="minorBidi"/>
          <w:i w:val="0"/>
          <w:noProof/>
          <w:sz w:val="22"/>
          <w:szCs w:val="22"/>
          <w:lang w:val="sk-SK" w:eastAsia="sk-SK"/>
        </w:rPr>
        <w:tab/>
      </w:r>
      <w:r w:rsidRPr="00AD7AFF">
        <w:rPr>
          <w:noProof/>
          <w:lang w:val="en-US"/>
        </w:rPr>
        <w:t>Current situation</w:t>
      </w:r>
      <w:r>
        <w:rPr>
          <w:noProof/>
        </w:rPr>
        <w:tab/>
      </w:r>
      <w:r w:rsidR="00F74245">
        <w:rPr>
          <w:noProof/>
        </w:rPr>
        <w:fldChar w:fldCharType="begin"/>
      </w:r>
      <w:r>
        <w:rPr>
          <w:noProof/>
        </w:rPr>
        <w:instrText xml:space="preserve"> PAGEREF _Toc517732608 \h </w:instrText>
      </w:r>
      <w:r w:rsidR="00F74245">
        <w:rPr>
          <w:noProof/>
        </w:rPr>
      </w:r>
      <w:r w:rsidR="00F74245">
        <w:rPr>
          <w:noProof/>
        </w:rPr>
        <w:fldChar w:fldCharType="separate"/>
      </w:r>
      <w:r>
        <w:rPr>
          <w:noProof/>
        </w:rPr>
        <w:t>27</w:t>
      </w:r>
      <w:r w:rsidR="00F74245">
        <w:rPr>
          <w:noProof/>
        </w:rPr>
        <w:fldChar w:fldCharType="end"/>
      </w:r>
    </w:p>
    <w:p w:rsidR="00CF73DF" w:rsidRDefault="00CF73DF">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sidRPr="00AD7AFF">
        <w:rPr>
          <w:noProof/>
          <w:lang w:val="en-US"/>
        </w:rPr>
        <w:t>2.2</w:t>
      </w:r>
      <w:r>
        <w:rPr>
          <w:rFonts w:asciiTheme="minorHAnsi" w:eastAsiaTheme="minorEastAsia" w:hAnsiTheme="minorHAnsi" w:cstheme="minorBidi"/>
          <w:smallCaps w:val="0"/>
          <w:noProof/>
          <w:sz w:val="22"/>
          <w:szCs w:val="22"/>
          <w:lang w:val="sk-SK" w:eastAsia="sk-SK"/>
        </w:rPr>
        <w:tab/>
      </w:r>
      <w:r w:rsidRPr="00AD7AFF">
        <w:rPr>
          <w:noProof/>
          <w:lang w:val="en-US"/>
        </w:rPr>
        <w:t>Research topic</w:t>
      </w:r>
      <w:r>
        <w:rPr>
          <w:noProof/>
        </w:rPr>
        <w:tab/>
      </w:r>
      <w:r w:rsidR="00F74245">
        <w:rPr>
          <w:noProof/>
        </w:rPr>
        <w:fldChar w:fldCharType="begin"/>
      </w:r>
      <w:r>
        <w:rPr>
          <w:noProof/>
        </w:rPr>
        <w:instrText xml:space="preserve"> PAGEREF _Toc517732609 \h </w:instrText>
      </w:r>
      <w:r w:rsidR="00F74245">
        <w:rPr>
          <w:noProof/>
        </w:rPr>
      </w:r>
      <w:r w:rsidR="00F74245">
        <w:rPr>
          <w:noProof/>
        </w:rPr>
        <w:fldChar w:fldCharType="separate"/>
      </w:r>
      <w:r>
        <w:rPr>
          <w:noProof/>
        </w:rPr>
        <w:t>28</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t>2.2.1</w:t>
      </w:r>
      <w:r>
        <w:rPr>
          <w:rFonts w:asciiTheme="minorHAnsi" w:eastAsiaTheme="minorEastAsia" w:hAnsiTheme="minorHAnsi" w:cstheme="minorBidi"/>
          <w:i w:val="0"/>
          <w:noProof/>
          <w:sz w:val="22"/>
          <w:szCs w:val="22"/>
          <w:lang w:val="sk-SK" w:eastAsia="sk-SK"/>
        </w:rPr>
        <w:tab/>
      </w:r>
      <w:r w:rsidRPr="00AD7AFF">
        <w:rPr>
          <w:noProof/>
          <w:lang w:val="en-US"/>
        </w:rPr>
        <w:t>AHP-Leitstand</w:t>
      </w:r>
      <w:r>
        <w:rPr>
          <w:noProof/>
        </w:rPr>
        <w:tab/>
      </w:r>
      <w:r w:rsidR="00F74245">
        <w:rPr>
          <w:noProof/>
        </w:rPr>
        <w:fldChar w:fldCharType="begin"/>
      </w:r>
      <w:r>
        <w:rPr>
          <w:noProof/>
        </w:rPr>
        <w:instrText xml:space="preserve"> PAGEREF _Toc517732610 \h </w:instrText>
      </w:r>
      <w:r w:rsidR="00F74245">
        <w:rPr>
          <w:noProof/>
        </w:rPr>
      </w:r>
      <w:r w:rsidR="00F74245">
        <w:rPr>
          <w:noProof/>
        </w:rPr>
        <w:fldChar w:fldCharType="separate"/>
      </w:r>
      <w:r>
        <w:rPr>
          <w:noProof/>
        </w:rPr>
        <w:t>28</w:t>
      </w:r>
      <w:r w:rsidR="00F74245">
        <w:rPr>
          <w:noProof/>
        </w:rPr>
        <w:fldChar w:fldCharType="end"/>
      </w:r>
    </w:p>
    <w:p w:rsidR="00CF73DF" w:rsidRDefault="00CF73DF">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sidRPr="00AD7AFF">
        <w:rPr>
          <w:noProof/>
          <w:lang w:val="en-US"/>
        </w:rPr>
        <w:t>2.3</w:t>
      </w:r>
      <w:r>
        <w:rPr>
          <w:rFonts w:asciiTheme="minorHAnsi" w:eastAsiaTheme="minorEastAsia" w:hAnsiTheme="minorHAnsi" w:cstheme="minorBidi"/>
          <w:smallCaps w:val="0"/>
          <w:noProof/>
          <w:sz w:val="22"/>
          <w:szCs w:val="22"/>
          <w:lang w:val="sk-SK" w:eastAsia="sk-SK"/>
        </w:rPr>
        <w:tab/>
      </w:r>
      <w:r w:rsidRPr="00AD7AFF">
        <w:rPr>
          <w:noProof/>
          <w:lang w:val="en-US"/>
        </w:rPr>
        <w:t>Definition of the previous state</w:t>
      </w:r>
      <w:r>
        <w:rPr>
          <w:noProof/>
        </w:rPr>
        <w:tab/>
      </w:r>
      <w:r w:rsidR="00F74245">
        <w:rPr>
          <w:noProof/>
        </w:rPr>
        <w:fldChar w:fldCharType="begin"/>
      </w:r>
      <w:r>
        <w:rPr>
          <w:noProof/>
        </w:rPr>
        <w:instrText xml:space="preserve"> PAGEREF _Toc517732611 \h </w:instrText>
      </w:r>
      <w:r w:rsidR="00F74245">
        <w:rPr>
          <w:noProof/>
        </w:rPr>
      </w:r>
      <w:r w:rsidR="00F74245">
        <w:rPr>
          <w:noProof/>
        </w:rPr>
        <w:fldChar w:fldCharType="separate"/>
      </w:r>
      <w:r>
        <w:rPr>
          <w:noProof/>
        </w:rPr>
        <w:t>29</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t>2.3.1</w:t>
      </w:r>
      <w:r>
        <w:rPr>
          <w:rFonts w:asciiTheme="minorHAnsi" w:eastAsiaTheme="minorEastAsia" w:hAnsiTheme="minorHAnsi" w:cstheme="minorBidi"/>
          <w:i w:val="0"/>
          <w:noProof/>
          <w:sz w:val="22"/>
          <w:szCs w:val="22"/>
          <w:lang w:val="sk-SK" w:eastAsia="sk-SK"/>
        </w:rPr>
        <w:tab/>
      </w:r>
      <w:r w:rsidRPr="00AD7AFF">
        <w:rPr>
          <w:noProof/>
          <w:lang w:val="en-US"/>
        </w:rPr>
        <w:t>LTP</w:t>
      </w:r>
      <w:r>
        <w:rPr>
          <w:noProof/>
        </w:rPr>
        <w:tab/>
      </w:r>
      <w:r w:rsidR="00F74245">
        <w:rPr>
          <w:noProof/>
        </w:rPr>
        <w:fldChar w:fldCharType="begin"/>
      </w:r>
      <w:r>
        <w:rPr>
          <w:noProof/>
        </w:rPr>
        <w:instrText xml:space="preserve"> PAGEREF _Toc517732612 \h </w:instrText>
      </w:r>
      <w:r w:rsidR="00F74245">
        <w:rPr>
          <w:noProof/>
        </w:rPr>
      </w:r>
      <w:r w:rsidR="00F74245">
        <w:rPr>
          <w:noProof/>
        </w:rPr>
        <w:fldChar w:fldCharType="separate"/>
      </w:r>
      <w:r>
        <w:rPr>
          <w:noProof/>
        </w:rPr>
        <w:t>29</w:t>
      </w:r>
      <w:r w:rsidR="00F74245">
        <w:rPr>
          <w:noProof/>
        </w:rPr>
        <w:fldChar w:fldCharType="end"/>
      </w:r>
    </w:p>
    <w:p w:rsidR="00CF73DF" w:rsidRDefault="00CF73DF">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AD7AFF">
        <w:rPr>
          <w:noProof/>
          <w:lang w:val="en-US"/>
        </w:rPr>
        <w:t>2.3.1.1</w:t>
      </w:r>
      <w:r>
        <w:rPr>
          <w:rFonts w:asciiTheme="minorHAnsi" w:eastAsiaTheme="minorEastAsia" w:hAnsiTheme="minorHAnsi" w:cstheme="minorBidi"/>
          <w:noProof/>
          <w:sz w:val="22"/>
          <w:szCs w:val="22"/>
          <w:lang w:val="sk-SK" w:eastAsia="sk-SK"/>
        </w:rPr>
        <w:tab/>
      </w:r>
      <w:r w:rsidRPr="00AD7AFF">
        <w:rPr>
          <w:noProof/>
          <w:lang w:val="en-US"/>
        </w:rPr>
        <w:t>Goal Tree</w:t>
      </w:r>
      <w:r>
        <w:rPr>
          <w:noProof/>
        </w:rPr>
        <w:tab/>
      </w:r>
      <w:r w:rsidR="00F74245">
        <w:rPr>
          <w:noProof/>
        </w:rPr>
        <w:fldChar w:fldCharType="begin"/>
      </w:r>
      <w:r>
        <w:rPr>
          <w:noProof/>
        </w:rPr>
        <w:instrText xml:space="preserve"> PAGEREF _Toc517732613 \h </w:instrText>
      </w:r>
      <w:r w:rsidR="00F74245">
        <w:rPr>
          <w:noProof/>
        </w:rPr>
      </w:r>
      <w:r w:rsidR="00F74245">
        <w:rPr>
          <w:noProof/>
        </w:rPr>
        <w:fldChar w:fldCharType="separate"/>
      </w:r>
      <w:r>
        <w:rPr>
          <w:noProof/>
        </w:rPr>
        <w:t>30</w:t>
      </w:r>
      <w:r w:rsidR="00F74245">
        <w:rPr>
          <w:noProof/>
        </w:rPr>
        <w:fldChar w:fldCharType="end"/>
      </w:r>
    </w:p>
    <w:p w:rsidR="00CF73DF" w:rsidRDefault="00CF73DF">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AD7AFF">
        <w:rPr>
          <w:noProof/>
          <w:lang w:val="en-US"/>
        </w:rPr>
        <w:t>2.3.1.2</w:t>
      </w:r>
      <w:r>
        <w:rPr>
          <w:rFonts w:asciiTheme="minorHAnsi" w:eastAsiaTheme="minorEastAsia" w:hAnsiTheme="minorHAnsi" w:cstheme="minorBidi"/>
          <w:noProof/>
          <w:sz w:val="22"/>
          <w:szCs w:val="22"/>
          <w:lang w:val="sk-SK" w:eastAsia="sk-SK"/>
        </w:rPr>
        <w:tab/>
      </w:r>
      <w:r w:rsidRPr="00AD7AFF">
        <w:rPr>
          <w:noProof/>
          <w:lang w:val="en-US"/>
        </w:rPr>
        <w:t>Current Reality Tree</w:t>
      </w:r>
      <w:r>
        <w:rPr>
          <w:noProof/>
        </w:rPr>
        <w:tab/>
      </w:r>
      <w:r w:rsidR="00F74245">
        <w:rPr>
          <w:noProof/>
        </w:rPr>
        <w:fldChar w:fldCharType="begin"/>
      </w:r>
      <w:r>
        <w:rPr>
          <w:noProof/>
        </w:rPr>
        <w:instrText xml:space="preserve"> PAGEREF _Toc517732614 \h </w:instrText>
      </w:r>
      <w:r w:rsidR="00F74245">
        <w:rPr>
          <w:noProof/>
        </w:rPr>
      </w:r>
      <w:r w:rsidR="00F74245">
        <w:rPr>
          <w:noProof/>
        </w:rPr>
        <w:fldChar w:fldCharType="separate"/>
      </w:r>
      <w:r>
        <w:rPr>
          <w:noProof/>
        </w:rPr>
        <w:t>32</w:t>
      </w:r>
      <w:r w:rsidR="00F74245">
        <w:rPr>
          <w:noProof/>
        </w:rPr>
        <w:fldChar w:fldCharType="end"/>
      </w:r>
    </w:p>
    <w:p w:rsidR="00CF73DF" w:rsidRDefault="00CF73DF">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AD7AFF">
        <w:rPr>
          <w:noProof/>
          <w:lang w:val="en-US"/>
        </w:rPr>
        <w:t>2.3.1.3</w:t>
      </w:r>
      <w:r>
        <w:rPr>
          <w:rFonts w:asciiTheme="minorHAnsi" w:eastAsiaTheme="minorEastAsia" w:hAnsiTheme="minorHAnsi" w:cstheme="minorBidi"/>
          <w:noProof/>
          <w:sz w:val="22"/>
          <w:szCs w:val="22"/>
          <w:lang w:val="sk-SK" w:eastAsia="sk-SK"/>
        </w:rPr>
        <w:tab/>
      </w:r>
      <w:r w:rsidRPr="00AD7AFF">
        <w:rPr>
          <w:noProof/>
          <w:lang w:val="en-US"/>
        </w:rPr>
        <w:t>Evaporating Cloud</w:t>
      </w:r>
      <w:r>
        <w:rPr>
          <w:noProof/>
        </w:rPr>
        <w:tab/>
      </w:r>
      <w:r w:rsidR="00F74245">
        <w:rPr>
          <w:noProof/>
        </w:rPr>
        <w:fldChar w:fldCharType="begin"/>
      </w:r>
      <w:r>
        <w:rPr>
          <w:noProof/>
        </w:rPr>
        <w:instrText xml:space="preserve"> PAGEREF _Toc517732615 \h </w:instrText>
      </w:r>
      <w:r w:rsidR="00F74245">
        <w:rPr>
          <w:noProof/>
        </w:rPr>
      </w:r>
      <w:r w:rsidR="00F74245">
        <w:rPr>
          <w:noProof/>
        </w:rPr>
        <w:fldChar w:fldCharType="separate"/>
      </w:r>
      <w:r>
        <w:rPr>
          <w:noProof/>
        </w:rPr>
        <w:t>34</w:t>
      </w:r>
      <w:r w:rsidR="00F74245">
        <w:rPr>
          <w:noProof/>
        </w:rPr>
        <w:fldChar w:fldCharType="end"/>
      </w:r>
    </w:p>
    <w:p w:rsidR="00CF73DF" w:rsidRDefault="00CF73DF">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AD7AFF">
        <w:rPr>
          <w:noProof/>
          <w:lang w:val="en-US"/>
        </w:rPr>
        <w:t>2.3.1.4</w:t>
      </w:r>
      <w:r>
        <w:rPr>
          <w:rFonts w:asciiTheme="minorHAnsi" w:eastAsiaTheme="minorEastAsia" w:hAnsiTheme="minorHAnsi" w:cstheme="minorBidi"/>
          <w:noProof/>
          <w:sz w:val="22"/>
          <w:szCs w:val="22"/>
          <w:lang w:val="sk-SK" w:eastAsia="sk-SK"/>
        </w:rPr>
        <w:tab/>
      </w:r>
      <w:r w:rsidRPr="00AD7AFF">
        <w:rPr>
          <w:noProof/>
          <w:lang w:val="en-US"/>
        </w:rPr>
        <w:t>Future Reality Tree</w:t>
      </w:r>
      <w:r>
        <w:rPr>
          <w:noProof/>
        </w:rPr>
        <w:tab/>
      </w:r>
      <w:r w:rsidR="00F74245">
        <w:rPr>
          <w:noProof/>
        </w:rPr>
        <w:fldChar w:fldCharType="begin"/>
      </w:r>
      <w:r>
        <w:rPr>
          <w:noProof/>
        </w:rPr>
        <w:instrText xml:space="preserve"> PAGEREF _Toc517732616 \h </w:instrText>
      </w:r>
      <w:r w:rsidR="00F74245">
        <w:rPr>
          <w:noProof/>
        </w:rPr>
      </w:r>
      <w:r w:rsidR="00F74245">
        <w:rPr>
          <w:noProof/>
        </w:rPr>
        <w:fldChar w:fldCharType="separate"/>
      </w:r>
      <w:r>
        <w:rPr>
          <w:noProof/>
        </w:rPr>
        <w:t>35</w:t>
      </w:r>
      <w:r w:rsidR="00F74245">
        <w:rPr>
          <w:noProof/>
        </w:rPr>
        <w:fldChar w:fldCharType="end"/>
      </w:r>
    </w:p>
    <w:p w:rsidR="00CF73DF" w:rsidRDefault="00CF73DF">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AD7AFF">
        <w:rPr>
          <w:noProof/>
          <w:lang w:val="en-US"/>
        </w:rPr>
        <w:t>2.3.1.5</w:t>
      </w:r>
      <w:r>
        <w:rPr>
          <w:rFonts w:asciiTheme="minorHAnsi" w:eastAsiaTheme="minorEastAsia" w:hAnsiTheme="minorHAnsi" w:cstheme="minorBidi"/>
          <w:noProof/>
          <w:sz w:val="22"/>
          <w:szCs w:val="22"/>
          <w:lang w:val="sk-SK" w:eastAsia="sk-SK"/>
        </w:rPr>
        <w:tab/>
      </w:r>
      <w:r w:rsidRPr="00AD7AFF">
        <w:rPr>
          <w:noProof/>
          <w:lang w:val="en-US"/>
        </w:rPr>
        <w:t>Prerequisite Tree</w:t>
      </w:r>
      <w:r>
        <w:rPr>
          <w:noProof/>
        </w:rPr>
        <w:tab/>
      </w:r>
      <w:r w:rsidR="00F74245">
        <w:rPr>
          <w:noProof/>
        </w:rPr>
        <w:fldChar w:fldCharType="begin"/>
      </w:r>
      <w:r>
        <w:rPr>
          <w:noProof/>
        </w:rPr>
        <w:instrText xml:space="preserve"> PAGEREF _Toc517732617 \h </w:instrText>
      </w:r>
      <w:r w:rsidR="00F74245">
        <w:rPr>
          <w:noProof/>
        </w:rPr>
      </w:r>
      <w:r w:rsidR="00F74245">
        <w:rPr>
          <w:noProof/>
        </w:rPr>
        <w:fldChar w:fldCharType="separate"/>
      </w:r>
      <w:r>
        <w:rPr>
          <w:noProof/>
        </w:rPr>
        <w:t>37</w:t>
      </w:r>
      <w:r w:rsidR="00F74245">
        <w:rPr>
          <w:noProof/>
        </w:rPr>
        <w:fldChar w:fldCharType="end"/>
      </w:r>
    </w:p>
    <w:p w:rsidR="00CF73DF" w:rsidRDefault="00CF73DF">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AD7AFF">
        <w:rPr>
          <w:noProof/>
          <w:lang w:val="en-US"/>
        </w:rPr>
        <w:t>2.3.1.6</w:t>
      </w:r>
      <w:r>
        <w:rPr>
          <w:rFonts w:asciiTheme="minorHAnsi" w:eastAsiaTheme="minorEastAsia" w:hAnsiTheme="minorHAnsi" w:cstheme="minorBidi"/>
          <w:noProof/>
          <w:sz w:val="22"/>
          <w:szCs w:val="22"/>
          <w:lang w:val="sk-SK" w:eastAsia="sk-SK"/>
        </w:rPr>
        <w:tab/>
      </w:r>
      <w:r w:rsidRPr="00AD7AFF">
        <w:rPr>
          <w:noProof/>
          <w:lang w:val="en-US"/>
        </w:rPr>
        <w:t>Transition Tree</w:t>
      </w:r>
      <w:r>
        <w:rPr>
          <w:noProof/>
        </w:rPr>
        <w:tab/>
      </w:r>
      <w:r w:rsidR="00F74245">
        <w:rPr>
          <w:noProof/>
        </w:rPr>
        <w:fldChar w:fldCharType="begin"/>
      </w:r>
      <w:r>
        <w:rPr>
          <w:noProof/>
        </w:rPr>
        <w:instrText xml:space="preserve"> PAGEREF _Toc517732618 \h </w:instrText>
      </w:r>
      <w:r w:rsidR="00F74245">
        <w:rPr>
          <w:noProof/>
        </w:rPr>
      </w:r>
      <w:r w:rsidR="00F74245">
        <w:rPr>
          <w:noProof/>
        </w:rPr>
        <w:fldChar w:fldCharType="separate"/>
      </w:r>
      <w:r>
        <w:rPr>
          <w:noProof/>
        </w:rPr>
        <w:t>37</w:t>
      </w:r>
      <w:r w:rsidR="00F74245">
        <w:rPr>
          <w:noProof/>
        </w:rPr>
        <w:fldChar w:fldCharType="end"/>
      </w:r>
    </w:p>
    <w:p w:rsidR="00CF73DF" w:rsidRDefault="00CF73DF">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sidRPr="00AD7AFF">
        <w:rPr>
          <w:noProof/>
          <w:lang w:val="en-US"/>
        </w:rPr>
        <w:t>2.4</w:t>
      </w:r>
      <w:r>
        <w:rPr>
          <w:rFonts w:asciiTheme="minorHAnsi" w:eastAsiaTheme="minorEastAsia" w:hAnsiTheme="minorHAnsi" w:cstheme="minorBidi"/>
          <w:smallCaps w:val="0"/>
          <w:noProof/>
          <w:sz w:val="22"/>
          <w:szCs w:val="22"/>
          <w:lang w:val="sk-SK" w:eastAsia="sk-SK"/>
        </w:rPr>
        <w:tab/>
      </w:r>
      <w:r w:rsidRPr="00AD7AFF">
        <w:rPr>
          <w:noProof/>
          <w:lang w:val="en-US"/>
        </w:rPr>
        <w:t>Development and deployment of the application</w:t>
      </w:r>
      <w:r>
        <w:rPr>
          <w:noProof/>
        </w:rPr>
        <w:tab/>
      </w:r>
      <w:r w:rsidR="00F74245">
        <w:rPr>
          <w:noProof/>
        </w:rPr>
        <w:fldChar w:fldCharType="begin"/>
      </w:r>
      <w:r>
        <w:rPr>
          <w:noProof/>
        </w:rPr>
        <w:instrText xml:space="preserve"> PAGEREF _Toc517732619 \h </w:instrText>
      </w:r>
      <w:r w:rsidR="00F74245">
        <w:rPr>
          <w:noProof/>
        </w:rPr>
      </w:r>
      <w:r w:rsidR="00F74245">
        <w:rPr>
          <w:noProof/>
        </w:rPr>
        <w:fldChar w:fldCharType="separate"/>
      </w:r>
      <w:r>
        <w:rPr>
          <w:noProof/>
        </w:rPr>
        <w:t>40</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t>2.4.1</w:t>
      </w:r>
      <w:r>
        <w:rPr>
          <w:rFonts w:asciiTheme="minorHAnsi" w:eastAsiaTheme="minorEastAsia" w:hAnsiTheme="minorHAnsi" w:cstheme="minorBidi"/>
          <w:i w:val="0"/>
          <w:noProof/>
          <w:sz w:val="22"/>
          <w:szCs w:val="22"/>
          <w:lang w:val="sk-SK" w:eastAsia="sk-SK"/>
        </w:rPr>
        <w:tab/>
      </w:r>
      <w:r w:rsidRPr="00AD7AFF">
        <w:rPr>
          <w:noProof/>
          <w:lang w:val="en-US"/>
        </w:rPr>
        <w:t>Early stage of development</w:t>
      </w:r>
      <w:r>
        <w:rPr>
          <w:noProof/>
        </w:rPr>
        <w:tab/>
      </w:r>
      <w:r w:rsidR="00F74245">
        <w:rPr>
          <w:noProof/>
        </w:rPr>
        <w:fldChar w:fldCharType="begin"/>
      </w:r>
      <w:r>
        <w:rPr>
          <w:noProof/>
        </w:rPr>
        <w:instrText xml:space="preserve"> PAGEREF _Toc517732620 \h </w:instrText>
      </w:r>
      <w:r w:rsidR="00F74245">
        <w:rPr>
          <w:noProof/>
        </w:rPr>
      </w:r>
      <w:r w:rsidR="00F74245">
        <w:rPr>
          <w:noProof/>
        </w:rPr>
        <w:fldChar w:fldCharType="separate"/>
      </w:r>
      <w:r>
        <w:rPr>
          <w:noProof/>
        </w:rPr>
        <w:t>40</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t>2.4.2</w:t>
      </w:r>
      <w:r>
        <w:rPr>
          <w:rFonts w:asciiTheme="minorHAnsi" w:eastAsiaTheme="minorEastAsia" w:hAnsiTheme="minorHAnsi" w:cstheme="minorBidi"/>
          <w:i w:val="0"/>
          <w:noProof/>
          <w:sz w:val="22"/>
          <w:szCs w:val="22"/>
          <w:lang w:val="sk-SK" w:eastAsia="sk-SK"/>
        </w:rPr>
        <w:tab/>
      </w:r>
      <w:r w:rsidRPr="00AD7AFF">
        <w:rPr>
          <w:noProof/>
          <w:lang w:val="en-US"/>
        </w:rPr>
        <w:t>Programming stage</w:t>
      </w:r>
      <w:r>
        <w:rPr>
          <w:noProof/>
        </w:rPr>
        <w:tab/>
      </w:r>
      <w:r w:rsidR="00F74245">
        <w:rPr>
          <w:noProof/>
        </w:rPr>
        <w:fldChar w:fldCharType="begin"/>
      </w:r>
      <w:r>
        <w:rPr>
          <w:noProof/>
        </w:rPr>
        <w:instrText xml:space="preserve"> PAGEREF _Toc517732621 \h </w:instrText>
      </w:r>
      <w:r w:rsidR="00F74245">
        <w:rPr>
          <w:noProof/>
        </w:rPr>
      </w:r>
      <w:r w:rsidR="00F74245">
        <w:rPr>
          <w:noProof/>
        </w:rPr>
        <w:fldChar w:fldCharType="separate"/>
      </w:r>
      <w:r>
        <w:rPr>
          <w:noProof/>
        </w:rPr>
        <w:t>42</w:t>
      </w:r>
      <w:r w:rsidR="00F74245">
        <w:rPr>
          <w:noProof/>
        </w:rPr>
        <w:fldChar w:fldCharType="end"/>
      </w:r>
    </w:p>
    <w:p w:rsidR="00CF73DF" w:rsidRDefault="00CF73DF">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AD7AFF">
        <w:rPr>
          <w:noProof/>
          <w:lang w:val="en-US"/>
        </w:rPr>
        <w:lastRenderedPageBreak/>
        <w:t>2.4.3</w:t>
      </w:r>
      <w:r>
        <w:rPr>
          <w:rFonts w:asciiTheme="minorHAnsi" w:eastAsiaTheme="minorEastAsia" w:hAnsiTheme="minorHAnsi" w:cstheme="minorBidi"/>
          <w:i w:val="0"/>
          <w:noProof/>
          <w:sz w:val="22"/>
          <w:szCs w:val="22"/>
          <w:lang w:val="sk-SK" w:eastAsia="sk-SK"/>
        </w:rPr>
        <w:tab/>
      </w:r>
      <w:r w:rsidRPr="00AD7AFF">
        <w:rPr>
          <w:noProof/>
          <w:lang w:val="en-US"/>
        </w:rPr>
        <w:t>Full version of the application and its demonstration</w:t>
      </w:r>
      <w:r>
        <w:rPr>
          <w:noProof/>
        </w:rPr>
        <w:tab/>
      </w:r>
      <w:r w:rsidR="00F74245">
        <w:rPr>
          <w:noProof/>
        </w:rPr>
        <w:fldChar w:fldCharType="begin"/>
      </w:r>
      <w:r>
        <w:rPr>
          <w:noProof/>
        </w:rPr>
        <w:instrText xml:space="preserve"> PAGEREF _Toc517732622 \h </w:instrText>
      </w:r>
      <w:r w:rsidR="00F74245">
        <w:rPr>
          <w:noProof/>
        </w:rPr>
      </w:r>
      <w:r w:rsidR="00F74245">
        <w:rPr>
          <w:noProof/>
        </w:rPr>
        <w:fldChar w:fldCharType="separate"/>
      </w:r>
      <w:r>
        <w:rPr>
          <w:noProof/>
        </w:rPr>
        <w:t>43</w:t>
      </w:r>
      <w:r w:rsidR="00F74245">
        <w:rPr>
          <w:noProof/>
        </w:rPr>
        <w:fldChar w:fldCharType="end"/>
      </w:r>
    </w:p>
    <w:p w:rsidR="00CF73DF" w:rsidRDefault="00CF73DF">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sidRPr="00AD7AFF">
        <w:rPr>
          <w:noProof/>
          <w:lang w:val="en-US"/>
        </w:rPr>
        <w:t>2.5</w:t>
      </w:r>
      <w:r>
        <w:rPr>
          <w:rFonts w:asciiTheme="minorHAnsi" w:eastAsiaTheme="minorEastAsia" w:hAnsiTheme="minorHAnsi" w:cstheme="minorBidi"/>
          <w:smallCaps w:val="0"/>
          <w:noProof/>
          <w:sz w:val="22"/>
          <w:szCs w:val="22"/>
          <w:lang w:val="sk-SK" w:eastAsia="sk-SK"/>
        </w:rPr>
        <w:tab/>
      </w:r>
      <w:r w:rsidRPr="00AD7AFF">
        <w:rPr>
          <w:noProof/>
          <w:lang w:val="en-US"/>
        </w:rPr>
        <w:t>Impact of the application</w:t>
      </w:r>
      <w:r>
        <w:rPr>
          <w:noProof/>
        </w:rPr>
        <w:tab/>
      </w:r>
      <w:r w:rsidR="00F74245">
        <w:rPr>
          <w:noProof/>
        </w:rPr>
        <w:fldChar w:fldCharType="begin"/>
      </w:r>
      <w:r>
        <w:rPr>
          <w:noProof/>
        </w:rPr>
        <w:instrText xml:space="preserve"> PAGEREF _Toc517732623 \h </w:instrText>
      </w:r>
      <w:r w:rsidR="00F74245">
        <w:rPr>
          <w:noProof/>
        </w:rPr>
      </w:r>
      <w:r w:rsidR="00F74245">
        <w:rPr>
          <w:noProof/>
        </w:rPr>
        <w:fldChar w:fldCharType="separate"/>
      </w:r>
      <w:r>
        <w:rPr>
          <w:noProof/>
        </w:rPr>
        <w:t>47</w:t>
      </w:r>
      <w:r w:rsidR="00F74245">
        <w:rPr>
          <w:noProof/>
        </w:rPr>
        <w:fldChar w:fldCharType="end"/>
      </w:r>
    </w:p>
    <w:p w:rsidR="00CF73DF" w:rsidRDefault="00CF73DF">
      <w:pPr>
        <w:pStyle w:val="TOC1"/>
        <w:tabs>
          <w:tab w:val="right" w:leader="dot" w:pos="9060"/>
        </w:tabs>
        <w:rPr>
          <w:rFonts w:asciiTheme="minorHAnsi" w:eastAsiaTheme="minorEastAsia" w:hAnsiTheme="minorHAnsi" w:cstheme="minorBidi"/>
          <w:b w:val="0"/>
          <w:caps w:val="0"/>
          <w:noProof/>
          <w:sz w:val="22"/>
          <w:szCs w:val="22"/>
          <w:lang w:val="sk-SK" w:eastAsia="sk-SK"/>
        </w:rPr>
      </w:pPr>
      <w:r w:rsidRPr="00AD7AFF">
        <w:rPr>
          <w:noProof/>
          <w:lang w:val="en-US"/>
        </w:rPr>
        <w:t>Conclusion</w:t>
      </w:r>
      <w:r>
        <w:rPr>
          <w:noProof/>
        </w:rPr>
        <w:tab/>
      </w:r>
      <w:r w:rsidR="00F74245">
        <w:rPr>
          <w:noProof/>
        </w:rPr>
        <w:fldChar w:fldCharType="begin"/>
      </w:r>
      <w:r>
        <w:rPr>
          <w:noProof/>
        </w:rPr>
        <w:instrText xml:space="preserve"> PAGEREF _Toc517732624 \h </w:instrText>
      </w:r>
      <w:r w:rsidR="00F74245">
        <w:rPr>
          <w:noProof/>
        </w:rPr>
      </w:r>
      <w:r w:rsidR="00F74245">
        <w:rPr>
          <w:noProof/>
        </w:rPr>
        <w:fldChar w:fldCharType="separate"/>
      </w:r>
      <w:r>
        <w:rPr>
          <w:noProof/>
        </w:rPr>
        <w:t>48</w:t>
      </w:r>
      <w:r w:rsidR="00F74245">
        <w:rPr>
          <w:noProof/>
        </w:rPr>
        <w:fldChar w:fldCharType="end"/>
      </w:r>
    </w:p>
    <w:p w:rsidR="00CF73DF" w:rsidRDefault="00CF73DF">
      <w:pPr>
        <w:pStyle w:val="TOC1"/>
        <w:tabs>
          <w:tab w:val="right" w:leader="dot" w:pos="9060"/>
        </w:tabs>
        <w:rPr>
          <w:rFonts w:asciiTheme="minorHAnsi" w:eastAsiaTheme="minorEastAsia" w:hAnsiTheme="minorHAnsi" w:cstheme="minorBidi"/>
          <w:b w:val="0"/>
          <w:caps w:val="0"/>
          <w:noProof/>
          <w:sz w:val="22"/>
          <w:szCs w:val="22"/>
          <w:lang w:val="sk-SK" w:eastAsia="sk-SK"/>
        </w:rPr>
      </w:pPr>
      <w:r w:rsidRPr="00AD7AFF">
        <w:rPr>
          <w:noProof/>
          <w:lang w:val="en-US"/>
        </w:rPr>
        <w:t>Bibliography</w:t>
      </w:r>
      <w:r>
        <w:rPr>
          <w:noProof/>
        </w:rPr>
        <w:tab/>
      </w:r>
      <w:r w:rsidR="00F74245">
        <w:rPr>
          <w:noProof/>
        </w:rPr>
        <w:fldChar w:fldCharType="begin"/>
      </w:r>
      <w:r>
        <w:rPr>
          <w:noProof/>
        </w:rPr>
        <w:instrText xml:space="preserve"> PAGEREF _Toc517732625 \h </w:instrText>
      </w:r>
      <w:r w:rsidR="00F74245">
        <w:rPr>
          <w:noProof/>
        </w:rPr>
      </w:r>
      <w:r w:rsidR="00F74245">
        <w:rPr>
          <w:noProof/>
        </w:rPr>
        <w:fldChar w:fldCharType="separate"/>
      </w:r>
      <w:r>
        <w:rPr>
          <w:noProof/>
        </w:rPr>
        <w:t>50</w:t>
      </w:r>
      <w:r w:rsidR="00F74245">
        <w:rPr>
          <w:noProof/>
        </w:rPr>
        <w:fldChar w:fldCharType="end"/>
      </w:r>
    </w:p>
    <w:p w:rsidR="00CF73DF" w:rsidRDefault="00CF73DF">
      <w:pPr>
        <w:pStyle w:val="TOC1"/>
        <w:tabs>
          <w:tab w:val="right" w:leader="dot" w:pos="9060"/>
        </w:tabs>
        <w:rPr>
          <w:rFonts w:asciiTheme="minorHAnsi" w:eastAsiaTheme="minorEastAsia" w:hAnsiTheme="minorHAnsi" w:cstheme="minorBidi"/>
          <w:b w:val="0"/>
          <w:caps w:val="0"/>
          <w:noProof/>
          <w:sz w:val="22"/>
          <w:szCs w:val="22"/>
          <w:lang w:val="sk-SK" w:eastAsia="sk-SK"/>
        </w:rPr>
      </w:pPr>
      <w:r w:rsidRPr="00AD7AFF">
        <w:rPr>
          <w:noProof/>
          <w:lang w:val="en-US"/>
        </w:rPr>
        <w:t>List of figures</w:t>
      </w:r>
      <w:r>
        <w:rPr>
          <w:noProof/>
        </w:rPr>
        <w:tab/>
      </w:r>
      <w:r w:rsidR="00F74245">
        <w:rPr>
          <w:noProof/>
        </w:rPr>
        <w:fldChar w:fldCharType="begin"/>
      </w:r>
      <w:r>
        <w:rPr>
          <w:noProof/>
        </w:rPr>
        <w:instrText xml:space="preserve"> PAGEREF _Toc517732626 \h </w:instrText>
      </w:r>
      <w:r w:rsidR="00F74245">
        <w:rPr>
          <w:noProof/>
        </w:rPr>
      </w:r>
      <w:r w:rsidR="00F74245">
        <w:rPr>
          <w:noProof/>
        </w:rPr>
        <w:fldChar w:fldCharType="separate"/>
      </w:r>
      <w:r>
        <w:rPr>
          <w:noProof/>
        </w:rPr>
        <w:t>51</w:t>
      </w:r>
      <w:r w:rsidR="00F74245">
        <w:rPr>
          <w:noProof/>
        </w:rPr>
        <w:fldChar w:fldCharType="end"/>
      </w:r>
    </w:p>
    <w:p w:rsidR="00CF73DF" w:rsidRDefault="00CF73DF">
      <w:pPr>
        <w:pStyle w:val="TOC1"/>
        <w:tabs>
          <w:tab w:val="right" w:leader="dot" w:pos="9060"/>
        </w:tabs>
        <w:rPr>
          <w:rFonts w:asciiTheme="minorHAnsi" w:eastAsiaTheme="minorEastAsia" w:hAnsiTheme="minorHAnsi" w:cstheme="minorBidi"/>
          <w:b w:val="0"/>
          <w:caps w:val="0"/>
          <w:noProof/>
          <w:sz w:val="22"/>
          <w:szCs w:val="22"/>
          <w:lang w:val="sk-SK" w:eastAsia="sk-SK"/>
        </w:rPr>
      </w:pPr>
      <w:r w:rsidRPr="00AD7AFF">
        <w:rPr>
          <w:noProof/>
          <w:lang w:val="en-US"/>
        </w:rPr>
        <w:t>List of images</w:t>
      </w:r>
      <w:r>
        <w:rPr>
          <w:noProof/>
        </w:rPr>
        <w:tab/>
      </w:r>
      <w:r w:rsidR="00F74245">
        <w:rPr>
          <w:noProof/>
        </w:rPr>
        <w:fldChar w:fldCharType="begin"/>
      </w:r>
      <w:r>
        <w:rPr>
          <w:noProof/>
        </w:rPr>
        <w:instrText xml:space="preserve"> PAGEREF _Toc517732627 \h </w:instrText>
      </w:r>
      <w:r w:rsidR="00F74245">
        <w:rPr>
          <w:noProof/>
        </w:rPr>
      </w:r>
      <w:r w:rsidR="00F74245">
        <w:rPr>
          <w:noProof/>
        </w:rPr>
        <w:fldChar w:fldCharType="separate"/>
      </w:r>
      <w:r>
        <w:rPr>
          <w:noProof/>
        </w:rPr>
        <w:t>51</w:t>
      </w:r>
      <w:r w:rsidR="00F74245">
        <w:rPr>
          <w:noProof/>
        </w:rPr>
        <w:fldChar w:fldCharType="end"/>
      </w:r>
    </w:p>
    <w:p w:rsidR="00CF73DF" w:rsidRDefault="00CF73DF">
      <w:pPr>
        <w:pStyle w:val="TOC1"/>
        <w:tabs>
          <w:tab w:val="right" w:leader="dot" w:pos="9060"/>
        </w:tabs>
        <w:rPr>
          <w:rFonts w:asciiTheme="minorHAnsi" w:eastAsiaTheme="minorEastAsia" w:hAnsiTheme="minorHAnsi" w:cstheme="minorBidi"/>
          <w:b w:val="0"/>
          <w:caps w:val="0"/>
          <w:noProof/>
          <w:sz w:val="22"/>
          <w:szCs w:val="22"/>
          <w:lang w:val="sk-SK" w:eastAsia="sk-SK"/>
        </w:rPr>
      </w:pPr>
      <w:r w:rsidRPr="00AD7AFF">
        <w:rPr>
          <w:noProof/>
          <w:lang w:val="en-US"/>
        </w:rPr>
        <w:t>list of abbreviations</w:t>
      </w:r>
      <w:r>
        <w:rPr>
          <w:noProof/>
        </w:rPr>
        <w:tab/>
      </w:r>
      <w:r w:rsidR="00F74245">
        <w:rPr>
          <w:noProof/>
        </w:rPr>
        <w:fldChar w:fldCharType="begin"/>
      </w:r>
      <w:r>
        <w:rPr>
          <w:noProof/>
        </w:rPr>
        <w:instrText xml:space="preserve"> PAGEREF _Toc517732628 \h </w:instrText>
      </w:r>
      <w:r w:rsidR="00F74245">
        <w:rPr>
          <w:noProof/>
        </w:rPr>
      </w:r>
      <w:r w:rsidR="00F74245">
        <w:rPr>
          <w:noProof/>
        </w:rPr>
        <w:fldChar w:fldCharType="separate"/>
      </w:r>
      <w:r>
        <w:rPr>
          <w:noProof/>
        </w:rPr>
        <w:t>51</w:t>
      </w:r>
      <w:r w:rsidR="00F74245">
        <w:rPr>
          <w:noProof/>
        </w:rPr>
        <w:fldChar w:fldCharType="end"/>
      </w:r>
    </w:p>
    <w:p w:rsidR="00CF73DF" w:rsidRDefault="00CF73DF">
      <w:pPr>
        <w:pStyle w:val="TOC1"/>
        <w:tabs>
          <w:tab w:val="right" w:leader="dot" w:pos="9060"/>
        </w:tabs>
        <w:rPr>
          <w:rFonts w:asciiTheme="minorHAnsi" w:eastAsiaTheme="minorEastAsia" w:hAnsiTheme="minorHAnsi" w:cstheme="minorBidi"/>
          <w:b w:val="0"/>
          <w:caps w:val="0"/>
          <w:noProof/>
          <w:sz w:val="22"/>
          <w:szCs w:val="22"/>
          <w:lang w:val="sk-SK" w:eastAsia="sk-SK"/>
        </w:rPr>
      </w:pPr>
      <w:r w:rsidRPr="00AD7AFF">
        <w:rPr>
          <w:noProof/>
          <w:lang w:val="en-US"/>
        </w:rPr>
        <w:t>list of appendices</w:t>
      </w:r>
      <w:r>
        <w:rPr>
          <w:noProof/>
        </w:rPr>
        <w:tab/>
      </w:r>
      <w:r w:rsidR="00F74245">
        <w:rPr>
          <w:noProof/>
        </w:rPr>
        <w:fldChar w:fldCharType="begin"/>
      </w:r>
      <w:r>
        <w:rPr>
          <w:noProof/>
        </w:rPr>
        <w:instrText xml:space="preserve"> PAGEREF _Toc517732629 \h </w:instrText>
      </w:r>
      <w:r w:rsidR="00F74245">
        <w:rPr>
          <w:noProof/>
        </w:rPr>
      </w:r>
      <w:r w:rsidR="00F74245">
        <w:rPr>
          <w:noProof/>
        </w:rPr>
        <w:fldChar w:fldCharType="separate"/>
      </w:r>
      <w:r>
        <w:rPr>
          <w:noProof/>
        </w:rPr>
        <w:t>53</w:t>
      </w:r>
      <w:r w:rsidR="00F74245">
        <w:rPr>
          <w:noProof/>
        </w:rPr>
        <w:fldChar w:fldCharType="end"/>
      </w:r>
    </w:p>
    <w:p w:rsidR="0056083B" w:rsidRPr="00B54E38" w:rsidRDefault="00F74245">
      <w:pPr>
        <w:pStyle w:val="TOC1"/>
        <w:tabs>
          <w:tab w:val="right" w:leader="dot" w:pos="9070"/>
        </w:tabs>
        <w:rPr>
          <w:lang w:val="en-US"/>
        </w:rPr>
        <w:sectPr w:rsidR="0056083B" w:rsidRPr="00B54E38">
          <w:type w:val="continuous"/>
          <w:pgSz w:w="11906" w:h="16838"/>
          <w:pgMar w:top="1649" w:right="851" w:bottom="1365" w:left="1985" w:header="1418" w:footer="1134" w:gutter="0"/>
          <w:cols w:space="708"/>
          <w:docGrid w:linePitch="360"/>
        </w:sectPr>
      </w:pPr>
      <w:r w:rsidRPr="00B54E38">
        <w:rPr>
          <w:lang w:val="en-US"/>
        </w:rPr>
        <w:fldChar w:fldCharType="end"/>
      </w:r>
    </w:p>
    <w:p w:rsidR="0056083B" w:rsidRPr="00B54E38" w:rsidRDefault="0056083B">
      <w:pPr>
        <w:tabs>
          <w:tab w:val="right" w:leader="dot" w:pos="9070"/>
        </w:tabs>
        <w:rPr>
          <w:lang w:val="en-US"/>
        </w:rPr>
        <w:sectPr w:rsidR="0056083B" w:rsidRPr="00B54E38">
          <w:type w:val="continuous"/>
          <w:pgSz w:w="11906" w:h="16838"/>
          <w:pgMar w:top="1649" w:right="851" w:bottom="1365" w:left="1985" w:header="1418" w:footer="1134" w:gutter="0"/>
          <w:cols w:space="708"/>
          <w:docGrid w:linePitch="360"/>
        </w:sectPr>
      </w:pPr>
    </w:p>
    <w:p w:rsidR="0056083B" w:rsidRPr="00B54E38" w:rsidRDefault="0056083B">
      <w:pPr>
        <w:rPr>
          <w:lang w:val="en-US"/>
        </w:rPr>
        <w:sectPr w:rsidR="0056083B" w:rsidRPr="00B54E38">
          <w:type w:val="continuous"/>
          <w:pgSz w:w="11906" w:h="16838"/>
          <w:pgMar w:top="1649" w:right="851" w:bottom="1365" w:left="1985" w:header="1418" w:footer="1134" w:gutter="0"/>
          <w:cols w:space="708"/>
          <w:docGrid w:linePitch="360"/>
        </w:sectPr>
      </w:pPr>
    </w:p>
    <w:p w:rsidR="00940D73" w:rsidRPr="00B54E38" w:rsidRDefault="00940D73">
      <w:pPr>
        <w:suppressAutoHyphens w:val="0"/>
        <w:jc w:val="left"/>
        <w:rPr>
          <w:lang w:val="en-US"/>
        </w:rPr>
      </w:pPr>
      <w:r w:rsidRPr="00B54E38">
        <w:rPr>
          <w:lang w:val="en-US"/>
        </w:rPr>
        <w:lastRenderedPageBreak/>
        <w:br w:type="page"/>
      </w:r>
    </w:p>
    <w:p w:rsidR="0056083B" w:rsidRPr="00B54E38" w:rsidRDefault="0056083B">
      <w:pPr>
        <w:rPr>
          <w:lang w:val="en-US"/>
        </w:rPr>
        <w:sectPr w:rsidR="0056083B" w:rsidRPr="00B54E38">
          <w:type w:val="continuous"/>
          <w:pgSz w:w="11906" w:h="16838"/>
          <w:pgMar w:top="1649" w:right="851" w:bottom="1365" w:left="1985" w:header="1418" w:footer="1134" w:gutter="0"/>
          <w:cols w:space="708"/>
          <w:docGrid w:linePitch="360"/>
        </w:sectPr>
      </w:pPr>
    </w:p>
    <w:p w:rsidR="0056083B" w:rsidRPr="00B54E38" w:rsidRDefault="008C70A5" w:rsidP="00260D7E">
      <w:pPr>
        <w:pStyle w:val="Heading1"/>
        <w:numPr>
          <w:ilvl w:val="0"/>
          <w:numId w:val="0"/>
        </w:numPr>
        <w:spacing w:line="360" w:lineRule="auto"/>
        <w:rPr>
          <w:lang w:val="en-US"/>
        </w:rPr>
      </w:pPr>
      <w:bookmarkStart w:id="0" w:name="__RefHeading__1_1984294787"/>
      <w:bookmarkStart w:id="1" w:name="_Toc517732577"/>
      <w:bookmarkEnd w:id="0"/>
      <w:r w:rsidRPr="00B54E38">
        <w:rPr>
          <w:lang w:val="en-US"/>
        </w:rPr>
        <w:lastRenderedPageBreak/>
        <w:t>introduction</w:t>
      </w:r>
      <w:bookmarkEnd w:id="1"/>
    </w:p>
    <w:p w:rsidR="006B1644" w:rsidRPr="00B54E38" w:rsidRDefault="009B1C66" w:rsidP="00260D7E">
      <w:pPr>
        <w:spacing w:line="360" w:lineRule="auto"/>
        <w:rPr>
          <w:lang w:val="en-US"/>
        </w:rPr>
      </w:pPr>
      <w:r w:rsidRPr="00B54E38">
        <w:rPr>
          <w:lang w:val="en-US"/>
        </w:rPr>
        <w:t xml:space="preserve">Planning is an essential part of any manufacturing </w:t>
      </w:r>
      <w:proofErr w:type="gramStart"/>
      <w:r w:rsidRPr="00B54E38">
        <w:rPr>
          <w:lang w:val="en-US"/>
        </w:rPr>
        <w:t>organization,</w:t>
      </w:r>
      <w:proofErr w:type="gramEnd"/>
      <w:r w:rsidRPr="00B54E38">
        <w:rPr>
          <w:lang w:val="en-US"/>
        </w:rPr>
        <w:t xml:space="preserve"> however, it hasn't received </w:t>
      </w:r>
      <w:r w:rsidR="0084117E" w:rsidRPr="00B54E38">
        <w:rPr>
          <w:lang w:val="en-US"/>
        </w:rPr>
        <w:t>much attention</w:t>
      </w:r>
      <w:r w:rsidRPr="00B54E38">
        <w:rPr>
          <w:lang w:val="en-US"/>
        </w:rPr>
        <w:t xml:space="preserve">. Planning tasks are rather challenging, taking into account many elements and oftentimes, there is no one best solution, albeit many feasible ones. </w:t>
      </w:r>
      <w:r w:rsidR="00385B2E" w:rsidRPr="00B54E38">
        <w:rPr>
          <w:lang w:val="en-US"/>
        </w:rPr>
        <w:t>APS</w:t>
      </w:r>
      <w:r w:rsidR="00B717E7" w:rsidRPr="00B54E38">
        <w:rPr>
          <w:lang w:val="en-US"/>
        </w:rPr>
        <w:t xml:space="preserve"> (Advanced Planning and Scheduling)</w:t>
      </w:r>
      <w:r w:rsidR="00385B2E" w:rsidRPr="00B54E38">
        <w:rPr>
          <w:lang w:val="en-US"/>
        </w:rPr>
        <w:t xml:space="preserve"> systems were introduced to </w:t>
      </w:r>
      <w:r w:rsidR="0084117E" w:rsidRPr="00B54E38">
        <w:rPr>
          <w:lang w:val="en-US"/>
        </w:rPr>
        <w:t>address</w:t>
      </w:r>
      <w:r w:rsidR="00B717E7" w:rsidRPr="00B54E38">
        <w:rPr>
          <w:lang w:val="en-US"/>
        </w:rPr>
        <w:t xml:space="preserve"> this issue in practice on a scientific and systematic level</w:t>
      </w:r>
      <w:r w:rsidR="003466AD" w:rsidRPr="00B54E38">
        <w:rPr>
          <w:lang w:val="en-US"/>
        </w:rPr>
        <w:t xml:space="preserve"> (</w:t>
      </w:r>
      <w:proofErr w:type="spellStart"/>
      <w:r w:rsidR="003466AD" w:rsidRPr="00B54E38">
        <w:rPr>
          <w:lang w:val="en-US"/>
        </w:rPr>
        <w:t>Wiers</w:t>
      </w:r>
      <w:proofErr w:type="spellEnd"/>
      <w:r w:rsidR="003466AD" w:rsidRPr="00B54E38">
        <w:rPr>
          <w:lang w:val="en-US"/>
        </w:rPr>
        <w:t xml:space="preserve"> and de </w:t>
      </w:r>
      <w:proofErr w:type="spellStart"/>
      <w:r w:rsidR="003466AD" w:rsidRPr="00B54E38">
        <w:rPr>
          <w:lang w:val="en-US"/>
        </w:rPr>
        <w:t>Kok</w:t>
      </w:r>
      <w:proofErr w:type="spellEnd"/>
      <w:r w:rsidR="003466AD" w:rsidRPr="00B54E38">
        <w:rPr>
          <w:lang w:val="en-US"/>
        </w:rPr>
        <w:t>, 2017)</w:t>
      </w:r>
      <w:r w:rsidR="00B717E7" w:rsidRPr="00B54E38">
        <w:rPr>
          <w:lang w:val="en-US"/>
        </w:rPr>
        <w:t xml:space="preserve">. </w:t>
      </w:r>
      <w:r w:rsidR="0084117E" w:rsidRPr="00B54E38">
        <w:rPr>
          <w:lang w:val="en-US"/>
        </w:rPr>
        <w:t>Although</w:t>
      </w:r>
      <w:r w:rsidR="002319BD" w:rsidRPr="00B54E38">
        <w:rPr>
          <w:lang w:val="en-US"/>
        </w:rPr>
        <w:t xml:space="preserve"> </w:t>
      </w:r>
      <w:r w:rsidR="00260D7E" w:rsidRPr="00B54E38">
        <w:rPr>
          <w:lang w:val="en-US"/>
        </w:rPr>
        <w:t xml:space="preserve">in the present, they carry out the planning </w:t>
      </w:r>
      <w:r w:rsidR="00C75CBE" w:rsidRPr="00B54E38">
        <w:rPr>
          <w:lang w:val="en-US"/>
        </w:rPr>
        <w:t xml:space="preserve">itself </w:t>
      </w:r>
      <w:r w:rsidR="00260D7E" w:rsidRPr="00B54E38">
        <w:rPr>
          <w:lang w:val="en-US"/>
        </w:rPr>
        <w:t xml:space="preserve">very well, another issue arises - integrating them to the portfolio of other information systems used by the company and subsequently utilize all of their systems </w:t>
      </w:r>
      <w:r w:rsidR="006B1644" w:rsidRPr="00B54E38">
        <w:rPr>
          <w:lang w:val="en-US"/>
        </w:rPr>
        <w:t>together as much as possible.</w:t>
      </w:r>
      <w:r w:rsidR="003466AD" w:rsidRPr="00B54E38">
        <w:rPr>
          <w:lang w:val="en-US"/>
        </w:rPr>
        <w:t xml:space="preserve"> With the trend of using ERP (Enterprise resource planning) systems to facilitate this problem,</w:t>
      </w:r>
      <w:r w:rsidR="00AF3BC8">
        <w:rPr>
          <w:lang w:val="en-US"/>
        </w:rPr>
        <w:t xml:space="preserve"> the</w:t>
      </w:r>
      <w:r w:rsidR="003466AD" w:rsidRPr="00B54E38">
        <w:rPr>
          <w:lang w:val="en-US"/>
        </w:rPr>
        <w:t xml:space="preserve"> solution should be feasible.</w:t>
      </w:r>
    </w:p>
    <w:p w:rsidR="006B1644" w:rsidRPr="00B54E38" w:rsidRDefault="007860F6" w:rsidP="006B1644">
      <w:pPr>
        <w:pStyle w:val="Heading2"/>
        <w:numPr>
          <w:ilvl w:val="0"/>
          <w:numId w:val="0"/>
        </w:numPr>
        <w:spacing w:line="360" w:lineRule="auto"/>
        <w:ind w:left="576" w:hanging="576"/>
        <w:rPr>
          <w:lang w:val="en-US"/>
        </w:rPr>
      </w:pPr>
      <w:bookmarkStart w:id="2" w:name="_Toc517732578"/>
      <w:r w:rsidRPr="00B54E38">
        <w:rPr>
          <w:lang w:val="en-US"/>
        </w:rPr>
        <w:t>Topic</w:t>
      </w:r>
      <w:bookmarkEnd w:id="2"/>
    </w:p>
    <w:p w:rsidR="006B1644" w:rsidRPr="00B54E38" w:rsidRDefault="00AF3BC8" w:rsidP="006B1644">
      <w:pPr>
        <w:spacing w:line="360" w:lineRule="auto"/>
        <w:rPr>
          <w:lang w:val="en-US"/>
        </w:rPr>
      </w:pPr>
      <w:r>
        <w:rPr>
          <w:lang w:val="en-US"/>
        </w:rPr>
        <w:t xml:space="preserve">The </w:t>
      </w:r>
      <w:proofErr w:type="gramStart"/>
      <w:r>
        <w:rPr>
          <w:lang w:val="en-US"/>
        </w:rPr>
        <w:t>motive for this thesis were</w:t>
      </w:r>
      <w:proofErr w:type="gramEnd"/>
      <w:r w:rsidR="00FF1859" w:rsidRPr="00B54E38">
        <w:rPr>
          <w:lang w:val="en-US"/>
        </w:rPr>
        <w:t xml:space="preserve"> imperfections in production caused by inadequate integration of APS into the network of company's inf</w:t>
      </w:r>
      <w:r w:rsidR="00A47B60">
        <w:rPr>
          <w:lang w:val="en-US"/>
        </w:rPr>
        <w:t>ormation systems, resulting in</w:t>
      </w:r>
      <w:r w:rsidR="004A6D15" w:rsidRPr="00B54E38">
        <w:rPr>
          <w:lang w:val="en-US"/>
        </w:rPr>
        <w:t xml:space="preserve"> work</w:t>
      </w:r>
      <w:r w:rsidR="00FF1859" w:rsidRPr="00B54E38">
        <w:rPr>
          <w:lang w:val="en-US"/>
        </w:rPr>
        <w:t xml:space="preserve"> inefficiency and delays. </w:t>
      </w:r>
      <w:r w:rsidR="006B1644" w:rsidRPr="00B54E38">
        <w:rPr>
          <w:lang w:val="en-US"/>
        </w:rPr>
        <w:t>The goal of this thesis is to analyze the situation, identify the problem and propose, ideally</w:t>
      </w:r>
      <w:r w:rsidR="007860F6" w:rsidRPr="00B54E38">
        <w:rPr>
          <w:lang w:val="en-US"/>
        </w:rPr>
        <w:t xml:space="preserve"> also</w:t>
      </w:r>
      <w:r w:rsidR="006B1644" w:rsidRPr="00B54E38">
        <w:rPr>
          <w:lang w:val="en-US"/>
        </w:rPr>
        <w:t xml:space="preserve"> carry out</w:t>
      </w:r>
      <w:r w:rsidR="007860F6" w:rsidRPr="00B54E38">
        <w:rPr>
          <w:lang w:val="en-US"/>
        </w:rPr>
        <w:t xml:space="preserve">, the suggested solution. </w:t>
      </w:r>
      <w:r w:rsidR="00416DB9" w:rsidRPr="00B54E38">
        <w:rPr>
          <w:lang w:val="en-US"/>
        </w:rPr>
        <w:t>My research questions were therefore defined followingly:</w:t>
      </w:r>
    </w:p>
    <w:p w:rsidR="00416DB9" w:rsidRPr="00B54E38" w:rsidRDefault="00416DB9" w:rsidP="00416DB9">
      <w:pPr>
        <w:pStyle w:val="ListParagraph"/>
        <w:numPr>
          <w:ilvl w:val="0"/>
          <w:numId w:val="25"/>
        </w:numPr>
        <w:spacing w:line="360" w:lineRule="auto"/>
        <w:rPr>
          <w:lang w:val="en-US"/>
        </w:rPr>
      </w:pPr>
      <w:r w:rsidRPr="00B54E38">
        <w:rPr>
          <w:lang w:val="en-US"/>
        </w:rPr>
        <w:t xml:space="preserve">Is APS or its integration a cause of the imperfections in </w:t>
      </w:r>
      <w:r w:rsidR="00A64F68">
        <w:rPr>
          <w:lang w:val="en-US"/>
        </w:rPr>
        <w:t xml:space="preserve">the </w:t>
      </w:r>
      <w:r w:rsidRPr="00B54E38">
        <w:rPr>
          <w:lang w:val="en-US"/>
        </w:rPr>
        <w:t>production process and if so, in what manner?</w:t>
      </w:r>
    </w:p>
    <w:p w:rsidR="00663572" w:rsidRPr="00B54E38" w:rsidRDefault="00663572" w:rsidP="00416DB9">
      <w:pPr>
        <w:pStyle w:val="ListParagraph"/>
        <w:numPr>
          <w:ilvl w:val="0"/>
          <w:numId w:val="25"/>
        </w:numPr>
        <w:spacing w:line="360" w:lineRule="auto"/>
        <w:rPr>
          <w:lang w:val="en-US"/>
        </w:rPr>
      </w:pPr>
      <w:r w:rsidRPr="00B54E38">
        <w:rPr>
          <w:lang w:val="en-US"/>
        </w:rPr>
        <w:t>If the first question is answered positively, what is the suggested solution?</w:t>
      </w:r>
    </w:p>
    <w:p w:rsidR="00416DB9" w:rsidRPr="00B54E38" w:rsidRDefault="00416DB9" w:rsidP="00416DB9">
      <w:pPr>
        <w:pStyle w:val="Heading2"/>
        <w:numPr>
          <w:ilvl w:val="0"/>
          <w:numId w:val="0"/>
        </w:numPr>
        <w:spacing w:line="360" w:lineRule="auto"/>
        <w:ind w:left="576" w:hanging="576"/>
        <w:rPr>
          <w:lang w:val="en-US"/>
        </w:rPr>
      </w:pPr>
      <w:bookmarkStart w:id="3" w:name="_Toc517732579"/>
      <w:r w:rsidRPr="00B54E38">
        <w:rPr>
          <w:lang w:val="en-US"/>
        </w:rPr>
        <w:t>Methodology</w:t>
      </w:r>
      <w:bookmarkEnd w:id="3"/>
    </w:p>
    <w:p w:rsidR="00D253B7" w:rsidRPr="00B54E38" w:rsidRDefault="00CE3FC2" w:rsidP="006B1644">
      <w:pPr>
        <w:spacing w:line="360" w:lineRule="auto"/>
        <w:rPr>
          <w:lang w:val="en-US"/>
        </w:rPr>
      </w:pPr>
      <w:r w:rsidRPr="00B54E38">
        <w:rPr>
          <w:lang w:val="en-US"/>
        </w:rPr>
        <w:t xml:space="preserve">By combining employees' knowledge and experience </w:t>
      </w:r>
      <w:r w:rsidR="002D3092" w:rsidRPr="00B54E38">
        <w:rPr>
          <w:lang w:val="en-US"/>
        </w:rPr>
        <w:t>of</w:t>
      </w:r>
      <w:r w:rsidRPr="00B54E38">
        <w:rPr>
          <w:lang w:val="en-US"/>
        </w:rPr>
        <w:t xml:space="preserve"> the company and its systems with my new perspective and different set of skills, joint efforts</w:t>
      </w:r>
      <w:r w:rsidR="009B2EE1" w:rsidRPr="00B54E38">
        <w:rPr>
          <w:lang w:val="en-US"/>
        </w:rPr>
        <w:t xml:space="preserve"> were</w:t>
      </w:r>
      <w:r w:rsidRPr="00B54E38">
        <w:rPr>
          <w:lang w:val="en-US"/>
        </w:rPr>
        <w:t xml:space="preserve"> </w:t>
      </w:r>
      <w:r w:rsidR="009B2EE1" w:rsidRPr="00B54E38">
        <w:rPr>
          <w:lang w:val="en-US"/>
        </w:rPr>
        <w:t xml:space="preserve">to </w:t>
      </w:r>
      <w:r w:rsidR="0084117E" w:rsidRPr="00B54E38">
        <w:rPr>
          <w:lang w:val="en-US"/>
        </w:rPr>
        <w:t>thoroughly</w:t>
      </w:r>
      <w:r w:rsidR="009B2EE1" w:rsidRPr="00B54E38">
        <w:rPr>
          <w:lang w:val="en-US"/>
        </w:rPr>
        <w:t xml:space="preserve"> research, analyze and eventually find the </w:t>
      </w:r>
      <w:r w:rsidR="004C55BE" w:rsidRPr="00B54E38">
        <w:rPr>
          <w:lang w:val="en-US"/>
        </w:rPr>
        <w:t xml:space="preserve">solution which would effectively improve the work efficiency and prevent further delays from </w:t>
      </w:r>
      <w:r w:rsidR="0084117E" w:rsidRPr="00B54E38">
        <w:rPr>
          <w:lang w:val="en-US"/>
        </w:rPr>
        <w:t>occurring</w:t>
      </w:r>
      <w:r w:rsidR="004C55BE" w:rsidRPr="00B54E38">
        <w:rPr>
          <w:lang w:val="en-US"/>
        </w:rPr>
        <w:t>.</w:t>
      </w:r>
    </w:p>
    <w:p w:rsidR="00377CBF" w:rsidRPr="00B54E38" w:rsidRDefault="00377CBF" w:rsidP="006B1644">
      <w:pPr>
        <w:spacing w:line="360" w:lineRule="auto"/>
        <w:rPr>
          <w:lang w:val="en-US"/>
        </w:rPr>
      </w:pPr>
    </w:p>
    <w:p w:rsidR="003E6435" w:rsidRPr="00B54E38" w:rsidRDefault="00D253B7" w:rsidP="006B1644">
      <w:pPr>
        <w:spacing w:line="360" w:lineRule="auto"/>
        <w:rPr>
          <w:lang w:val="en-US"/>
        </w:rPr>
      </w:pPr>
      <w:r w:rsidRPr="00B54E38">
        <w:rPr>
          <w:lang w:val="en-US"/>
        </w:rPr>
        <w:t>Theoretical part firstly elaborates on</w:t>
      </w:r>
      <w:r w:rsidR="00534000" w:rsidRPr="00B54E38">
        <w:rPr>
          <w:lang w:val="en-US"/>
        </w:rPr>
        <w:t xml:space="preserve"> two of</w:t>
      </w:r>
      <w:r w:rsidRPr="00B54E38">
        <w:rPr>
          <w:lang w:val="en-US"/>
        </w:rPr>
        <w:t xml:space="preserve"> the most significant concepts of the past decades focused on the topic of </w:t>
      </w:r>
      <w:r w:rsidR="00534000" w:rsidRPr="00B54E38">
        <w:rPr>
          <w:lang w:val="en-US"/>
        </w:rPr>
        <w:t>production efficiency - Lean and Theory of Constraints</w:t>
      </w:r>
      <w:r w:rsidR="004F0196" w:rsidRPr="00B54E38">
        <w:rPr>
          <w:lang w:val="en-US"/>
        </w:rPr>
        <w:t xml:space="preserve"> (TOC)</w:t>
      </w:r>
      <w:r w:rsidR="00534000" w:rsidRPr="00B54E38">
        <w:rPr>
          <w:lang w:val="en-US"/>
        </w:rPr>
        <w:t>. Topics will then narrow down on specifics of this thesis' concern. T</w:t>
      </w:r>
      <w:r w:rsidR="00C94790">
        <w:rPr>
          <w:lang w:val="en-US"/>
        </w:rPr>
        <w:t>he t</w:t>
      </w:r>
      <w:r w:rsidR="00534000" w:rsidRPr="00B54E38">
        <w:rPr>
          <w:lang w:val="en-US"/>
        </w:rPr>
        <w:t xml:space="preserve">hird part describes ERP systems and specifically the one involved in this case. </w:t>
      </w:r>
      <w:r w:rsidR="00C94790">
        <w:rPr>
          <w:lang w:val="en-US"/>
        </w:rPr>
        <w:t>The f</w:t>
      </w:r>
      <w:r w:rsidR="00534000" w:rsidRPr="00B54E38">
        <w:rPr>
          <w:lang w:val="en-US"/>
        </w:rPr>
        <w:t xml:space="preserve">ourth part is dedicated </w:t>
      </w:r>
      <w:r w:rsidR="003E6435" w:rsidRPr="00B54E38">
        <w:rPr>
          <w:lang w:val="en-US"/>
        </w:rPr>
        <w:t xml:space="preserve">to APS systems and again, particularly the one used by the company researched. Last part introduces </w:t>
      </w:r>
      <w:r w:rsidR="003E6435" w:rsidRPr="00B54E38">
        <w:rPr>
          <w:lang w:val="en-US"/>
        </w:rPr>
        <w:lastRenderedPageBreak/>
        <w:t xml:space="preserve">Software (SW) </w:t>
      </w:r>
      <w:proofErr w:type="gramStart"/>
      <w:r w:rsidR="003E6435" w:rsidRPr="00B54E38">
        <w:rPr>
          <w:lang w:val="en-US"/>
        </w:rPr>
        <w:t>Engineering</w:t>
      </w:r>
      <w:proofErr w:type="gramEnd"/>
      <w:r w:rsidR="003E6435" w:rsidRPr="00B54E38">
        <w:rPr>
          <w:lang w:val="en-US"/>
        </w:rPr>
        <w:t xml:space="preserve"> with emphasis on the parts relevant to this thesis, such as Extreme programming or Unified Modeling Language.</w:t>
      </w:r>
    </w:p>
    <w:p w:rsidR="000754AD" w:rsidRPr="00B54E38" w:rsidRDefault="000754AD" w:rsidP="006B1644">
      <w:pPr>
        <w:spacing w:line="360" w:lineRule="auto"/>
        <w:rPr>
          <w:lang w:val="en-US"/>
        </w:rPr>
      </w:pPr>
    </w:p>
    <w:p w:rsidR="00623730" w:rsidRPr="00B54E38" w:rsidRDefault="003E6435" w:rsidP="006B1644">
      <w:pPr>
        <w:spacing w:line="360" w:lineRule="auto"/>
        <w:rPr>
          <w:lang w:val="en-US"/>
        </w:rPr>
      </w:pPr>
      <w:r w:rsidRPr="00B54E38">
        <w:rPr>
          <w:lang w:val="en-US"/>
        </w:rPr>
        <w:t xml:space="preserve">Practical part commences with a brief description of the </w:t>
      </w:r>
      <w:r w:rsidR="00F052D0" w:rsidRPr="00B54E38">
        <w:rPr>
          <w:lang w:val="en-US"/>
        </w:rPr>
        <w:t>involved</w:t>
      </w:r>
      <w:r w:rsidRPr="00B54E38">
        <w:rPr>
          <w:lang w:val="en-US"/>
        </w:rPr>
        <w:t xml:space="preserve"> company</w:t>
      </w:r>
      <w:r w:rsidR="00A62DF1" w:rsidRPr="00B54E38">
        <w:rPr>
          <w:lang w:val="en-US"/>
        </w:rPr>
        <w:t xml:space="preserve"> from a historical and current point of view. Then the focus shifts to the researched topic of production and its planning, with</w:t>
      </w:r>
      <w:r w:rsidR="00C94790">
        <w:rPr>
          <w:lang w:val="en-US"/>
        </w:rPr>
        <w:t xml:space="preserve"> a</w:t>
      </w:r>
      <w:r w:rsidR="00A62DF1" w:rsidRPr="00B54E38">
        <w:rPr>
          <w:lang w:val="en-US"/>
        </w:rPr>
        <w:t xml:space="preserve"> more detailed description of their systems. Next chapter is where the work started to produce some output - analysis of the previous state using the </w:t>
      </w:r>
      <w:r w:rsidR="004F0196" w:rsidRPr="00B54E38">
        <w:rPr>
          <w:lang w:val="en-US"/>
        </w:rPr>
        <w:t>TOC and its methods.</w:t>
      </w:r>
      <w:r w:rsidR="00A52F00" w:rsidRPr="00B54E38">
        <w:rPr>
          <w:lang w:val="en-US"/>
        </w:rPr>
        <w:t xml:space="preserve"> Following</w:t>
      </w:r>
      <w:r w:rsidR="004F0196" w:rsidRPr="00B54E38">
        <w:rPr>
          <w:lang w:val="en-US"/>
        </w:rPr>
        <w:t xml:space="preserve"> part contains a description of how the suggested solution, resulting from previous analysis, came to life.</w:t>
      </w:r>
      <w:r w:rsidR="00A52F00" w:rsidRPr="00B54E38">
        <w:rPr>
          <w:lang w:val="en-US"/>
        </w:rPr>
        <w:t xml:space="preserve"> Finally, </w:t>
      </w:r>
      <w:r w:rsidR="00C94790">
        <w:rPr>
          <w:lang w:val="en-US"/>
        </w:rPr>
        <w:t xml:space="preserve">the </w:t>
      </w:r>
      <w:r w:rsidR="00F052D0" w:rsidRPr="00B54E38">
        <w:rPr>
          <w:lang w:val="en-US"/>
        </w:rPr>
        <w:t>impact of the solution is</w:t>
      </w:r>
      <w:r w:rsidR="00A52F00" w:rsidRPr="00B54E38">
        <w:rPr>
          <w:lang w:val="en-US"/>
        </w:rPr>
        <w:t xml:space="preserve"> summarized in </w:t>
      </w:r>
      <w:r w:rsidR="007F34D4" w:rsidRPr="00B54E38">
        <w:rPr>
          <w:lang w:val="en-US"/>
        </w:rPr>
        <w:t>the last chapter of the practical part.</w:t>
      </w:r>
      <w:r w:rsidR="00623730" w:rsidRPr="00B54E38">
        <w:rPr>
          <w:lang w:val="en-US"/>
        </w:rPr>
        <w:br w:type="page"/>
      </w:r>
    </w:p>
    <w:p w:rsidR="00021FF7" w:rsidRPr="00B54E38" w:rsidRDefault="00021FF7" w:rsidP="007B431D">
      <w:pPr>
        <w:pStyle w:val="Heading1"/>
        <w:spacing w:line="360" w:lineRule="auto"/>
        <w:rPr>
          <w:lang w:val="en-US"/>
        </w:rPr>
      </w:pPr>
      <w:bookmarkStart w:id="4" w:name="__RefHeading__3_1984294787"/>
      <w:bookmarkStart w:id="5" w:name="_Toc517732580"/>
      <w:bookmarkEnd w:id="4"/>
      <w:r w:rsidRPr="00B54E38">
        <w:rPr>
          <w:lang w:val="en-US"/>
        </w:rPr>
        <w:lastRenderedPageBreak/>
        <w:t>THEORETICAL PART</w:t>
      </w:r>
      <w:bookmarkEnd w:id="5"/>
    </w:p>
    <w:p w:rsidR="00C32C23" w:rsidRPr="00B54E38" w:rsidRDefault="00C32C23" w:rsidP="007B431D">
      <w:pPr>
        <w:pStyle w:val="Heading2"/>
        <w:spacing w:line="360" w:lineRule="auto"/>
        <w:rPr>
          <w:lang w:val="en-US"/>
        </w:rPr>
      </w:pPr>
      <w:bookmarkStart w:id="6" w:name="_Toc517732581"/>
      <w:r w:rsidRPr="00B54E38">
        <w:rPr>
          <w:lang w:val="en-US"/>
        </w:rPr>
        <w:t>Lean</w:t>
      </w:r>
      <w:bookmarkEnd w:id="6"/>
    </w:p>
    <w:p w:rsidR="009563FA" w:rsidRPr="00B54E38" w:rsidRDefault="009563FA" w:rsidP="009563FA">
      <w:pPr>
        <w:pStyle w:val="Heading3"/>
        <w:spacing w:line="360" w:lineRule="auto"/>
        <w:rPr>
          <w:lang w:val="en-US"/>
        </w:rPr>
      </w:pPr>
      <w:bookmarkStart w:id="7" w:name="_Toc517732582"/>
      <w:r w:rsidRPr="00B54E38">
        <w:rPr>
          <w:lang w:val="en-US"/>
        </w:rPr>
        <w:t>Definition</w:t>
      </w:r>
      <w:bookmarkEnd w:id="7"/>
    </w:p>
    <w:p w:rsidR="00710811" w:rsidRPr="00B54E38" w:rsidRDefault="00710811" w:rsidP="007B431D">
      <w:pPr>
        <w:spacing w:line="360" w:lineRule="auto"/>
        <w:rPr>
          <w:szCs w:val="24"/>
          <w:lang w:val="en-US"/>
        </w:rPr>
      </w:pPr>
      <w:r w:rsidRPr="00B54E38">
        <w:rPr>
          <w:szCs w:val="24"/>
          <w:lang w:val="en-US"/>
        </w:rPr>
        <w:t>Lean,</w:t>
      </w:r>
      <w:r w:rsidR="003D7CE3" w:rsidRPr="00B54E38">
        <w:rPr>
          <w:szCs w:val="24"/>
          <w:lang w:val="en-US"/>
        </w:rPr>
        <w:t xml:space="preserve"> also</w:t>
      </w:r>
      <w:r w:rsidRPr="00B54E38">
        <w:rPr>
          <w:szCs w:val="24"/>
          <w:lang w:val="en-US"/>
        </w:rPr>
        <w:t xml:space="preserve"> often used with nouns such as production, manufacturing, philosophy, </w:t>
      </w:r>
      <w:r w:rsidR="00D57A0B" w:rsidRPr="00B54E38">
        <w:rPr>
          <w:szCs w:val="24"/>
          <w:lang w:val="en-US"/>
        </w:rPr>
        <w:t>management</w:t>
      </w:r>
      <w:r w:rsidRPr="00B54E38">
        <w:rPr>
          <w:szCs w:val="24"/>
          <w:lang w:val="en-US"/>
        </w:rPr>
        <w:t xml:space="preserve">, </w:t>
      </w:r>
      <w:r w:rsidR="003D7CE3" w:rsidRPr="00B54E38">
        <w:rPr>
          <w:szCs w:val="24"/>
          <w:lang w:val="en-US"/>
        </w:rPr>
        <w:t>etc.,</w:t>
      </w:r>
      <w:r w:rsidR="00D57A0B" w:rsidRPr="00B54E38">
        <w:rPr>
          <w:szCs w:val="24"/>
          <w:lang w:val="en-US"/>
        </w:rPr>
        <w:t xml:space="preserve"> is built on an idea to </w:t>
      </w:r>
      <w:r w:rsidR="0084117E" w:rsidRPr="00B54E38">
        <w:rPr>
          <w:szCs w:val="24"/>
          <w:lang w:val="en-US"/>
        </w:rPr>
        <w:t>maximize</w:t>
      </w:r>
      <w:r w:rsidR="00D57A0B" w:rsidRPr="00B54E38">
        <w:rPr>
          <w:szCs w:val="24"/>
          <w:lang w:val="en-US"/>
        </w:rPr>
        <w:t xml:space="preserve"> customer value while </w:t>
      </w:r>
      <w:r w:rsidR="0084117E" w:rsidRPr="00B54E38">
        <w:rPr>
          <w:szCs w:val="24"/>
          <w:lang w:val="en-US"/>
        </w:rPr>
        <w:t>minimizing</w:t>
      </w:r>
      <w:r w:rsidR="00D57A0B" w:rsidRPr="00B54E38">
        <w:rPr>
          <w:szCs w:val="24"/>
          <w:lang w:val="en-US"/>
        </w:rPr>
        <w:t xml:space="preserve"> waste. </w:t>
      </w:r>
      <w:r w:rsidR="002F7447" w:rsidRPr="00B54E38">
        <w:rPr>
          <w:szCs w:val="24"/>
          <w:lang w:val="en-US"/>
        </w:rPr>
        <w:t xml:space="preserve">(Lean Enterprise Institute, 2018) </w:t>
      </w:r>
      <w:r w:rsidR="00D57A0B" w:rsidRPr="00B54E38">
        <w:rPr>
          <w:szCs w:val="24"/>
          <w:lang w:val="en-US"/>
        </w:rPr>
        <w:t xml:space="preserve">Simply, lean means creating more value for </w:t>
      </w:r>
      <w:r w:rsidR="005141CC" w:rsidRPr="00B54E38">
        <w:rPr>
          <w:szCs w:val="24"/>
          <w:lang w:val="en-US"/>
        </w:rPr>
        <w:t xml:space="preserve">customers with fewer resources, therefore perfect value without any waste at all is considered the ultimate goal. </w:t>
      </w:r>
      <w:r w:rsidR="002F7447" w:rsidRPr="00B54E38">
        <w:rPr>
          <w:szCs w:val="24"/>
          <w:lang w:val="en-US"/>
        </w:rPr>
        <w:t xml:space="preserve">With that said, </w:t>
      </w:r>
      <w:r w:rsidR="00C94790">
        <w:rPr>
          <w:szCs w:val="24"/>
          <w:lang w:val="en-US"/>
        </w:rPr>
        <w:t xml:space="preserve">a </w:t>
      </w:r>
      <w:r w:rsidR="002F7447" w:rsidRPr="00B54E38">
        <w:rPr>
          <w:szCs w:val="24"/>
          <w:lang w:val="en-US"/>
        </w:rPr>
        <w:t xml:space="preserve">natural question arises - what is waste? </w:t>
      </w:r>
      <w:proofErr w:type="spellStart"/>
      <w:r w:rsidR="002F7447" w:rsidRPr="00B54E38">
        <w:rPr>
          <w:szCs w:val="24"/>
          <w:lang w:val="en-US"/>
        </w:rPr>
        <w:t>Hohmann</w:t>
      </w:r>
      <w:proofErr w:type="spellEnd"/>
      <w:r w:rsidR="002F7447" w:rsidRPr="00B54E38">
        <w:rPr>
          <w:szCs w:val="24"/>
          <w:lang w:val="en-US"/>
        </w:rPr>
        <w:t xml:space="preserve"> is looking f</w:t>
      </w:r>
      <w:r w:rsidR="00DD26D1" w:rsidRPr="00B54E38">
        <w:rPr>
          <w:szCs w:val="24"/>
          <w:lang w:val="en-US"/>
        </w:rPr>
        <w:t xml:space="preserve">or an answer in Japanese words </w:t>
      </w:r>
      <w:proofErr w:type="spellStart"/>
      <w:r w:rsidR="00DD26D1" w:rsidRPr="00B54E38">
        <w:rPr>
          <w:i/>
          <w:szCs w:val="24"/>
          <w:lang w:val="en-US"/>
        </w:rPr>
        <w:t>muda</w:t>
      </w:r>
      <w:proofErr w:type="spellEnd"/>
      <w:r w:rsidR="00DD26D1" w:rsidRPr="00B54E38">
        <w:rPr>
          <w:szCs w:val="24"/>
          <w:lang w:val="en-US"/>
        </w:rPr>
        <w:t xml:space="preserve">, </w:t>
      </w:r>
      <w:proofErr w:type="spellStart"/>
      <w:r w:rsidR="00DD26D1" w:rsidRPr="00B54E38">
        <w:rPr>
          <w:i/>
          <w:szCs w:val="24"/>
          <w:lang w:val="en-US"/>
        </w:rPr>
        <w:t>muri</w:t>
      </w:r>
      <w:proofErr w:type="spellEnd"/>
      <w:r w:rsidR="00DD26D1" w:rsidRPr="00B54E38">
        <w:rPr>
          <w:szCs w:val="24"/>
          <w:lang w:val="en-US"/>
        </w:rPr>
        <w:t xml:space="preserve"> and </w:t>
      </w:r>
      <w:proofErr w:type="spellStart"/>
      <w:proofErr w:type="gramStart"/>
      <w:r w:rsidR="00DD26D1" w:rsidRPr="00B54E38">
        <w:rPr>
          <w:i/>
          <w:szCs w:val="24"/>
          <w:lang w:val="en-US"/>
        </w:rPr>
        <w:t>m</w:t>
      </w:r>
      <w:r w:rsidR="002F7447" w:rsidRPr="00B54E38">
        <w:rPr>
          <w:i/>
          <w:szCs w:val="24"/>
          <w:lang w:val="en-US"/>
        </w:rPr>
        <w:t>ura</w:t>
      </w:r>
      <w:proofErr w:type="spellEnd"/>
      <w:proofErr w:type="gramEnd"/>
      <w:r w:rsidR="002F7447" w:rsidRPr="00B54E38">
        <w:rPr>
          <w:szCs w:val="24"/>
          <w:lang w:val="en-US"/>
        </w:rPr>
        <w:t xml:space="preserve"> and summed up </w:t>
      </w:r>
      <w:r w:rsidR="00DD26D1" w:rsidRPr="00B54E38">
        <w:rPr>
          <w:szCs w:val="24"/>
          <w:lang w:val="en-US"/>
        </w:rPr>
        <w:t xml:space="preserve">his findings </w:t>
      </w:r>
      <w:r w:rsidR="002F7447" w:rsidRPr="00B54E38">
        <w:rPr>
          <w:szCs w:val="24"/>
          <w:lang w:val="en-US"/>
        </w:rPr>
        <w:t>in</w:t>
      </w:r>
      <w:r w:rsidR="00DD26D1" w:rsidRPr="00B54E38">
        <w:rPr>
          <w:szCs w:val="24"/>
          <w:lang w:val="en-US"/>
        </w:rPr>
        <w:t xml:space="preserve"> a</w:t>
      </w:r>
      <w:r w:rsidR="002F7447" w:rsidRPr="00B54E38">
        <w:rPr>
          <w:szCs w:val="24"/>
          <w:lang w:val="en-US"/>
        </w:rPr>
        <w:t xml:space="preserve"> very general definition</w:t>
      </w:r>
      <w:r w:rsidR="00DD26D1" w:rsidRPr="00B54E38">
        <w:rPr>
          <w:szCs w:val="24"/>
          <w:lang w:val="en-US"/>
        </w:rPr>
        <w:t>:</w:t>
      </w:r>
      <w:r w:rsidR="002F7447" w:rsidRPr="00B54E38">
        <w:rPr>
          <w:szCs w:val="24"/>
          <w:lang w:val="en-US"/>
        </w:rPr>
        <w:t xml:space="preserve"> </w:t>
      </w:r>
      <w:r w:rsidR="00DD26D1" w:rsidRPr="00B54E38">
        <w:rPr>
          <w:szCs w:val="24"/>
          <w:lang w:val="en-US"/>
        </w:rPr>
        <w:t>„</w:t>
      </w:r>
      <w:r w:rsidR="00A1687C" w:rsidRPr="00B54E38">
        <w:rPr>
          <w:szCs w:val="24"/>
          <w:lang w:val="en-US"/>
        </w:rPr>
        <w:t>w</w:t>
      </w:r>
      <w:r w:rsidR="00DD26D1" w:rsidRPr="00B54E38">
        <w:rPr>
          <w:szCs w:val="24"/>
          <w:lang w:val="en-US"/>
        </w:rPr>
        <w:t xml:space="preserve">aste is an outcome of problems, the result of processes not delivering what is expected </w:t>
      </w:r>
      <w:r w:rsidR="00A1687C" w:rsidRPr="00B54E38">
        <w:rPr>
          <w:szCs w:val="24"/>
          <w:lang w:val="en-US"/>
        </w:rPr>
        <w:t>but Undesirable Effects instead</w:t>
      </w:r>
      <w:r w:rsidR="00DD26D1" w:rsidRPr="00B54E38">
        <w:rPr>
          <w:szCs w:val="24"/>
          <w:lang w:val="en-US"/>
        </w:rPr>
        <w:t>”</w:t>
      </w:r>
      <w:r w:rsidR="00A1687C" w:rsidRPr="00B54E38">
        <w:rPr>
          <w:szCs w:val="24"/>
          <w:lang w:val="en-US"/>
        </w:rPr>
        <w:t>.</w:t>
      </w:r>
      <w:r w:rsidR="00DD26D1" w:rsidRPr="00B54E38">
        <w:rPr>
          <w:szCs w:val="24"/>
          <w:lang w:val="en-US"/>
        </w:rPr>
        <w:t xml:space="preserve"> </w:t>
      </w:r>
      <w:r w:rsidR="00A1687C" w:rsidRPr="00B54E38">
        <w:rPr>
          <w:szCs w:val="24"/>
          <w:lang w:val="en-US"/>
        </w:rPr>
        <w:t>Thus</w:t>
      </w:r>
      <w:r w:rsidR="00DD26D1" w:rsidRPr="00B54E38">
        <w:rPr>
          <w:szCs w:val="24"/>
          <w:lang w:val="en-US"/>
        </w:rPr>
        <w:t xml:space="preserve"> in the context of lean thinking, eliminating waste can be interpreted as </w:t>
      </w:r>
      <w:r w:rsidR="00003AC7" w:rsidRPr="00B54E38">
        <w:rPr>
          <w:szCs w:val="24"/>
          <w:lang w:val="en-US"/>
        </w:rPr>
        <w:t>solving problems</w:t>
      </w:r>
      <w:r w:rsidR="00DD26D1" w:rsidRPr="00B54E38">
        <w:rPr>
          <w:szCs w:val="24"/>
          <w:lang w:val="en-US"/>
        </w:rPr>
        <w:t xml:space="preserve"> (</w:t>
      </w:r>
      <w:proofErr w:type="spellStart"/>
      <w:r w:rsidR="00DD26D1" w:rsidRPr="00B54E38">
        <w:rPr>
          <w:szCs w:val="24"/>
          <w:lang w:val="en-US"/>
        </w:rPr>
        <w:t>Hohmann</w:t>
      </w:r>
      <w:proofErr w:type="spellEnd"/>
      <w:r w:rsidR="00DD26D1" w:rsidRPr="00B54E38">
        <w:rPr>
          <w:szCs w:val="24"/>
          <w:lang w:val="en-US"/>
        </w:rPr>
        <w:t>, 2015)</w:t>
      </w:r>
      <w:r w:rsidR="00003AC7" w:rsidRPr="00B54E38">
        <w:rPr>
          <w:szCs w:val="24"/>
          <w:lang w:val="en-US"/>
        </w:rPr>
        <w:t>.</w:t>
      </w:r>
      <w:r w:rsidR="003C0740" w:rsidRPr="00B54E38">
        <w:rPr>
          <w:szCs w:val="24"/>
          <w:lang w:val="en-US"/>
        </w:rPr>
        <w:t xml:space="preserve"> </w:t>
      </w:r>
      <w:r w:rsidR="00205DE4" w:rsidRPr="00B54E38">
        <w:rPr>
          <w:szCs w:val="24"/>
          <w:lang w:val="en-US"/>
        </w:rPr>
        <w:t xml:space="preserve">Matthias </w:t>
      </w:r>
      <w:proofErr w:type="spellStart"/>
      <w:r w:rsidR="00205DE4" w:rsidRPr="00B54E38">
        <w:rPr>
          <w:szCs w:val="24"/>
          <w:lang w:val="en-US"/>
        </w:rPr>
        <w:t>Holwig</w:t>
      </w:r>
      <w:proofErr w:type="spellEnd"/>
      <w:r w:rsidR="00205DE4" w:rsidRPr="00B54E38">
        <w:rPr>
          <w:szCs w:val="24"/>
          <w:lang w:val="en-US"/>
        </w:rPr>
        <w:t xml:space="preserve"> in his article about genealogy of lean pro</w:t>
      </w:r>
      <w:r w:rsidR="00A1507E" w:rsidRPr="00B54E38">
        <w:rPr>
          <w:szCs w:val="24"/>
          <w:lang w:val="en-US"/>
        </w:rPr>
        <w:t>du</w:t>
      </w:r>
      <w:r w:rsidR="00205DE4" w:rsidRPr="00B54E38">
        <w:rPr>
          <w:szCs w:val="24"/>
          <w:lang w:val="en-US"/>
        </w:rPr>
        <w:t>ction mentions „Lean production not only successfully challenged the accepted mass production practices in the automotive industry, significantly shifting the trade-off between productivity and quality, but it also led to a rethinking of a wide range of manufacturing and service operations beyond the high-volume repetitive manufacturing environment.” (</w:t>
      </w:r>
      <w:proofErr w:type="spellStart"/>
      <w:r w:rsidR="00205DE4" w:rsidRPr="00B54E38">
        <w:rPr>
          <w:szCs w:val="24"/>
          <w:lang w:val="en-US"/>
        </w:rPr>
        <w:t>Holwig</w:t>
      </w:r>
      <w:proofErr w:type="spellEnd"/>
      <w:r w:rsidR="00205DE4" w:rsidRPr="00B54E38">
        <w:rPr>
          <w:szCs w:val="24"/>
          <w:lang w:val="en-US"/>
        </w:rPr>
        <w:t>, 2006)</w:t>
      </w:r>
    </w:p>
    <w:p w:rsidR="00707ACA" w:rsidRPr="00B54E38" w:rsidRDefault="00C96932" w:rsidP="007B431D">
      <w:pPr>
        <w:pStyle w:val="Heading3"/>
        <w:spacing w:line="360" w:lineRule="auto"/>
        <w:rPr>
          <w:lang w:val="en-US"/>
        </w:rPr>
      </w:pPr>
      <w:bookmarkStart w:id="8" w:name="_Toc517732583"/>
      <w:r w:rsidRPr="00B54E38">
        <w:rPr>
          <w:lang w:val="en-US"/>
        </w:rPr>
        <w:t>History</w:t>
      </w:r>
      <w:bookmarkEnd w:id="8"/>
    </w:p>
    <w:p w:rsidR="002B27D2" w:rsidRPr="00B54E38" w:rsidRDefault="008A4244" w:rsidP="007B431D">
      <w:pPr>
        <w:spacing w:line="360" w:lineRule="auto"/>
        <w:rPr>
          <w:szCs w:val="24"/>
          <w:lang w:val="en-US"/>
        </w:rPr>
      </w:pPr>
      <w:r w:rsidRPr="00B54E38">
        <w:rPr>
          <w:szCs w:val="24"/>
          <w:lang w:val="en-US"/>
        </w:rPr>
        <w:t>T</w:t>
      </w:r>
      <w:r w:rsidR="00C96932" w:rsidRPr="00B54E38">
        <w:rPr>
          <w:szCs w:val="24"/>
          <w:lang w:val="en-US"/>
        </w:rPr>
        <w:t>here are instances of rigorous process thinking in manufacturing all the way back to the</w:t>
      </w:r>
      <w:r w:rsidRPr="00B54E38">
        <w:rPr>
          <w:szCs w:val="24"/>
          <w:lang w:val="en-US"/>
        </w:rPr>
        <w:t xml:space="preserve"> Arsenal in Venice in the 1450s. However, </w:t>
      </w:r>
      <w:r w:rsidR="00FF3424" w:rsidRPr="00B54E38">
        <w:rPr>
          <w:szCs w:val="24"/>
          <w:lang w:val="en-US"/>
        </w:rPr>
        <w:t xml:space="preserve">as well as </w:t>
      </w:r>
      <w:r w:rsidR="00A1687C" w:rsidRPr="00B54E38">
        <w:rPr>
          <w:szCs w:val="24"/>
          <w:lang w:val="en-US"/>
        </w:rPr>
        <w:t>e.g.</w:t>
      </w:r>
      <w:r w:rsidR="00FF3424" w:rsidRPr="00B54E38">
        <w:rPr>
          <w:szCs w:val="24"/>
          <w:lang w:val="en-US"/>
        </w:rPr>
        <w:t xml:space="preserve"> the </w:t>
      </w:r>
      <w:r w:rsidR="00A1687C" w:rsidRPr="00B54E38">
        <w:rPr>
          <w:szCs w:val="24"/>
          <w:lang w:val="en-US"/>
        </w:rPr>
        <w:t xml:space="preserve">later </w:t>
      </w:r>
      <w:r w:rsidR="00FF3424" w:rsidRPr="00B54E38">
        <w:rPr>
          <w:szCs w:val="24"/>
          <w:lang w:val="en-US"/>
        </w:rPr>
        <w:t>concept of just-in-time production, the first modern</w:t>
      </w:r>
      <w:r w:rsidR="00003AC7" w:rsidRPr="00B54E38">
        <w:rPr>
          <w:szCs w:val="24"/>
          <w:lang w:val="en-US"/>
        </w:rPr>
        <w:t xml:space="preserve"> </w:t>
      </w:r>
      <w:r w:rsidR="00A1687C" w:rsidRPr="00B54E38">
        <w:rPr>
          <w:szCs w:val="24"/>
          <w:lang w:val="en-US"/>
        </w:rPr>
        <w:t>efforts</w:t>
      </w:r>
      <w:r w:rsidR="00003AC7" w:rsidRPr="00B54E38">
        <w:rPr>
          <w:szCs w:val="24"/>
          <w:lang w:val="en-US"/>
        </w:rPr>
        <w:t xml:space="preserve"> came in the automotiv</w:t>
      </w:r>
      <w:r w:rsidR="00FF3424" w:rsidRPr="00B54E38">
        <w:rPr>
          <w:szCs w:val="24"/>
          <w:lang w:val="en-US"/>
        </w:rPr>
        <w:t>e industry. T</w:t>
      </w:r>
      <w:r w:rsidR="00C96932" w:rsidRPr="00B54E38">
        <w:rPr>
          <w:szCs w:val="24"/>
          <w:lang w:val="en-US"/>
        </w:rPr>
        <w:t>he first person to truly integrate an entire pr</w:t>
      </w:r>
      <w:r w:rsidR="00FF3424" w:rsidRPr="00B54E38">
        <w:rPr>
          <w:szCs w:val="24"/>
          <w:lang w:val="en-US"/>
        </w:rPr>
        <w:t>oduction</w:t>
      </w:r>
      <w:r w:rsidR="007C2D8D" w:rsidRPr="00B54E38">
        <w:rPr>
          <w:szCs w:val="24"/>
          <w:lang w:val="en-US"/>
        </w:rPr>
        <w:t xml:space="preserve"> process was Henry Ford in 1913.</w:t>
      </w:r>
      <w:r w:rsidR="00A1687C" w:rsidRPr="00B54E38">
        <w:rPr>
          <w:szCs w:val="24"/>
          <w:lang w:val="en-US"/>
        </w:rPr>
        <w:t xml:space="preserve"> Naturally, his system had its flaws hence</w:t>
      </w:r>
      <w:r w:rsidR="00A73100" w:rsidRPr="00B54E38">
        <w:rPr>
          <w:szCs w:val="24"/>
          <w:lang w:val="en-US"/>
        </w:rPr>
        <w:t xml:space="preserve"> Toyota, the pioneer of production efficiency, revisited Ford's original approach in the 1930s</w:t>
      </w:r>
      <w:r w:rsidR="007C2D8D" w:rsidRPr="00B54E38">
        <w:rPr>
          <w:szCs w:val="24"/>
          <w:lang w:val="en-US"/>
        </w:rPr>
        <w:t xml:space="preserve"> (Lean Enterprise Institute, 2018)</w:t>
      </w:r>
      <w:r w:rsidR="00A73100" w:rsidRPr="00B54E38">
        <w:rPr>
          <w:szCs w:val="24"/>
          <w:lang w:val="en-US"/>
        </w:rPr>
        <w:t xml:space="preserve">. </w:t>
      </w:r>
      <w:r w:rsidR="000D3474" w:rsidRPr="00B54E38">
        <w:rPr>
          <w:szCs w:val="24"/>
          <w:lang w:val="en-US"/>
        </w:rPr>
        <w:t>In</w:t>
      </w:r>
      <w:r w:rsidR="00A57814" w:rsidRPr="00B54E38">
        <w:rPr>
          <w:szCs w:val="24"/>
          <w:lang w:val="en-US"/>
        </w:rPr>
        <w:t xml:space="preserve"> the</w:t>
      </w:r>
      <w:r w:rsidR="000D3474" w:rsidRPr="00B54E38">
        <w:rPr>
          <w:szCs w:val="24"/>
          <w:lang w:val="en-US"/>
        </w:rPr>
        <w:t xml:space="preserve"> modern era, this topic was thoroughly described by James P. Womack, Daniel Ross and Daniel T. Jones in their book </w:t>
      </w:r>
      <w:r w:rsidR="000D3474" w:rsidRPr="00B54E38">
        <w:rPr>
          <w:i/>
          <w:szCs w:val="24"/>
          <w:lang w:val="en-US"/>
        </w:rPr>
        <w:t xml:space="preserve">The Machine That Changed the World </w:t>
      </w:r>
      <w:r w:rsidR="000D3474" w:rsidRPr="00B54E38">
        <w:rPr>
          <w:szCs w:val="24"/>
          <w:lang w:val="en-US"/>
        </w:rPr>
        <w:t>(1990)</w:t>
      </w:r>
      <w:r w:rsidR="00A57814" w:rsidRPr="00B54E38">
        <w:rPr>
          <w:szCs w:val="24"/>
          <w:lang w:val="en-US"/>
        </w:rPr>
        <w:t xml:space="preserve">, which became one of the most </w:t>
      </w:r>
      <w:proofErr w:type="gramStart"/>
      <w:r w:rsidR="00A57814" w:rsidRPr="00B54E38">
        <w:rPr>
          <w:szCs w:val="24"/>
          <w:lang w:val="en-US"/>
        </w:rPr>
        <w:t>widely</w:t>
      </w:r>
      <w:proofErr w:type="gramEnd"/>
      <w:r w:rsidR="00A57814" w:rsidRPr="00B54E38">
        <w:rPr>
          <w:szCs w:val="24"/>
          <w:lang w:val="en-US"/>
        </w:rPr>
        <w:t xml:space="preserve"> cited references in </w:t>
      </w:r>
      <w:r w:rsidR="003C0740" w:rsidRPr="00B54E38">
        <w:rPr>
          <w:szCs w:val="24"/>
          <w:lang w:val="en-US"/>
        </w:rPr>
        <w:t xml:space="preserve">the next few decades. </w:t>
      </w:r>
    </w:p>
    <w:p w:rsidR="00205DE4" w:rsidRPr="00B54E38" w:rsidRDefault="00205DE4" w:rsidP="007B431D">
      <w:pPr>
        <w:pStyle w:val="Heading3"/>
        <w:spacing w:line="360" w:lineRule="auto"/>
        <w:rPr>
          <w:lang w:val="en-US"/>
        </w:rPr>
      </w:pPr>
      <w:bookmarkStart w:id="9" w:name="_Toc517732584"/>
      <w:r w:rsidRPr="00B54E38">
        <w:rPr>
          <w:lang w:val="en-US"/>
        </w:rPr>
        <w:lastRenderedPageBreak/>
        <w:t>Principles of Lean</w:t>
      </w:r>
      <w:bookmarkEnd w:id="9"/>
    </w:p>
    <w:p w:rsidR="00205DE4" w:rsidRPr="00B54E38" w:rsidRDefault="00D2566A" w:rsidP="007B431D">
      <w:pPr>
        <w:spacing w:line="360" w:lineRule="auto"/>
        <w:rPr>
          <w:szCs w:val="24"/>
          <w:lang w:val="en-US"/>
        </w:rPr>
      </w:pPr>
      <w:r w:rsidRPr="00B54E38">
        <w:rPr>
          <w:szCs w:val="24"/>
          <w:lang w:val="en-US"/>
        </w:rPr>
        <w:t xml:space="preserve">Womack and Jones published their second book on the matter of lean production </w:t>
      </w:r>
      <w:r w:rsidRPr="00B54E38">
        <w:rPr>
          <w:i/>
          <w:szCs w:val="24"/>
          <w:lang w:val="en-US"/>
        </w:rPr>
        <w:t>Lean Thinking</w:t>
      </w:r>
      <w:r w:rsidR="007C2D8D" w:rsidRPr="00B54E38">
        <w:rPr>
          <w:szCs w:val="24"/>
          <w:lang w:val="en-US"/>
        </w:rPr>
        <w:t xml:space="preserve"> </w:t>
      </w:r>
      <w:r w:rsidRPr="00B54E38">
        <w:rPr>
          <w:szCs w:val="24"/>
          <w:lang w:val="en-US"/>
        </w:rPr>
        <w:t>(1996)</w:t>
      </w:r>
      <w:r w:rsidR="007C2D8D" w:rsidRPr="00B54E38">
        <w:rPr>
          <w:szCs w:val="24"/>
          <w:lang w:val="en-US"/>
        </w:rPr>
        <w:t xml:space="preserve"> and</w:t>
      </w:r>
      <w:r w:rsidR="00BE0424" w:rsidRPr="00B54E38">
        <w:rPr>
          <w:szCs w:val="24"/>
          <w:lang w:val="en-US"/>
        </w:rPr>
        <w:t>,</w:t>
      </w:r>
      <w:r w:rsidR="007C2D8D" w:rsidRPr="00B54E38">
        <w:rPr>
          <w:lang w:val="en-US"/>
        </w:rPr>
        <w:t xml:space="preserve"> </w:t>
      </w:r>
      <w:r w:rsidR="007C2D8D" w:rsidRPr="00B54E38">
        <w:rPr>
          <w:szCs w:val="24"/>
          <w:lang w:val="en-US"/>
        </w:rPr>
        <w:t>among other things</w:t>
      </w:r>
      <w:r w:rsidR="00BE0424" w:rsidRPr="00B54E38">
        <w:rPr>
          <w:szCs w:val="24"/>
          <w:lang w:val="en-US"/>
        </w:rPr>
        <w:t>,</w:t>
      </w:r>
      <w:r w:rsidR="007C2D8D" w:rsidRPr="00B54E38">
        <w:rPr>
          <w:szCs w:val="24"/>
          <w:lang w:val="en-US"/>
        </w:rPr>
        <w:t xml:space="preserve"> introduced five lean principles. Purpose of this thought process is guidance throughout the implementation of lean techniques.</w:t>
      </w:r>
    </w:p>
    <w:p w:rsidR="00BE0424" w:rsidRPr="00B54E38" w:rsidRDefault="00BE0424" w:rsidP="007B431D">
      <w:pPr>
        <w:pStyle w:val="ListParagraph"/>
        <w:numPr>
          <w:ilvl w:val="0"/>
          <w:numId w:val="14"/>
        </w:numPr>
        <w:spacing w:line="360" w:lineRule="auto"/>
        <w:rPr>
          <w:szCs w:val="24"/>
          <w:lang w:val="en-US"/>
        </w:rPr>
      </w:pPr>
      <w:r w:rsidRPr="00B54E38">
        <w:rPr>
          <w:szCs w:val="24"/>
          <w:lang w:val="en-US"/>
        </w:rPr>
        <w:t>Specify value from the standpoint of the end customer by product family.</w:t>
      </w:r>
    </w:p>
    <w:p w:rsidR="00BE0424" w:rsidRPr="00B54E38" w:rsidRDefault="00BE0424" w:rsidP="007B431D">
      <w:pPr>
        <w:pStyle w:val="ListParagraph"/>
        <w:numPr>
          <w:ilvl w:val="0"/>
          <w:numId w:val="14"/>
        </w:numPr>
        <w:spacing w:line="360" w:lineRule="auto"/>
        <w:rPr>
          <w:szCs w:val="24"/>
          <w:lang w:val="en-US"/>
        </w:rPr>
      </w:pPr>
      <w:r w:rsidRPr="00B54E38">
        <w:rPr>
          <w:szCs w:val="24"/>
          <w:lang w:val="en-US"/>
        </w:rPr>
        <w:t>Identify all the steps in the value stream for each product family, eliminating whenever possible those steps that do not create value.</w:t>
      </w:r>
    </w:p>
    <w:p w:rsidR="00BE0424" w:rsidRPr="00B54E38" w:rsidRDefault="00BE0424" w:rsidP="007B431D">
      <w:pPr>
        <w:pStyle w:val="ListParagraph"/>
        <w:numPr>
          <w:ilvl w:val="0"/>
          <w:numId w:val="14"/>
        </w:numPr>
        <w:spacing w:line="360" w:lineRule="auto"/>
        <w:rPr>
          <w:szCs w:val="24"/>
          <w:lang w:val="en-US"/>
        </w:rPr>
      </w:pPr>
      <w:r w:rsidRPr="00B54E38">
        <w:rPr>
          <w:szCs w:val="24"/>
          <w:lang w:val="en-US"/>
        </w:rPr>
        <w:t>Make the value-creating steps occur in tight sequence so the product will flow smoothly toward the customer.</w:t>
      </w:r>
    </w:p>
    <w:p w:rsidR="00BE0424" w:rsidRPr="00B54E38" w:rsidRDefault="00BE0424" w:rsidP="007B431D">
      <w:pPr>
        <w:pStyle w:val="ListParagraph"/>
        <w:numPr>
          <w:ilvl w:val="0"/>
          <w:numId w:val="14"/>
        </w:numPr>
        <w:spacing w:line="360" w:lineRule="auto"/>
        <w:rPr>
          <w:szCs w:val="24"/>
          <w:lang w:val="en-US"/>
        </w:rPr>
      </w:pPr>
      <w:r w:rsidRPr="00B54E38">
        <w:rPr>
          <w:szCs w:val="24"/>
          <w:lang w:val="en-US"/>
        </w:rPr>
        <w:t>As flow is introduced, let customers pull value from the next upstream activity</w:t>
      </w:r>
    </w:p>
    <w:p w:rsidR="00BE0424" w:rsidRPr="00B54E38" w:rsidRDefault="00BE0424" w:rsidP="009563FA">
      <w:pPr>
        <w:pStyle w:val="ListParagraph"/>
        <w:numPr>
          <w:ilvl w:val="0"/>
          <w:numId w:val="14"/>
        </w:numPr>
        <w:spacing w:line="360" w:lineRule="auto"/>
        <w:rPr>
          <w:szCs w:val="24"/>
          <w:lang w:val="en-US"/>
        </w:rPr>
      </w:pPr>
      <w:r w:rsidRPr="00B54E38">
        <w:rPr>
          <w:szCs w:val="24"/>
          <w:lang w:val="en-US"/>
        </w:rPr>
        <w:t xml:space="preserve">As value is specified, value streams are identified, wasted steps are removed, and flow and pull are introduced, begin the process again and continue it until a state of perfection is reached in which perfect value is created with no waste </w:t>
      </w:r>
    </w:p>
    <w:p w:rsidR="009563FA" w:rsidRPr="00B54E38" w:rsidRDefault="009563FA" w:rsidP="009563FA">
      <w:pPr>
        <w:spacing w:line="360" w:lineRule="auto"/>
        <w:rPr>
          <w:szCs w:val="24"/>
          <w:lang w:val="en-US"/>
        </w:rPr>
      </w:pPr>
      <w:r w:rsidRPr="00B54E38">
        <w:rPr>
          <w:szCs w:val="24"/>
          <w:lang w:val="en-US"/>
        </w:rPr>
        <w:t>(Lean Enterprise Institute, 2018).</w:t>
      </w:r>
    </w:p>
    <w:p w:rsidR="00A81E9B" w:rsidRPr="00B54E38" w:rsidRDefault="007C2D8D" w:rsidP="007B431D">
      <w:pPr>
        <w:keepNext/>
        <w:spacing w:line="360" w:lineRule="auto"/>
        <w:jc w:val="center"/>
        <w:rPr>
          <w:lang w:val="en-US"/>
        </w:rPr>
      </w:pPr>
      <w:r w:rsidRPr="00B54E38">
        <w:rPr>
          <w:noProof/>
          <w:lang w:val="sk-SK" w:eastAsia="sk-SK"/>
        </w:rPr>
        <w:drawing>
          <wp:inline distT="0" distB="0" distL="0" distR="0">
            <wp:extent cx="3232298" cy="2742112"/>
            <wp:effectExtent l="0" t="0" r="0" b="0"/>
            <wp:docPr id="1" name="Picture 1" descr="Lean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n Principles"/>
                    <pic:cNvPicPr>
                      <a:picLocks noChangeAspect="1" noChangeArrowheads="1"/>
                    </pic:cNvPicPr>
                  </pic:nvPicPr>
                  <pic:blipFill>
                    <a:blip r:embed="rId16" cstate="print"/>
                    <a:srcRect/>
                    <a:stretch>
                      <a:fillRect/>
                    </a:stretch>
                  </pic:blipFill>
                  <pic:spPr bwMode="auto">
                    <a:xfrm>
                      <a:off x="0" y="0"/>
                      <a:ext cx="3232461" cy="2742250"/>
                    </a:xfrm>
                    <a:prstGeom prst="rect">
                      <a:avLst/>
                    </a:prstGeom>
                    <a:noFill/>
                    <a:ln w="9525">
                      <a:noFill/>
                      <a:miter lim="800000"/>
                      <a:headEnd/>
                      <a:tailEnd/>
                    </a:ln>
                  </pic:spPr>
                </pic:pic>
              </a:graphicData>
            </a:graphic>
          </wp:inline>
        </w:drawing>
      </w:r>
    </w:p>
    <w:p w:rsidR="007C2D8D" w:rsidRPr="00B54E38" w:rsidRDefault="00A81E9B" w:rsidP="007B431D">
      <w:pPr>
        <w:spacing w:line="360" w:lineRule="auto"/>
        <w:rPr>
          <w:i/>
          <w:szCs w:val="24"/>
          <w:lang w:val="en-US"/>
        </w:rPr>
      </w:pPr>
      <w:r w:rsidRPr="00B54E38">
        <w:rPr>
          <w:i/>
          <w:szCs w:val="24"/>
          <w:lang w:val="en-US"/>
        </w:rPr>
        <w:t>(Lean Enterprise Institute, 2018)</w:t>
      </w:r>
    </w:p>
    <w:p w:rsidR="00D253B7" w:rsidRPr="00B54E38" w:rsidRDefault="00940D73" w:rsidP="00D253B7">
      <w:pPr>
        <w:pStyle w:val="Heading2"/>
        <w:spacing w:line="360" w:lineRule="auto"/>
        <w:rPr>
          <w:lang w:val="en-US"/>
        </w:rPr>
      </w:pPr>
      <w:bookmarkStart w:id="10" w:name="_Toc517732585"/>
      <w:r w:rsidRPr="00B54E38">
        <w:rPr>
          <w:lang w:val="en-US"/>
        </w:rPr>
        <w:t>TOC</w:t>
      </w:r>
      <w:bookmarkEnd w:id="10"/>
    </w:p>
    <w:p w:rsidR="00D253B7" w:rsidRPr="00B54E38" w:rsidRDefault="00D253B7" w:rsidP="00D253B7">
      <w:pPr>
        <w:spacing w:line="360" w:lineRule="auto"/>
        <w:rPr>
          <w:szCs w:val="24"/>
          <w:lang w:val="en-US"/>
        </w:rPr>
      </w:pPr>
      <w:r w:rsidRPr="00B54E38">
        <w:rPr>
          <w:szCs w:val="24"/>
          <w:lang w:val="en-US"/>
        </w:rPr>
        <w:t xml:space="preserve">Theory of Constraints is </w:t>
      </w:r>
      <w:r w:rsidR="00940D73" w:rsidRPr="00B54E38">
        <w:rPr>
          <w:szCs w:val="24"/>
          <w:lang w:val="en-US"/>
        </w:rPr>
        <w:t xml:space="preserve">a </w:t>
      </w:r>
      <w:r w:rsidRPr="00B54E38">
        <w:rPr>
          <w:szCs w:val="24"/>
          <w:lang w:val="en-US"/>
        </w:rPr>
        <w:t xml:space="preserve">popular management philosophy first introduced by Israeli businessman </w:t>
      </w:r>
      <w:proofErr w:type="spellStart"/>
      <w:r w:rsidRPr="00B54E38">
        <w:rPr>
          <w:szCs w:val="24"/>
          <w:lang w:val="en-US"/>
        </w:rPr>
        <w:t>Eliyahu</w:t>
      </w:r>
      <w:proofErr w:type="spellEnd"/>
      <w:r w:rsidRPr="00B54E38">
        <w:rPr>
          <w:szCs w:val="24"/>
          <w:lang w:val="en-US"/>
        </w:rPr>
        <w:t xml:space="preserve"> Moshe </w:t>
      </w:r>
      <w:proofErr w:type="spellStart"/>
      <w:r w:rsidRPr="00B54E38">
        <w:rPr>
          <w:szCs w:val="24"/>
          <w:lang w:val="en-US"/>
        </w:rPr>
        <w:t>Goldratt</w:t>
      </w:r>
      <w:proofErr w:type="spellEnd"/>
      <w:r w:rsidRPr="00B54E38">
        <w:rPr>
          <w:szCs w:val="24"/>
          <w:lang w:val="en-US"/>
        </w:rPr>
        <w:t xml:space="preserve"> in 1984 in his book co</w:t>
      </w:r>
      <w:r w:rsidR="004A0FBB">
        <w:rPr>
          <w:szCs w:val="24"/>
          <w:lang w:val="en-US"/>
        </w:rPr>
        <w:t>-</w:t>
      </w:r>
      <w:r w:rsidRPr="00B54E38">
        <w:rPr>
          <w:szCs w:val="24"/>
          <w:lang w:val="en-US"/>
        </w:rPr>
        <w:t xml:space="preserve">authored by Jeff Cox, </w:t>
      </w:r>
      <w:r w:rsidRPr="00B54E38">
        <w:rPr>
          <w:i/>
          <w:szCs w:val="24"/>
          <w:lang w:val="en-US"/>
        </w:rPr>
        <w:t xml:space="preserve">The Goal: </w:t>
      </w:r>
      <w:proofErr w:type="gramStart"/>
      <w:r w:rsidRPr="00B54E38">
        <w:rPr>
          <w:i/>
          <w:szCs w:val="24"/>
          <w:lang w:val="en-US"/>
        </w:rPr>
        <w:t>A</w:t>
      </w:r>
      <w:proofErr w:type="gramEnd"/>
      <w:r w:rsidRPr="00B54E38">
        <w:rPr>
          <w:i/>
          <w:szCs w:val="24"/>
          <w:lang w:val="en-US"/>
        </w:rPr>
        <w:t xml:space="preserve"> Process of Ongoing Improvement</w:t>
      </w:r>
      <w:r w:rsidRPr="00B54E38">
        <w:rPr>
          <w:szCs w:val="24"/>
          <w:lang w:val="en-US"/>
        </w:rPr>
        <w:t xml:space="preserve"> (</w:t>
      </w:r>
      <w:proofErr w:type="spellStart"/>
      <w:r w:rsidRPr="00B54E38">
        <w:rPr>
          <w:szCs w:val="24"/>
          <w:lang w:val="en-US"/>
        </w:rPr>
        <w:t>Goldratt</w:t>
      </w:r>
      <w:proofErr w:type="spellEnd"/>
      <w:r w:rsidRPr="00B54E38">
        <w:rPr>
          <w:szCs w:val="24"/>
          <w:lang w:val="en-US"/>
        </w:rPr>
        <w:t xml:space="preserve">, 1984). Despite its name, it's not theoretical at all. Rather, it represents potentially big help with identifying problems and offering effective solutions. What better person to describe it than the author himself. </w:t>
      </w:r>
      <w:proofErr w:type="spellStart"/>
      <w:r w:rsidRPr="00B54E38">
        <w:rPr>
          <w:szCs w:val="24"/>
          <w:lang w:val="en-US"/>
        </w:rPr>
        <w:t>Goldratt</w:t>
      </w:r>
      <w:proofErr w:type="spellEnd"/>
      <w:r w:rsidRPr="00B54E38">
        <w:rPr>
          <w:szCs w:val="24"/>
          <w:lang w:val="en-US"/>
        </w:rPr>
        <w:t xml:space="preserve"> writes that it's </w:t>
      </w:r>
      <w:r w:rsidRPr="00B54E38">
        <w:rPr>
          <w:szCs w:val="24"/>
          <w:lang w:val="en-US"/>
        </w:rPr>
        <w:lastRenderedPageBreak/>
        <w:t xml:space="preserve">not about bottlenecks, cutting batches or arranging the activities on the factory floor. His message is „We grossly underestimate our intuition. Intuitively we do know the real problems, we even know the solutions. What is unfortunately not emphasized </w:t>
      </w:r>
      <w:proofErr w:type="gramStart"/>
      <w:r w:rsidRPr="00B54E38">
        <w:rPr>
          <w:szCs w:val="24"/>
          <w:lang w:val="en-US"/>
        </w:rPr>
        <w:t>enough,</w:t>
      </w:r>
      <w:proofErr w:type="gramEnd"/>
      <w:r w:rsidRPr="00B54E38">
        <w:rPr>
          <w:szCs w:val="24"/>
          <w:lang w:val="en-US"/>
        </w:rPr>
        <w:t xml:space="preserve"> is the vast importance of verbalizing our own intuition” (</w:t>
      </w:r>
      <w:proofErr w:type="spellStart"/>
      <w:r w:rsidRPr="00B54E38">
        <w:rPr>
          <w:szCs w:val="24"/>
          <w:lang w:val="en-US"/>
        </w:rPr>
        <w:t>Goldratt</w:t>
      </w:r>
      <w:proofErr w:type="spellEnd"/>
      <w:r w:rsidRPr="00B54E38">
        <w:rPr>
          <w:szCs w:val="24"/>
          <w:lang w:val="en-US"/>
        </w:rPr>
        <w:t>, 1990).</w:t>
      </w:r>
    </w:p>
    <w:p w:rsidR="00D253B7" w:rsidRPr="00B54E38" w:rsidRDefault="00D253B7" w:rsidP="00D253B7">
      <w:pPr>
        <w:spacing w:line="360" w:lineRule="auto"/>
        <w:rPr>
          <w:szCs w:val="24"/>
          <w:lang w:val="en-US"/>
        </w:rPr>
      </w:pPr>
      <w:r w:rsidRPr="00B54E38">
        <w:rPr>
          <w:szCs w:val="24"/>
          <w:lang w:val="en-US"/>
        </w:rPr>
        <w:t xml:space="preserve">Systems usually consist of many different parts. The key lies in recognition of the important role of the system's constraints. It's quite straightforward what could be considered as a constraint - anything that limits the system from achieving higher performance. Obviously, every system does have at least one constraint, making this philosophy </w:t>
      </w:r>
      <w:r w:rsidRPr="00B54E38">
        <w:rPr>
          <w:b/>
          <w:szCs w:val="24"/>
          <w:lang w:val="en-US"/>
        </w:rPr>
        <w:t>universally applicable</w:t>
      </w:r>
      <w:r w:rsidRPr="00B54E38">
        <w:rPr>
          <w:szCs w:val="24"/>
          <w:lang w:val="en-US"/>
        </w:rPr>
        <w:t>.</w:t>
      </w:r>
    </w:p>
    <w:p w:rsidR="00D253B7" w:rsidRPr="00B54E38" w:rsidRDefault="00C94790" w:rsidP="00D253B7">
      <w:pPr>
        <w:spacing w:line="360" w:lineRule="auto"/>
        <w:rPr>
          <w:szCs w:val="24"/>
          <w:lang w:val="en-US"/>
        </w:rPr>
      </w:pPr>
      <w:r>
        <w:rPr>
          <w:szCs w:val="24"/>
          <w:lang w:val="en-US"/>
        </w:rPr>
        <w:t>The p</w:t>
      </w:r>
      <w:r w:rsidR="00D253B7" w:rsidRPr="00B54E38">
        <w:rPr>
          <w:szCs w:val="24"/>
          <w:lang w:val="en-US"/>
        </w:rPr>
        <w:t>ath to improvement is divided into five steps:</w:t>
      </w:r>
    </w:p>
    <w:p w:rsidR="00D253B7" w:rsidRPr="00B54E38" w:rsidRDefault="00D253B7" w:rsidP="00D253B7">
      <w:pPr>
        <w:pStyle w:val="ListParagraph"/>
        <w:numPr>
          <w:ilvl w:val="0"/>
          <w:numId w:val="9"/>
        </w:numPr>
        <w:spacing w:line="360" w:lineRule="auto"/>
        <w:rPr>
          <w:szCs w:val="24"/>
          <w:lang w:val="en-US"/>
        </w:rPr>
      </w:pPr>
      <w:r w:rsidRPr="00B54E38">
        <w:rPr>
          <w:szCs w:val="24"/>
          <w:lang w:val="en-US"/>
        </w:rPr>
        <w:t>Identify the system's constraint</w:t>
      </w:r>
    </w:p>
    <w:p w:rsidR="00D253B7" w:rsidRPr="00B54E38" w:rsidRDefault="00D253B7" w:rsidP="00D253B7">
      <w:pPr>
        <w:pStyle w:val="ListParagraph"/>
        <w:numPr>
          <w:ilvl w:val="0"/>
          <w:numId w:val="9"/>
        </w:numPr>
        <w:spacing w:line="360" w:lineRule="auto"/>
        <w:rPr>
          <w:szCs w:val="24"/>
          <w:lang w:val="en-US"/>
        </w:rPr>
      </w:pPr>
      <w:r w:rsidRPr="00B54E38">
        <w:rPr>
          <w:szCs w:val="24"/>
          <w:lang w:val="en-US"/>
        </w:rPr>
        <w:t>Decide how to exploit the system's constraint</w:t>
      </w:r>
    </w:p>
    <w:p w:rsidR="00D253B7" w:rsidRPr="00B54E38" w:rsidRDefault="00D253B7" w:rsidP="00D253B7">
      <w:pPr>
        <w:pStyle w:val="ListParagraph"/>
        <w:numPr>
          <w:ilvl w:val="0"/>
          <w:numId w:val="9"/>
        </w:numPr>
        <w:spacing w:line="360" w:lineRule="auto"/>
        <w:rPr>
          <w:szCs w:val="24"/>
          <w:lang w:val="en-US"/>
        </w:rPr>
      </w:pPr>
      <w:r w:rsidRPr="00B54E38">
        <w:rPr>
          <w:szCs w:val="24"/>
          <w:lang w:val="en-US"/>
        </w:rPr>
        <w:t>Subordinate everything else to the above decision</w:t>
      </w:r>
    </w:p>
    <w:p w:rsidR="00D253B7" w:rsidRPr="00B54E38" w:rsidRDefault="00D253B7" w:rsidP="00D253B7">
      <w:pPr>
        <w:pStyle w:val="ListParagraph"/>
        <w:numPr>
          <w:ilvl w:val="0"/>
          <w:numId w:val="9"/>
        </w:numPr>
        <w:spacing w:line="360" w:lineRule="auto"/>
        <w:rPr>
          <w:szCs w:val="24"/>
          <w:lang w:val="en-US"/>
        </w:rPr>
      </w:pPr>
      <w:r w:rsidRPr="00B54E38">
        <w:rPr>
          <w:szCs w:val="24"/>
          <w:lang w:val="en-US"/>
        </w:rPr>
        <w:t>Elevate the system's constraints</w:t>
      </w:r>
    </w:p>
    <w:p w:rsidR="00D253B7" w:rsidRPr="00B54E38" w:rsidRDefault="00D253B7" w:rsidP="00D253B7">
      <w:pPr>
        <w:pStyle w:val="ListParagraph"/>
        <w:numPr>
          <w:ilvl w:val="0"/>
          <w:numId w:val="9"/>
        </w:numPr>
        <w:spacing w:line="360" w:lineRule="auto"/>
        <w:rPr>
          <w:szCs w:val="24"/>
          <w:lang w:val="en-US"/>
        </w:rPr>
      </w:pPr>
      <w:r w:rsidRPr="00B54E38">
        <w:rPr>
          <w:szCs w:val="24"/>
          <w:lang w:val="en-US"/>
        </w:rPr>
        <w:t>If in the previous steps a constraint has been broken, go back to step 1.</w:t>
      </w:r>
    </w:p>
    <w:p w:rsidR="00D253B7" w:rsidRPr="00B54E38" w:rsidRDefault="00D253B7" w:rsidP="00D253B7">
      <w:pPr>
        <w:keepNext/>
        <w:spacing w:line="360" w:lineRule="auto"/>
        <w:jc w:val="center"/>
        <w:rPr>
          <w:lang w:val="en-US"/>
        </w:rPr>
      </w:pPr>
      <w:r w:rsidRPr="00B54E38">
        <w:rPr>
          <w:noProof/>
          <w:szCs w:val="24"/>
          <w:lang w:val="sk-SK" w:eastAsia="sk-SK"/>
        </w:rPr>
        <w:drawing>
          <wp:inline distT="0" distB="0" distL="0" distR="0">
            <wp:extent cx="3319373" cy="2398586"/>
            <wp:effectExtent l="19050" t="0" r="0" b="0"/>
            <wp:docPr id="4" name="Picture 5" descr="T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C.png"/>
                    <pic:cNvPicPr/>
                  </pic:nvPicPr>
                  <pic:blipFill>
                    <a:blip r:embed="rId17" cstate="print"/>
                    <a:stretch>
                      <a:fillRect/>
                    </a:stretch>
                  </pic:blipFill>
                  <pic:spPr>
                    <a:xfrm>
                      <a:off x="0" y="0"/>
                      <a:ext cx="3319373" cy="2398586"/>
                    </a:xfrm>
                    <a:prstGeom prst="rect">
                      <a:avLst/>
                    </a:prstGeom>
                  </pic:spPr>
                </pic:pic>
              </a:graphicData>
            </a:graphic>
          </wp:inline>
        </w:drawing>
      </w:r>
    </w:p>
    <w:p w:rsidR="00D253B7" w:rsidRPr="00B54E38" w:rsidRDefault="00D253B7" w:rsidP="00D253B7">
      <w:pPr>
        <w:spacing w:line="360" w:lineRule="auto"/>
        <w:ind w:firstLine="1843"/>
        <w:rPr>
          <w:i/>
          <w:szCs w:val="24"/>
          <w:lang w:val="en-US"/>
        </w:rPr>
      </w:pPr>
      <w:r w:rsidRPr="00B54E38">
        <w:rPr>
          <w:i/>
          <w:szCs w:val="24"/>
          <w:lang w:val="en-US"/>
        </w:rPr>
        <w:t>(Author)</w:t>
      </w:r>
    </w:p>
    <w:p w:rsidR="00D253B7" w:rsidRPr="00B54E38" w:rsidRDefault="00D253B7" w:rsidP="00D253B7">
      <w:pPr>
        <w:spacing w:line="360" w:lineRule="auto"/>
        <w:rPr>
          <w:szCs w:val="24"/>
          <w:lang w:val="en-US"/>
        </w:rPr>
      </w:pPr>
      <w:r w:rsidRPr="00B54E38">
        <w:rPr>
          <w:szCs w:val="24"/>
          <w:lang w:val="en-US"/>
        </w:rPr>
        <w:t xml:space="preserve">As </w:t>
      </w:r>
      <w:proofErr w:type="spellStart"/>
      <w:r w:rsidRPr="00B54E38">
        <w:rPr>
          <w:szCs w:val="24"/>
          <w:lang w:val="en-US"/>
        </w:rPr>
        <w:t>Goldratt</w:t>
      </w:r>
      <w:proofErr w:type="spellEnd"/>
      <w:r w:rsidRPr="00B54E38">
        <w:rPr>
          <w:szCs w:val="24"/>
          <w:lang w:val="en-US"/>
        </w:rPr>
        <w:t xml:space="preserve"> earlier suggests, these steps can oftentimes be followed by intuition and common sense. </w:t>
      </w:r>
    </w:p>
    <w:p w:rsidR="00D253B7" w:rsidRPr="00B54E38" w:rsidRDefault="00D253B7" w:rsidP="00D253B7">
      <w:pPr>
        <w:pStyle w:val="Heading3"/>
        <w:spacing w:line="360" w:lineRule="auto"/>
        <w:rPr>
          <w:lang w:val="en-US"/>
        </w:rPr>
      </w:pPr>
      <w:bookmarkStart w:id="11" w:name="_Toc517732586"/>
      <w:r w:rsidRPr="00B54E38">
        <w:rPr>
          <w:lang w:val="en-US"/>
        </w:rPr>
        <w:t>TOC Thinking Processes Tools</w:t>
      </w:r>
      <w:bookmarkEnd w:id="11"/>
    </w:p>
    <w:p w:rsidR="00D253B7" w:rsidRPr="00B54E38" w:rsidRDefault="00D253B7" w:rsidP="00D253B7">
      <w:pPr>
        <w:spacing w:line="360" w:lineRule="auto"/>
        <w:rPr>
          <w:szCs w:val="24"/>
          <w:lang w:val="en-US"/>
        </w:rPr>
      </w:pPr>
      <w:r w:rsidRPr="00B54E38">
        <w:rPr>
          <w:szCs w:val="24"/>
          <w:lang w:val="en-US"/>
        </w:rPr>
        <w:t xml:space="preserve">To find the root cause constraining the throughput, </w:t>
      </w:r>
      <w:r w:rsidR="00C94790">
        <w:rPr>
          <w:szCs w:val="24"/>
          <w:lang w:val="en-US"/>
        </w:rPr>
        <w:t xml:space="preserve">a </w:t>
      </w:r>
      <w:r w:rsidRPr="00B54E38">
        <w:rPr>
          <w:szCs w:val="24"/>
          <w:lang w:val="en-US"/>
        </w:rPr>
        <w:t xml:space="preserve">collection of logical tools was </w:t>
      </w:r>
      <w:r w:rsidR="0084117E" w:rsidRPr="00B54E38">
        <w:rPr>
          <w:szCs w:val="24"/>
          <w:lang w:val="en-US"/>
        </w:rPr>
        <w:t>established</w:t>
      </w:r>
      <w:r w:rsidRPr="00B54E38">
        <w:rPr>
          <w:szCs w:val="24"/>
          <w:lang w:val="en-US"/>
        </w:rPr>
        <w:t xml:space="preserve"> for easier analysis and picturing abstract constraints. According to </w:t>
      </w:r>
      <w:proofErr w:type="spellStart"/>
      <w:r w:rsidRPr="00B54E38">
        <w:rPr>
          <w:szCs w:val="24"/>
          <w:lang w:val="en-US"/>
        </w:rPr>
        <w:t>Goldratt</w:t>
      </w:r>
      <w:proofErr w:type="spellEnd"/>
      <w:r w:rsidRPr="00B54E38">
        <w:rPr>
          <w:szCs w:val="24"/>
          <w:lang w:val="en-US"/>
        </w:rPr>
        <w:t xml:space="preserve">, TOC initially lacked „way which does not rely on examples or references but on the intrinsic logic </w:t>
      </w:r>
      <w:r w:rsidRPr="00B54E38">
        <w:rPr>
          <w:szCs w:val="24"/>
          <w:lang w:val="en-US"/>
        </w:rPr>
        <w:lastRenderedPageBreak/>
        <w:t xml:space="preserve">of the situation itself, which is by far more convincing than the usual methods. This method of proof is called Effect-Cause-Effect and it is used extensively in all of the hard sciences.” </w:t>
      </w:r>
      <w:proofErr w:type="gramStart"/>
      <w:r w:rsidRPr="00B54E38">
        <w:rPr>
          <w:szCs w:val="24"/>
          <w:lang w:val="en-US"/>
        </w:rPr>
        <w:t>(</w:t>
      </w:r>
      <w:proofErr w:type="spellStart"/>
      <w:r w:rsidRPr="00B54E38">
        <w:rPr>
          <w:szCs w:val="24"/>
          <w:lang w:val="en-US"/>
        </w:rPr>
        <w:t>Goldratt</w:t>
      </w:r>
      <w:proofErr w:type="spellEnd"/>
      <w:r w:rsidRPr="00B54E38">
        <w:rPr>
          <w:szCs w:val="24"/>
          <w:lang w:val="en-US"/>
        </w:rPr>
        <w:t>, 1990).</w:t>
      </w:r>
      <w:proofErr w:type="gramEnd"/>
      <w:r w:rsidRPr="00B54E38">
        <w:rPr>
          <w:szCs w:val="24"/>
          <w:lang w:val="en-US"/>
        </w:rPr>
        <w:t xml:space="preserve"> The effect-cause-effect approach was the cornerstone for creating the five basic Thinking Processes Tools (TP Tools):</w:t>
      </w:r>
    </w:p>
    <w:p w:rsidR="00D253B7" w:rsidRPr="00B54E38" w:rsidRDefault="00D253B7" w:rsidP="00D253B7">
      <w:pPr>
        <w:pStyle w:val="ListParagraph"/>
        <w:numPr>
          <w:ilvl w:val="0"/>
          <w:numId w:val="12"/>
        </w:numPr>
        <w:spacing w:line="360" w:lineRule="auto"/>
        <w:rPr>
          <w:szCs w:val="24"/>
          <w:lang w:val="en-US"/>
        </w:rPr>
      </w:pPr>
      <w:r w:rsidRPr="00B54E38">
        <w:rPr>
          <w:szCs w:val="24"/>
          <w:lang w:val="en-US"/>
        </w:rPr>
        <w:t>Current Reality Tree</w:t>
      </w:r>
    </w:p>
    <w:p w:rsidR="00D253B7" w:rsidRPr="00B54E38" w:rsidRDefault="00D253B7" w:rsidP="00D253B7">
      <w:pPr>
        <w:pStyle w:val="ListParagraph"/>
        <w:numPr>
          <w:ilvl w:val="0"/>
          <w:numId w:val="12"/>
        </w:numPr>
        <w:spacing w:line="360" w:lineRule="auto"/>
        <w:rPr>
          <w:szCs w:val="24"/>
          <w:lang w:val="en-US"/>
        </w:rPr>
      </w:pPr>
      <w:r w:rsidRPr="00B54E38">
        <w:rPr>
          <w:szCs w:val="24"/>
          <w:lang w:val="en-US"/>
        </w:rPr>
        <w:t>Evaporating Cloud</w:t>
      </w:r>
    </w:p>
    <w:p w:rsidR="00D253B7" w:rsidRPr="00B54E38" w:rsidRDefault="00D253B7" w:rsidP="00D253B7">
      <w:pPr>
        <w:pStyle w:val="ListParagraph"/>
        <w:numPr>
          <w:ilvl w:val="0"/>
          <w:numId w:val="12"/>
        </w:numPr>
        <w:spacing w:line="360" w:lineRule="auto"/>
        <w:rPr>
          <w:szCs w:val="24"/>
          <w:lang w:val="en-US"/>
        </w:rPr>
      </w:pPr>
      <w:r w:rsidRPr="00B54E38">
        <w:rPr>
          <w:szCs w:val="24"/>
          <w:lang w:val="en-US"/>
        </w:rPr>
        <w:t>Future Reality Tree</w:t>
      </w:r>
    </w:p>
    <w:p w:rsidR="00D253B7" w:rsidRPr="00B54E38" w:rsidRDefault="00D253B7" w:rsidP="00D253B7">
      <w:pPr>
        <w:pStyle w:val="ListParagraph"/>
        <w:numPr>
          <w:ilvl w:val="0"/>
          <w:numId w:val="12"/>
        </w:numPr>
        <w:spacing w:line="360" w:lineRule="auto"/>
        <w:rPr>
          <w:szCs w:val="24"/>
          <w:lang w:val="en-US"/>
        </w:rPr>
      </w:pPr>
      <w:r w:rsidRPr="00B54E38">
        <w:rPr>
          <w:szCs w:val="24"/>
          <w:lang w:val="en-US"/>
        </w:rPr>
        <w:t>Prerequisite Tree</w:t>
      </w:r>
    </w:p>
    <w:p w:rsidR="00D253B7" w:rsidRPr="00B54E38" w:rsidRDefault="00D253B7" w:rsidP="00D253B7">
      <w:pPr>
        <w:pStyle w:val="ListParagraph"/>
        <w:numPr>
          <w:ilvl w:val="0"/>
          <w:numId w:val="12"/>
        </w:numPr>
        <w:spacing w:line="360" w:lineRule="auto"/>
        <w:rPr>
          <w:szCs w:val="24"/>
          <w:lang w:val="en-US"/>
        </w:rPr>
      </w:pPr>
      <w:r w:rsidRPr="00B54E38">
        <w:rPr>
          <w:szCs w:val="24"/>
          <w:lang w:val="en-US"/>
        </w:rPr>
        <w:t>Transition Tree</w:t>
      </w:r>
    </w:p>
    <w:p w:rsidR="00D253B7" w:rsidRPr="00B54E38" w:rsidRDefault="00D253B7" w:rsidP="00D253B7">
      <w:pPr>
        <w:spacing w:line="360" w:lineRule="auto"/>
        <w:rPr>
          <w:szCs w:val="24"/>
          <w:lang w:val="en-US"/>
        </w:rPr>
      </w:pPr>
      <w:r w:rsidRPr="00B54E38">
        <w:rPr>
          <w:szCs w:val="24"/>
          <w:lang w:val="en-US"/>
        </w:rPr>
        <w:t xml:space="preserve"> Each of them is based on sufficient cause (if A exists then B exists) or necessary condition (in order for B to exist, A must exist), thus the adjective „logical”. </w:t>
      </w:r>
    </w:p>
    <w:p w:rsidR="00D253B7" w:rsidRPr="00B54E38" w:rsidRDefault="00D253B7" w:rsidP="00D253B7">
      <w:pPr>
        <w:pStyle w:val="Heading4"/>
        <w:spacing w:line="360" w:lineRule="auto"/>
        <w:rPr>
          <w:lang w:val="en-US"/>
        </w:rPr>
      </w:pPr>
      <w:bookmarkStart w:id="12" w:name="_Toc517732587"/>
      <w:r w:rsidRPr="00B54E38">
        <w:rPr>
          <w:lang w:val="en-US"/>
        </w:rPr>
        <w:t>The Logical Thinking Process</w:t>
      </w:r>
      <w:bookmarkEnd w:id="12"/>
    </w:p>
    <w:p w:rsidR="00D253B7" w:rsidRPr="00B54E38" w:rsidRDefault="00D253B7" w:rsidP="00D253B7">
      <w:pPr>
        <w:spacing w:line="360" w:lineRule="auto"/>
        <w:rPr>
          <w:szCs w:val="24"/>
          <w:lang w:val="en-US"/>
        </w:rPr>
      </w:pPr>
      <w:r w:rsidRPr="00B54E38">
        <w:rPr>
          <w:szCs w:val="24"/>
          <w:lang w:val="en-US"/>
        </w:rPr>
        <w:t>The Logical Thinking Process (LTP) is a concept based on TOC</w:t>
      </w:r>
      <w:r w:rsidR="0055589E" w:rsidRPr="00B54E38">
        <w:rPr>
          <w:szCs w:val="24"/>
          <w:lang w:val="en-US"/>
        </w:rPr>
        <w:t>,</w:t>
      </w:r>
      <w:r w:rsidRPr="00B54E38">
        <w:rPr>
          <w:szCs w:val="24"/>
          <w:lang w:val="en-US"/>
        </w:rPr>
        <w:t xml:space="preserve"> introduced by William </w:t>
      </w:r>
      <w:proofErr w:type="spellStart"/>
      <w:r w:rsidRPr="00B54E38">
        <w:rPr>
          <w:szCs w:val="24"/>
          <w:lang w:val="en-US"/>
        </w:rPr>
        <w:t>Dettmer</w:t>
      </w:r>
      <w:proofErr w:type="spellEnd"/>
      <w:r w:rsidRPr="00B54E38">
        <w:rPr>
          <w:szCs w:val="24"/>
          <w:lang w:val="en-US"/>
        </w:rPr>
        <w:t xml:space="preserve"> to provide system managers and executives effective technique for designing organizational strategy, planning its deployment, evaluating its effectiveness, and making corrections as needed in the shortest possible time (</w:t>
      </w:r>
      <w:proofErr w:type="spellStart"/>
      <w:r w:rsidRPr="00B54E38">
        <w:rPr>
          <w:szCs w:val="24"/>
          <w:lang w:val="en-US"/>
        </w:rPr>
        <w:t>Dettmer</w:t>
      </w:r>
      <w:proofErr w:type="spellEnd"/>
      <w:r w:rsidRPr="00B54E38">
        <w:rPr>
          <w:szCs w:val="24"/>
          <w:lang w:val="en-US"/>
        </w:rPr>
        <w:t xml:space="preserve">, 2007). It can be </w:t>
      </w:r>
      <w:r w:rsidR="0084117E" w:rsidRPr="00B54E38">
        <w:rPr>
          <w:szCs w:val="24"/>
          <w:lang w:val="en-US"/>
        </w:rPr>
        <w:t>divided</w:t>
      </w:r>
      <w:r w:rsidRPr="00B54E38">
        <w:rPr>
          <w:szCs w:val="24"/>
          <w:lang w:val="en-US"/>
        </w:rPr>
        <w:t xml:space="preserve"> into one to six steps, varying by necessity, choice or experience of the practitioners. </w:t>
      </w:r>
      <w:r w:rsidR="00C94790">
        <w:rPr>
          <w:szCs w:val="24"/>
          <w:lang w:val="en-US"/>
        </w:rPr>
        <w:t>The d</w:t>
      </w:r>
      <w:r w:rsidRPr="00B54E38">
        <w:rPr>
          <w:szCs w:val="24"/>
          <w:lang w:val="en-US"/>
        </w:rPr>
        <w:t xml:space="preserve">ifference from the Thinking processes is fairly subtle. In addition to the five basic TP Tools, </w:t>
      </w:r>
      <w:proofErr w:type="spellStart"/>
      <w:r w:rsidRPr="00B54E38">
        <w:rPr>
          <w:szCs w:val="24"/>
          <w:lang w:val="en-US"/>
        </w:rPr>
        <w:t>Dettmer</w:t>
      </w:r>
      <w:proofErr w:type="spellEnd"/>
      <w:r w:rsidRPr="00B54E38">
        <w:rPr>
          <w:szCs w:val="24"/>
          <w:lang w:val="en-US"/>
        </w:rPr>
        <w:t xml:space="preserve"> added Goal Tree as the first step. Secondly, </w:t>
      </w:r>
      <w:proofErr w:type="spellStart"/>
      <w:r w:rsidRPr="00B54E38">
        <w:rPr>
          <w:szCs w:val="24"/>
          <w:lang w:val="en-US"/>
        </w:rPr>
        <w:t>Dettmer</w:t>
      </w:r>
      <w:proofErr w:type="spellEnd"/>
      <w:r w:rsidRPr="00B54E38">
        <w:rPr>
          <w:szCs w:val="24"/>
          <w:lang w:val="en-US"/>
        </w:rPr>
        <w:t xml:space="preserve"> considers all the tools as a single process, in contrast to the </w:t>
      </w:r>
      <w:proofErr w:type="spellStart"/>
      <w:r w:rsidRPr="00B54E38">
        <w:rPr>
          <w:szCs w:val="24"/>
          <w:lang w:val="en-US"/>
        </w:rPr>
        <w:t>Goldratt's</w:t>
      </w:r>
      <w:proofErr w:type="spellEnd"/>
      <w:r w:rsidRPr="00B54E38">
        <w:rPr>
          <w:szCs w:val="24"/>
          <w:lang w:val="en-US"/>
        </w:rPr>
        <w:t xml:space="preserve"> interpretation of each tree/cloud as a separate process.</w:t>
      </w:r>
    </w:p>
    <w:p w:rsidR="00854888" w:rsidRPr="00B54E38" w:rsidRDefault="00D253B7" w:rsidP="00854888">
      <w:pPr>
        <w:keepNext/>
        <w:spacing w:line="360" w:lineRule="auto"/>
        <w:jc w:val="center"/>
        <w:rPr>
          <w:lang w:val="en-US"/>
        </w:rPr>
      </w:pPr>
      <w:r w:rsidRPr="00B54E38">
        <w:rPr>
          <w:noProof/>
          <w:szCs w:val="24"/>
          <w:lang w:val="sk-SK" w:eastAsia="sk-SK"/>
        </w:rPr>
        <w:drawing>
          <wp:inline distT="0" distB="0" distL="0" distR="0">
            <wp:extent cx="5667375" cy="2338807"/>
            <wp:effectExtent l="19050" t="0" r="9525" b="0"/>
            <wp:docPr id="19" name="Picture 7" descr="L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T.png"/>
                    <pic:cNvPicPr/>
                  </pic:nvPicPr>
                  <pic:blipFill>
                    <a:blip r:embed="rId18" cstate="print"/>
                    <a:stretch>
                      <a:fillRect/>
                    </a:stretch>
                  </pic:blipFill>
                  <pic:spPr>
                    <a:xfrm>
                      <a:off x="0" y="0"/>
                      <a:ext cx="5667375" cy="2338807"/>
                    </a:xfrm>
                    <a:prstGeom prst="rect">
                      <a:avLst/>
                    </a:prstGeom>
                  </pic:spPr>
                </pic:pic>
              </a:graphicData>
            </a:graphic>
          </wp:inline>
        </w:drawing>
      </w:r>
    </w:p>
    <w:p w:rsidR="0055589E" w:rsidRPr="00B54E38" w:rsidRDefault="00854888" w:rsidP="0055589E">
      <w:pPr>
        <w:spacing w:line="360" w:lineRule="auto"/>
        <w:rPr>
          <w:szCs w:val="24"/>
          <w:lang w:val="en-US"/>
        </w:rPr>
      </w:pPr>
      <w:r w:rsidRPr="00B54E38">
        <w:rPr>
          <w:i/>
          <w:szCs w:val="24"/>
          <w:lang w:val="en-US"/>
        </w:rPr>
        <w:t>(Author)</w:t>
      </w:r>
      <w:r w:rsidR="0055589E" w:rsidRPr="00B54E38">
        <w:rPr>
          <w:szCs w:val="24"/>
          <w:lang w:val="en-US"/>
        </w:rPr>
        <w:t xml:space="preserve"> </w:t>
      </w:r>
    </w:p>
    <w:p w:rsidR="0055589E" w:rsidRPr="00B54E38" w:rsidRDefault="0055589E" w:rsidP="0055589E">
      <w:pPr>
        <w:suppressAutoHyphens w:val="0"/>
        <w:jc w:val="left"/>
        <w:rPr>
          <w:szCs w:val="24"/>
          <w:lang w:val="en-US"/>
        </w:rPr>
      </w:pPr>
      <w:r w:rsidRPr="00B54E38">
        <w:rPr>
          <w:szCs w:val="24"/>
          <w:lang w:val="en-US"/>
        </w:rPr>
        <w:br w:type="page"/>
      </w:r>
    </w:p>
    <w:p w:rsidR="00D253B7" w:rsidRPr="00B54E38" w:rsidRDefault="00D253B7" w:rsidP="00D253B7">
      <w:pPr>
        <w:spacing w:line="360" w:lineRule="auto"/>
        <w:rPr>
          <w:szCs w:val="24"/>
          <w:lang w:val="en-US"/>
        </w:rPr>
      </w:pPr>
      <w:r w:rsidRPr="00B54E38">
        <w:rPr>
          <w:szCs w:val="24"/>
          <w:lang w:val="en-US"/>
        </w:rPr>
        <w:lastRenderedPageBreak/>
        <w:t xml:space="preserve">Chris </w:t>
      </w:r>
      <w:proofErr w:type="spellStart"/>
      <w:r w:rsidRPr="00B54E38">
        <w:rPr>
          <w:szCs w:val="24"/>
          <w:lang w:val="en-US"/>
        </w:rPr>
        <w:t>Hohmann</w:t>
      </w:r>
      <w:proofErr w:type="spellEnd"/>
      <w:r w:rsidRPr="00B54E38">
        <w:rPr>
          <w:szCs w:val="24"/>
          <w:lang w:val="en-US"/>
        </w:rPr>
        <w:t>, senior manager and author of few books on the topic of lean management, productivity techniques and oth</w:t>
      </w:r>
      <w:r w:rsidR="0055589E" w:rsidRPr="00B54E38">
        <w:rPr>
          <w:szCs w:val="24"/>
          <w:lang w:val="en-US"/>
        </w:rPr>
        <w:t>ers, explains LPT in more detail</w:t>
      </w:r>
      <w:r w:rsidRPr="00B54E38">
        <w:rPr>
          <w:szCs w:val="24"/>
          <w:lang w:val="en-US"/>
        </w:rPr>
        <w:t xml:space="preserve"> on his website.</w:t>
      </w:r>
    </w:p>
    <w:p w:rsidR="00D253B7" w:rsidRPr="00B54E38" w:rsidRDefault="00D253B7" w:rsidP="00D253B7">
      <w:pPr>
        <w:spacing w:line="360" w:lineRule="auto"/>
        <w:rPr>
          <w:b/>
          <w:i/>
          <w:sz w:val="32"/>
          <w:szCs w:val="32"/>
          <w:lang w:val="en-US"/>
        </w:rPr>
      </w:pPr>
      <w:r w:rsidRPr="00B54E38">
        <w:rPr>
          <w:b/>
          <w:i/>
          <w:sz w:val="32"/>
          <w:szCs w:val="32"/>
          <w:lang w:val="en-US"/>
        </w:rPr>
        <w:t>Goal Tree</w:t>
      </w:r>
    </w:p>
    <w:p w:rsidR="00D253B7" w:rsidRPr="00B54E38" w:rsidRDefault="00D253B7" w:rsidP="00D253B7">
      <w:pPr>
        <w:spacing w:line="360" w:lineRule="auto"/>
        <w:rPr>
          <w:b/>
          <w:i/>
          <w:szCs w:val="24"/>
          <w:lang w:val="en-US"/>
        </w:rPr>
      </w:pPr>
      <w:r w:rsidRPr="00B54E38">
        <w:rPr>
          <w:szCs w:val="24"/>
          <w:lang w:val="en-US"/>
        </w:rPr>
        <w:t>A Goal Tree is built on a necessity logic-based relationship. At the top is a single goal, dependent on, ideally, three to five critical success factors (CSF). More of these factors would indicate badly-stated goal making the whole effort much more likely to fail.</w:t>
      </w:r>
      <w:r w:rsidR="0084117E">
        <w:rPr>
          <w:szCs w:val="24"/>
          <w:lang w:val="en-US"/>
        </w:rPr>
        <w:t xml:space="preserve"> </w:t>
      </w:r>
      <w:r w:rsidRPr="00B54E38">
        <w:rPr>
          <w:szCs w:val="24"/>
          <w:lang w:val="en-US"/>
        </w:rPr>
        <w:t>Under each CSF are several necessary conditions (NC). The goal can only be accomplished after all NCs are met (</w:t>
      </w:r>
      <w:proofErr w:type="spellStart"/>
      <w:r w:rsidRPr="00B54E38">
        <w:rPr>
          <w:szCs w:val="24"/>
          <w:lang w:val="en-US"/>
        </w:rPr>
        <w:t>Dettmer</w:t>
      </w:r>
      <w:proofErr w:type="spellEnd"/>
      <w:r w:rsidRPr="00B54E38">
        <w:rPr>
          <w:szCs w:val="24"/>
          <w:lang w:val="en-US"/>
        </w:rPr>
        <w:t>, 2007).</w:t>
      </w:r>
    </w:p>
    <w:p w:rsidR="00D253B7" w:rsidRPr="00B54E38" w:rsidRDefault="00D253B7" w:rsidP="00D253B7">
      <w:pPr>
        <w:keepNext/>
        <w:spacing w:line="360" w:lineRule="auto"/>
        <w:jc w:val="center"/>
        <w:rPr>
          <w:lang w:val="en-US"/>
        </w:rPr>
      </w:pPr>
      <w:r w:rsidRPr="00B54E38">
        <w:rPr>
          <w:noProof/>
          <w:lang w:val="sk-SK" w:eastAsia="sk-SK"/>
        </w:rPr>
        <w:drawing>
          <wp:inline distT="0" distB="0" distL="0" distR="0">
            <wp:extent cx="5778072" cy="4125433"/>
            <wp:effectExtent l="19050" t="0" r="0" b="0"/>
            <wp:docPr id="23" name="Picture 4" descr="https://i1.wp.com/christian.hohmann.free.fr/images/stories/toc/goal%20tree%20en%20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1.wp.com/christian.hohmann.free.fr/images/stories/toc/goal%20tree%20en%20v3.jpg"/>
                    <pic:cNvPicPr>
                      <a:picLocks noChangeAspect="1" noChangeArrowheads="1"/>
                    </pic:cNvPicPr>
                  </pic:nvPicPr>
                  <pic:blipFill>
                    <a:blip r:embed="rId19" cstate="print"/>
                    <a:srcRect/>
                    <a:stretch>
                      <a:fillRect/>
                    </a:stretch>
                  </pic:blipFill>
                  <pic:spPr bwMode="auto">
                    <a:xfrm>
                      <a:off x="0" y="0"/>
                      <a:ext cx="5791490" cy="4135013"/>
                    </a:xfrm>
                    <a:prstGeom prst="rect">
                      <a:avLst/>
                    </a:prstGeom>
                    <a:noFill/>
                    <a:ln w="9525">
                      <a:noFill/>
                      <a:miter lim="800000"/>
                      <a:headEnd/>
                      <a:tailEnd/>
                    </a:ln>
                  </pic:spPr>
                </pic:pic>
              </a:graphicData>
            </a:graphic>
          </wp:inline>
        </w:drawing>
      </w:r>
    </w:p>
    <w:p w:rsidR="00D253B7" w:rsidRPr="00B54E38" w:rsidRDefault="00D253B7" w:rsidP="00D253B7">
      <w:pPr>
        <w:spacing w:line="360" w:lineRule="auto"/>
        <w:rPr>
          <w:i/>
          <w:szCs w:val="24"/>
          <w:lang w:val="en-US"/>
        </w:rPr>
      </w:pPr>
      <w:r w:rsidRPr="00B54E38">
        <w:rPr>
          <w:i/>
          <w:szCs w:val="24"/>
          <w:lang w:val="en-US"/>
        </w:rPr>
        <w:t>(</w:t>
      </w:r>
      <w:proofErr w:type="spellStart"/>
      <w:r w:rsidRPr="00B54E38">
        <w:rPr>
          <w:i/>
          <w:szCs w:val="24"/>
          <w:lang w:val="en-US"/>
        </w:rPr>
        <w:t>Hohmann</w:t>
      </w:r>
      <w:proofErr w:type="spellEnd"/>
      <w:r w:rsidRPr="00B54E38">
        <w:rPr>
          <w:i/>
          <w:szCs w:val="24"/>
          <w:lang w:val="en-US"/>
        </w:rPr>
        <w:t>, 2014)</w:t>
      </w:r>
    </w:p>
    <w:p w:rsidR="00D253B7" w:rsidRPr="00B54E38" w:rsidRDefault="00D253B7" w:rsidP="00D253B7">
      <w:pPr>
        <w:spacing w:line="360" w:lineRule="auto"/>
        <w:rPr>
          <w:b/>
          <w:i/>
          <w:sz w:val="32"/>
          <w:szCs w:val="32"/>
          <w:lang w:val="en-US"/>
        </w:rPr>
      </w:pPr>
      <w:r w:rsidRPr="00B54E38">
        <w:rPr>
          <w:b/>
          <w:i/>
          <w:sz w:val="32"/>
          <w:szCs w:val="32"/>
          <w:lang w:val="en-US"/>
        </w:rPr>
        <w:t>Current Reality Tree</w:t>
      </w:r>
    </w:p>
    <w:p w:rsidR="0055589E" w:rsidRPr="00B54E38" w:rsidRDefault="00D253B7" w:rsidP="00D253B7">
      <w:pPr>
        <w:spacing w:line="360" w:lineRule="auto"/>
        <w:rPr>
          <w:szCs w:val="24"/>
          <w:lang w:val="en-US"/>
        </w:rPr>
      </w:pPr>
      <w:r w:rsidRPr="00B54E38">
        <w:rPr>
          <w:szCs w:val="24"/>
          <w:lang w:val="en-US"/>
        </w:rPr>
        <w:t>The Current Reality Tree (CRT) is the first of TP Tools.</w:t>
      </w:r>
      <w:r w:rsidR="00281EED" w:rsidRPr="00B54E38">
        <w:rPr>
          <w:szCs w:val="24"/>
          <w:lang w:val="en-US"/>
        </w:rPr>
        <w:t xml:space="preserve"> </w:t>
      </w:r>
      <w:r w:rsidR="00E40667" w:rsidRPr="00B54E38">
        <w:rPr>
          <w:szCs w:val="24"/>
          <w:lang w:val="en-US"/>
        </w:rPr>
        <w:t>Its</w:t>
      </w:r>
      <w:r w:rsidR="00281EED" w:rsidRPr="00B54E38">
        <w:rPr>
          <w:szCs w:val="24"/>
          <w:lang w:val="en-US"/>
        </w:rPr>
        <w:t xml:space="preserve"> </w:t>
      </w:r>
      <w:r w:rsidR="00077D22" w:rsidRPr="00B54E38">
        <w:rPr>
          <w:szCs w:val="24"/>
          <w:lang w:val="en-US"/>
        </w:rPr>
        <w:t>understanding is relatively intelligible and straightforward.</w:t>
      </w:r>
      <w:r w:rsidRPr="00B54E38">
        <w:rPr>
          <w:szCs w:val="24"/>
          <w:lang w:val="en-US"/>
        </w:rPr>
        <w:t xml:space="preserve"> As the name suggests, diagram depicts current state with focus on negative cause-and-effect relationships which end up obstructing the final goal(s) at the top. At the bottom </w:t>
      </w:r>
      <w:proofErr w:type="spellStart"/>
      <w:r w:rsidRPr="00B54E38">
        <w:rPr>
          <w:szCs w:val="24"/>
          <w:lang w:val="en-US"/>
        </w:rPr>
        <w:t>lie</w:t>
      </w:r>
      <w:proofErr w:type="spellEnd"/>
      <w:r w:rsidRPr="00B54E38">
        <w:rPr>
          <w:szCs w:val="24"/>
          <w:lang w:val="en-US"/>
        </w:rPr>
        <w:t xml:space="preserve"> root causes starting the chain reaction made from</w:t>
      </w:r>
      <w:r w:rsidR="000C4AAE">
        <w:rPr>
          <w:szCs w:val="24"/>
          <w:lang w:val="en-US"/>
        </w:rPr>
        <w:t xml:space="preserve"> </w:t>
      </w:r>
      <w:r w:rsidRPr="00B54E38">
        <w:rPr>
          <w:szCs w:val="24"/>
          <w:lang w:val="en-US"/>
        </w:rPr>
        <w:t>intermediary, typically undesirable effects (</w:t>
      </w:r>
      <w:proofErr w:type="spellStart"/>
      <w:r w:rsidRPr="00B54E38">
        <w:rPr>
          <w:szCs w:val="24"/>
          <w:lang w:val="en-US"/>
        </w:rPr>
        <w:t>Hohnmann</w:t>
      </w:r>
      <w:proofErr w:type="spellEnd"/>
      <w:r w:rsidRPr="00B54E38">
        <w:rPr>
          <w:szCs w:val="24"/>
          <w:lang w:val="en-US"/>
        </w:rPr>
        <w:t>, 2014).</w:t>
      </w:r>
    </w:p>
    <w:p w:rsidR="0055589E" w:rsidRPr="00B54E38" w:rsidRDefault="0055589E">
      <w:pPr>
        <w:suppressAutoHyphens w:val="0"/>
        <w:jc w:val="left"/>
        <w:rPr>
          <w:szCs w:val="24"/>
          <w:lang w:val="en-US"/>
        </w:rPr>
      </w:pPr>
      <w:r w:rsidRPr="00B54E38">
        <w:rPr>
          <w:szCs w:val="24"/>
          <w:lang w:val="en-US"/>
        </w:rPr>
        <w:br w:type="page"/>
      </w:r>
    </w:p>
    <w:p w:rsidR="00D253B7" w:rsidRPr="00B54E38" w:rsidRDefault="00D253B7" w:rsidP="00D253B7">
      <w:pPr>
        <w:spacing w:line="360" w:lineRule="auto"/>
        <w:rPr>
          <w:b/>
          <w:i/>
          <w:sz w:val="32"/>
          <w:szCs w:val="32"/>
          <w:lang w:val="en-US"/>
        </w:rPr>
      </w:pPr>
      <w:r w:rsidRPr="00B54E38">
        <w:rPr>
          <w:b/>
          <w:i/>
          <w:sz w:val="32"/>
          <w:szCs w:val="32"/>
          <w:lang w:val="en-US"/>
        </w:rPr>
        <w:lastRenderedPageBreak/>
        <w:t>Evaporating Cloud</w:t>
      </w:r>
    </w:p>
    <w:p w:rsidR="00D253B7" w:rsidRPr="00B54E38" w:rsidRDefault="00D253B7" w:rsidP="00D253B7">
      <w:pPr>
        <w:spacing w:line="360" w:lineRule="auto"/>
        <w:rPr>
          <w:szCs w:val="24"/>
          <w:lang w:val="en-US"/>
        </w:rPr>
      </w:pPr>
      <w:r w:rsidRPr="00B54E38">
        <w:rPr>
          <w:szCs w:val="24"/>
          <w:lang w:val="en-US"/>
        </w:rPr>
        <w:t xml:space="preserve">Next tool is the Evaporating Cloud (EC), also known as Conflict Resolution Diagram. According to </w:t>
      </w:r>
      <w:proofErr w:type="spellStart"/>
      <w:r w:rsidRPr="00B54E38">
        <w:rPr>
          <w:szCs w:val="24"/>
          <w:lang w:val="en-US"/>
        </w:rPr>
        <w:t>Hohmann</w:t>
      </w:r>
      <w:proofErr w:type="spellEnd"/>
      <w:r w:rsidRPr="00B54E38">
        <w:rPr>
          <w:szCs w:val="24"/>
          <w:lang w:val="en-US"/>
        </w:rPr>
        <w:t>, it's based on two assumptions:</w:t>
      </w:r>
    </w:p>
    <w:p w:rsidR="00D253B7" w:rsidRPr="00B54E38" w:rsidRDefault="00D253B7" w:rsidP="00D253B7">
      <w:pPr>
        <w:pStyle w:val="ListParagraph"/>
        <w:numPr>
          <w:ilvl w:val="0"/>
          <w:numId w:val="13"/>
        </w:numPr>
        <w:spacing w:line="360" w:lineRule="auto"/>
        <w:rPr>
          <w:szCs w:val="24"/>
          <w:lang w:val="en-US"/>
        </w:rPr>
      </w:pPr>
      <w:r w:rsidRPr="00B54E38">
        <w:rPr>
          <w:szCs w:val="24"/>
          <w:lang w:val="en-US"/>
        </w:rPr>
        <w:t xml:space="preserve">Conflicts (opposition about objectives or opposite points of view, for instance) tend to be settled by compromise. Yet compromising requires making concessions that lead to a solution which isn’t satisfactory for </w:t>
      </w:r>
      <w:proofErr w:type="gramStart"/>
      <w:r w:rsidRPr="00B54E38">
        <w:rPr>
          <w:szCs w:val="24"/>
          <w:lang w:val="en-US"/>
        </w:rPr>
        <w:t>neither side, hence a win-lose or</w:t>
      </w:r>
      <w:proofErr w:type="gramEnd"/>
      <w:r w:rsidRPr="00B54E38">
        <w:rPr>
          <w:szCs w:val="24"/>
          <w:lang w:val="en-US"/>
        </w:rPr>
        <w:t xml:space="preserve"> lose-lose situation.</w:t>
      </w:r>
    </w:p>
    <w:p w:rsidR="00D253B7" w:rsidRPr="00B54E38" w:rsidRDefault="00D253B7" w:rsidP="00D253B7">
      <w:pPr>
        <w:pStyle w:val="ListParagraph"/>
        <w:numPr>
          <w:ilvl w:val="0"/>
          <w:numId w:val="13"/>
        </w:numPr>
        <w:spacing w:line="360" w:lineRule="auto"/>
        <w:rPr>
          <w:szCs w:val="24"/>
          <w:lang w:val="en-US"/>
        </w:rPr>
      </w:pPr>
      <w:r w:rsidRPr="00B54E38">
        <w:rPr>
          <w:szCs w:val="24"/>
          <w:lang w:val="en-US"/>
        </w:rPr>
        <w:t>Conflicts are often the result of false assumptions, beliefs or myths which constrain needlessly the organization. As two opposite things cannot be true at the same time, one is necessarily false. If the falseness can be debunked, the conflict disappears (evaporates) and a no-compromise, win-win solution is found</w:t>
      </w:r>
    </w:p>
    <w:p w:rsidR="00D253B7" w:rsidRPr="00B54E38" w:rsidRDefault="00D253B7" w:rsidP="00D253B7">
      <w:pPr>
        <w:spacing w:line="360" w:lineRule="auto"/>
        <w:rPr>
          <w:szCs w:val="24"/>
          <w:lang w:val="en-US"/>
        </w:rPr>
      </w:pPr>
      <w:r w:rsidRPr="00B54E38">
        <w:rPr>
          <w:szCs w:val="24"/>
          <w:lang w:val="en-US"/>
        </w:rPr>
        <w:t>Typically, EC consists of five entities, where A represents the objective trying to</w:t>
      </w:r>
      <w:r w:rsidR="000C4AAE">
        <w:rPr>
          <w:szCs w:val="24"/>
          <w:lang w:val="en-US"/>
        </w:rPr>
        <w:t xml:space="preserve"> be</w:t>
      </w:r>
      <w:r w:rsidRPr="00B54E38">
        <w:rPr>
          <w:szCs w:val="24"/>
          <w:lang w:val="en-US"/>
        </w:rPr>
        <w:t xml:space="preserve"> achieve</w:t>
      </w:r>
      <w:r w:rsidR="000C4AAE">
        <w:rPr>
          <w:szCs w:val="24"/>
          <w:lang w:val="en-US"/>
        </w:rPr>
        <w:t>d</w:t>
      </w:r>
      <w:r w:rsidRPr="00B54E38">
        <w:rPr>
          <w:szCs w:val="24"/>
          <w:lang w:val="en-US"/>
        </w:rPr>
        <w:t xml:space="preserve">. B and C are </w:t>
      </w:r>
      <w:r w:rsidRPr="00B54E38">
        <w:rPr>
          <w:i/>
          <w:szCs w:val="24"/>
          <w:lang w:val="en-US"/>
        </w:rPr>
        <w:t xml:space="preserve">both </w:t>
      </w:r>
      <w:r w:rsidRPr="00B54E38">
        <w:rPr>
          <w:szCs w:val="24"/>
          <w:lang w:val="en-US"/>
        </w:rPr>
        <w:t xml:space="preserve">necessary to reach it. D is a prerequisite to B, D' is a prerequisite to C, however D and D' cannot coexist </w:t>
      </w:r>
      <w:r w:rsidR="00521EF7" w:rsidRPr="00B54E38">
        <w:rPr>
          <w:szCs w:val="24"/>
          <w:lang w:val="en-US"/>
        </w:rPr>
        <w:t>simultaneously</w:t>
      </w:r>
      <w:r w:rsidRPr="00B54E38">
        <w:rPr>
          <w:szCs w:val="24"/>
          <w:lang w:val="en-US"/>
        </w:rPr>
        <w:t>, therefore a conflict emerges. Cloud is then resolved by either invalidating one of the assumptions of the diagram or providing an injection which changes the situation (</w:t>
      </w:r>
      <w:proofErr w:type="spellStart"/>
      <w:r w:rsidRPr="00B54E38">
        <w:rPr>
          <w:szCs w:val="24"/>
          <w:lang w:val="en-US"/>
        </w:rPr>
        <w:t>Hohmann</w:t>
      </w:r>
      <w:proofErr w:type="spellEnd"/>
      <w:r w:rsidRPr="00B54E38">
        <w:rPr>
          <w:szCs w:val="24"/>
          <w:lang w:val="en-US"/>
        </w:rPr>
        <w:t>, 2014).</w:t>
      </w:r>
    </w:p>
    <w:p w:rsidR="00D253B7" w:rsidRPr="00B54E38" w:rsidRDefault="00D253B7" w:rsidP="00D253B7">
      <w:pPr>
        <w:keepNext/>
        <w:spacing w:line="360" w:lineRule="auto"/>
        <w:rPr>
          <w:lang w:val="en-US"/>
        </w:rPr>
      </w:pPr>
      <w:r w:rsidRPr="00B54E38">
        <w:rPr>
          <w:noProof/>
          <w:lang w:val="sk-SK" w:eastAsia="sk-SK"/>
        </w:rPr>
        <w:drawing>
          <wp:inline distT="0" distB="0" distL="0" distR="0">
            <wp:extent cx="2787946" cy="1171332"/>
            <wp:effectExtent l="19050" t="0" r="0" b="0"/>
            <wp:docPr id="31" name="Picture 7" descr="https://i2.wp.com/christian.hohmann.free.fr/images/stories/toc/c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christian.hohmann.free.fr/images/stories/toc/crd.png"/>
                    <pic:cNvPicPr>
                      <a:picLocks noChangeAspect="1" noChangeArrowheads="1"/>
                    </pic:cNvPicPr>
                  </pic:nvPicPr>
                  <pic:blipFill>
                    <a:blip r:embed="rId20" cstate="print"/>
                    <a:srcRect/>
                    <a:stretch>
                      <a:fillRect/>
                    </a:stretch>
                  </pic:blipFill>
                  <pic:spPr bwMode="auto">
                    <a:xfrm>
                      <a:off x="0" y="0"/>
                      <a:ext cx="2791387" cy="1172778"/>
                    </a:xfrm>
                    <a:prstGeom prst="rect">
                      <a:avLst/>
                    </a:prstGeom>
                    <a:noFill/>
                    <a:ln w="9525">
                      <a:noFill/>
                      <a:miter lim="800000"/>
                      <a:headEnd/>
                      <a:tailEnd/>
                    </a:ln>
                  </pic:spPr>
                </pic:pic>
              </a:graphicData>
            </a:graphic>
          </wp:inline>
        </w:drawing>
      </w:r>
    </w:p>
    <w:p w:rsidR="00D253B7" w:rsidRPr="00B54E38" w:rsidRDefault="00D253B7" w:rsidP="00D253B7">
      <w:pPr>
        <w:spacing w:line="360" w:lineRule="auto"/>
        <w:rPr>
          <w:i/>
          <w:szCs w:val="24"/>
          <w:lang w:val="en-US"/>
        </w:rPr>
      </w:pPr>
      <w:r w:rsidRPr="00B54E38">
        <w:rPr>
          <w:i/>
          <w:szCs w:val="24"/>
          <w:lang w:val="en-US"/>
        </w:rPr>
        <w:t>(</w:t>
      </w:r>
      <w:proofErr w:type="spellStart"/>
      <w:r w:rsidRPr="00B54E38">
        <w:rPr>
          <w:i/>
          <w:szCs w:val="24"/>
          <w:lang w:val="en-US"/>
        </w:rPr>
        <w:t>Hohmann</w:t>
      </w:r>
      <w:proofErr w:type="spellEnd"/>
      <w:r w:rsidRPr="00B54E38">
        <w:rPr>
          <w:i/>
          <w:szCs w:val="24"/>
          <w:lang w:val="en-US"/>
        </w:rPr>
        <w:t>, 2014)</w:t>
      </w:r>
    </w:p>
    <w:p w:rsidR="00D253B7" w:rsidRPr="00B54E38" w:rsidRDefault="00D253B7" w:rsidP="00D253B7">
      <w:pPr>
        <w:spacing w:line="360" w:lineRule="auto"/>
        <w:rPr>
          <w:b/>
          <w:i/>
          <w:sz w:val="32"/>
          <w:szCs w:val="32"/>
          <w:lang w:val="en-US"/>
        </w:rPr>
      </w:pPr>
      <w:r w:rsidRPr="00B54E38">
        <w:rPr>
          <w:b/>
          <w:i/>
          <w:sz w:val="32"/>
          <w:szCs w:val="32"/>
          <w:lang w:val="en-US"/>
        </w:rPr>
        <w:t>Future Reality Tree</w:t>
      </w:r>
    </w:p>
    <w:p w:rsidR="00D253B7" w:rsidRPr="00B54E38" w:rsidRDefault="00D253B7" w:rsidP="00D253B7">
      <w:pPr>
        <w:spacing w:line="360" w:lineRule="auto"/>
        <w:rPr>
          <w:szCs w:val="24"/>
          <w:lang w:val="en-US"/>
        </w:rPr>
      </w:pPr>
      <w:r w:rsidRPr="00B54E38">
        <w:rPr>
          <w:szCs w:val="24"/>
          <w:lang w:val="en-US"/>
        </w:rPr>
        <w:t xml:space="preserve">Future Reality Tree (FRT) </w:t>
      </w:r>
      <w:r w:rsidR="00521EF7" w:rsidRPr="00B54E38">
        <w:rPr>
          <w:szCs w:val="24"/>
          <w:lang w:val="en-US"/>
        </w:rPr>
        <w:t>visualizes</w:t>
      </w:r>
      <w:r w:rsidRPr="00B54E38">
        <w:rPr>
          <w:szCs w:val="24"/>
          <w:lang w:val="en-US"/>
        </w:rPr>
        <w:t xml:space="preserve"> the causality behind</w:t>
      </w:r>
      <w:r w:rsidR="00DD1258">
        <w:rPr>
          <w:szCs w:val="24"/>
          <w:lang w:val="en-US"/>
        </w:rPr>
        <w:t xml:space="preserve"> the</w:t>
      </w:r>
      <w:r w:rsidRPr="00B54E38">
        <w:rPr>
          <w:szCs w:val="24"/>
          <w:lang w:val="en-US"/>
        </w:rPr>
        <w:t xml:space="preserve"> desired change in the future, </w:t>
      </w:r>
      <w:r w:rsidR="00521EF7" w:rsidRPr="00B54E38">
        <w:rPr>
          <w:szCs w:val="24"/>
          <w:lang w:val="en-US"/>
        </w:rPr>
        <w:t>similarly</w:t>
      </w:r>
      <w:r w:rsidRPr="00B54E38">
        <w:rPr>
          <w:szCs w:val="24"/>
          <w:lang w:val="en-US"/>
        </w:rPr>
        <w:t xml:space="preserve"> to CRT, in cause-and-effect relationships. Undesirable effects from CRT are turned into desirable effects with initial injections and cascade reaction of mentioned cause-and-effect relationships, eventually resulting into the final goal. FRT represents could-be future, but doesn't </w:t>
      </w:r>
      <w:r w:rsidR="00521EF7" w:rsidRPr="00B54E38">
        <w:rPr>
          <w:szCs w:val="24"/>
          <w:lang w:val="en-US"/>
        </w:rPr>
        <w:t>necessarily</w:t>
      </w:r>
      <w:r w:rsidRPr="00B54E38">
        <w:rPr>
          <w:szCs w:val="24"/>
          <w:lang w:val="en-US"/>
        </w:rPr>
        <w:t xml:space="preserve"> show how to reach it (</w:t>
      </w:r>
      <w:proofErr w:type="spellStart"/>
      <w:r w:rsidRPr="00B54E38">
        <w:rPr>
          <w:szCs w:val="24"/>
          <w:lang w:val="en-US"/>
        </w:rPr>
        <w:t>Hohmann</w:t>
      </w:r>
      <w:proofErr w:type="spellEnd"/>
      <w:r w:rsidRPr="00B54E38">
        <w:rPr>
          <w:szCs w:val="24"/>
          <w:lang w:val="en-US"/>
        </w:rPr>
        <w:t>, 2015).</w:t>
      </w:r>
    </w:p>
    <w:p w:rsidR="00D253B7" w:rsidRPr="00B54E38" w:rsidRDefault="00D253B7" w:rsidP="00D253B7">
      <w:pPr>
        <w:spacing w:line="360" w:lineRule="auto"/>
        <w:rPr>
          <w:b/>
          <w:i/>
          <w:sz w:val="32"/>
          <w:szCs w:val="32"/>
          <w:lang w:val="en-US"/>
        </w:rPr>
      </w:pPr>
      <w:r w:rsidRPr="00B54E38">
        <w:rPr>
          <w:b/>
          <w:i/>
          <w:sz w:val="32"/>
          <w:szCs w:val="32"/>
          <w:lang w:val="en-US"/>
        </w:rPr>
        <w:t>Prerequisite Tree</w:t>
      </w:r>
    </w:p>
    <w:p w:rsidR="00D253B7" w:rsidRPr="00B54E38" w:rsidRDefault="00D253B7" w:rsidP="00D253B7">
      <w:pPr>
        <w:spacing w:line="360" w:lineRule="auto"/>
        <w:rPr>
          <w:szCs w:val="24"/>
          <w:lang w:val="en-US"/>
        </w:rPr>
      </w:pPr>
      <w:r w:rsidRPr="00B54E38">
        <w:rPr>
          <w:szCs w:val="24"/>
          <w:lang w:val="en-US"/>
        </w:rPr>
        <w:t xml:space="preserve">Prerequisite Tree (PRT) is used to surface and overcome obstacles arising during achieving the intermediary goals. Related intermediary goals subsequently prove that these obstacles </w:t>
      </w:r>
      <w:r w:rsidRPr="00B54E38">
        <w:rPr>
          <w:szCs w:val="24"/>
          <w:lang w:val="en-US"/>
        </w:rPr>
        <w:lastRenderedPageBreak/>
        <w:t>can indeed be neutralized. These goals form a graph of steps needed for meeting the final objective. PRT is the preparatory work for the coming implementation action plan as well as a useful communication tool and a means to overcome fear and/or resistance to change (</w:t>
      </w:r>
      <w:proofErr w:type="spellStart"/>
      <w:r w:rsidRPr="00B54E38">
        <w:rPr>
          <w:szCs w:val="24"/>
          <w:lang w:val="en-US"/>
        </w:rPr>
        <w:t>Hohmann</w:t>
      </w:r>
      <w:proofErr w:type="spellEnd"/>
      <w:r w:rsidRPr="00B54E38">
        <w:rPr>
          <w:szCs w:val="24"/>
          <w:lang w:val="en-US"/>
        </w:rPr>
        <w:t>, 2015).</w:t>
      </w:r>
    </w:p>
    <w:p w:rsidR="00D253B7" w:rsidRPr="00B54E38" w:rsidRDefault="00D253B7" w:rsidP="00D253B7">
      <w:pPr>
        <w:spacing w:line="360" w:lineRule="auto"/>
        <w:rPr>
          <w:b/>
          <w:i/>
          <w:sz w:val="32"/>
          <w:szCs w:val="32"/>
          <w:lang w:val="en-US"/>
        </w:rPr>
      </w:pPr>
      <w:r w:rsidRPr="00B54E38">
        <w:rPr>
          <w:b/>
          <w:i/>
          <w:sz w:val="32"/>
          <w:szCs w:val="32"/>
          <w:lang w:val="en-US"/>
        </w:rPr>
        <w:t>Transition Tree</w:t>
      </w:r>
    </w:p>
    <w:p w:rsidR="00D253B7" w:rsidRPr="00B54E38" w:rsidRDefault="00D253B7" w:rsidP="00D253B7">
      <w:pPr>
        <w:spacing w:line="360" w:lineRule="auto"/>
        <w:rPr>
          <w:szCs w:val="24"/>
          <w:lang w:val="en-US"/>
        </w:rPr>
      </w:pPr>
      <w:r w:rsidRPr="00B54E38">
        <w:rPr>
          <w:szCs w:val="24"/>
          <w:lang w:val="en-US"/>
        </w:rPr>
        <w:t>Transition Tree (TT) is the last of both TP tools and LTP. It illustrates a step-by-step transition from the original to</w:t>
      </w:r>
      <w:r w:rsidR="00DD1258">
        <w:rPr>
          <w:szCs w:val="24"/>
          <w:lang w:val="en-US"/>
        </w:rPr>
        <w:t xml:space="preserve"> the</w:t>
      </w:r>
      <w:r w:rsidRPr="00B54E38">
        <w:rPr>
          <w:szCs w:val="24"/>
          <w:lang w:val="en-US"/>
        </w:rPr>
        <w:t xml:space="preserve"> desired state. Basically, the TT combines an entity of current reality, a statement of need and an action (injection) to create a new reality. This basic structure is repeated from the lowest or farthest condition to change up to the closest to the objective on top of the Transition Tree (</w:t>
      </w:r>
      <w:proofErr w:type="spellStart"/>
      <w:r w:rsidRPr="00B54E38">
        <w:rPr>
          <w:szCs w:val="24"/>
          <w:lang w:val="en-US"/>
        </w:rPr>
        <w:t>Hohmann</w:t>
      </w:r>
      <w:proofErr w:type="spellEnd"/>
      <w:r w:rsidRPr="00B54E38">
        <w:rPr>
          <w:szCs w:val="24"/>
          <w:lang w:val="en-US"/>
        </w:rPr>
        <w:t>, 2015).</w:t>
      </w:r>
    </w:p>
    <w:p w:rsidR="00344AB4" w:rsidRPr="00B54E38" w:rsidRDefault="00344AB4" w:rsidP="007B431D">
      <w:pPr>
        <w:pStyle w:val="Heading2"/>
        <w:spacing w:line="360" w:lineRule="auto"/>
        <w:rPr>
          <w:lang w:val="en-US"/>
        </w:rPr>
      </w:pPr>
      <w:bookmarkStart w:id="13" w:name="_Toc517732588"/>
      <w:r w:rsidRPr="00B54E38">
        <w:rPr>
          <w:lang w:val="en-US"/>
        </w:rPr>
        <w:t>ERP</w:t>
      </w:r>
      <w:bookmarkEnd w:id="13"/>
    </w:p>
    <w:p w:rsidR="00A16D1D" w:rsidRPr="00B54E38" w:rsidRDefault="0042145E" w:rsidP="007B431D">
      <w:pPr>
        <w:pStyle w:val="Heading3"/>
        <w:spacing w:line="360" w:lineRule="auto"/>
        <w:ind w:left="720" w:hanging="720"/>
        <w:rPr>
          <w:lang w:val="en-US"/>
        </w:rPr>
      </w:pPr>
      <w:bookmarkStart w:id="14" w:name="_Toc517732589"/>
      <w:r w:rsidRPr="00B54E38">
        <w:rPr>
          <w:lang w:val="en-US"/>
        </w:rPr>
        <w:t>Introduction</w:t>
      </w:r>
      <w:bookmarkEnd w:id="14"/>
    </w:p>
    <w:p w:rsidR="003D37F2" w:rsidRPr="00B54E38" w:rsidRDefault="0064016C" w:rsidP="003D37F2">
      <w:pPr>
        <w:tabs>
          <w:tab w:val="left" w:pos="5629"/>
          <w:tab w:val="left" w:pos="6396"/>
        </w:tabs>
        <w:spacing w:line="360" w:lineRule="auto"/>
        <w:rPr>
          <w:szCs w:val="24"/>
          <w:lang w:val="en-US"/>
        </w:rPr>
      </w:pPr>
      <w:r w:rsidRPr="00B54E38">
        <w:rPr>
          <w:szCs w:val="24"/>
          <w:lang w:val="en-US"/>
        </w:rPr>
        <w:t xml:space="preserve">Acronym ERP refers to a business management software which covers day-to-day business </w:t>
      </w:r>
      <w:r w:rsidR="00521EF7">
        <w:rPr>
          <w:szCs w:val="24"/>
          <w:lang w:val="en-US"/>
        </w:rPr>
        <w:t>activities</w:t>
      </w:r>
      <w:r w:rsidRPr="00B54E38">
        <w:rPr>
          <w:szCs w:val="24"/>
          <w:lang w:val="en-US"/>
        </w:rPr>
        <w:t xml:space="preserve"> including financials, supply chain, manufacturing, human resources, etc.</w:t>
      </w:r>
      <w:r w:rsidR="003D37F2" w:rsidRPr="00B54E38">
        <w:rPr>
          <w:szCs w:val="24"/>
          <w:lang w:val="en-US"/>
        </w:rPr>
        <w:t xml:space="preserve"> </w:t>
      </w:r>
    </w:p>
    <w:p w:rsidR="00A16D1D" w:rsidRPr="00B54E38" w:rsidRDefault="0064016C" w:rsidP="007B431D">
      <w:pPr>
        <w:tabs>
          <w:tab w:val="left" w:pos="5629"/>
          <w:tab w:val="left" w:pos="6396"/>
        </w:tabs>
        <w:spacing w:line="360" w:lineRule="auto"/>
        <w:rPr>
          <w:szCs w:val="24"/>
          <w:lang w:val="en-US"/>
        </w:rPr>
      </w:pPr>
      <w:r w:rsidRPr="00B54E38">
        <w:rPr>
          <w:szCs w:val="24"/>
          <w:lang w:val="en-US"/>
        </w:rPr>
        <w:t xml:space="preserve"> </w:t>
      </w:r>
      <w:r w:rsidR="0045344D" w:rsidRPr="00B54E38">
        <w:rPr>
          <w:szCs w:val="24"/>
          <w:lang w:val="en-US"/>
        </w:rPr>
        <w:t>There are multiple perspectives how ERP can be looked at.</w:t>
      </w:r>
      <w:r w:rsidR="0045344D" w:rsidRPr="00B54E38">
        <w:rPr>
          <w:szCs w:val="24"/>
          <w:lang w:val="en-US"/>
        </w:rPr>
        <w:tab/>
      </w:r>
    </w:p>
    <w:p w:rsidR="0045344D" w:rsidRPr="00B54E38" w:rsidRDefault="0045344D" w:rsidP="007B431D">
      <w:pPr>
        <w:pStyle w:val="ListParagraph"/>
        <w:numPr>
          <w:ilvl w:val="0"/>
          <w:numId w:val="16"/>
        </w:numPr>
        <w:tabs>
          <w:tab w:val="left" w:pos="5629"/>
        </w:tabs>
        <w:spacing w:line="360" w:lineRule="auto"/>
        <w:rPr>
          <w:szCs w:val="24"/>
          <w:lang w:val="en-US"/>
        </w:rPr>
      </w:pPr>
      <w:r w:rsidRPr="00B54E38">
        <w:rPr>
          <w:szCs w:val="24"/>
          <w:lang w:val="en-US"/>
        </w:rPr>
        <w:t>a commodity, a product in a form of computer software</w:t>
      </w:r>
    </w:p>
    <w:p w:rsidR="0045344D" w:rsidRPr="00B54E38" w:rsidRDefault="0045344D" w:rsidP="007B431D">
      <w:pPr>
        <w:pStyle w:val="ListParagraph"/>
        <w:numPr>
          <w:ilvl w:val="0"/>
          <w:numId w:val="16"/>
        </w:numPr>
        <w:tabs>
          <w:tab w:val="left" w:pos="5629"/>
        </w:tabs>
        <w:spacing w:line="360" w:lineRule="auto"/>
        <w:rPr>
          <w:szCs w:val="24"/>
          <w:lang w:val="en-US"/>
        </w:rPr>
      </w:pPr>
      <w:r w:rsidRPr="00B54E38">
        <w:rPr>
          <w:szCs w:val="24"/>
          <w:lang w:val="en-US"/>
        </w:rPr>
        <w:t>a development objective of mapping all processes and data of an enterprise into a comprehensive integrative structure</w:t>
      </w:r>
    </w:p>
    <w:p w:rsidR="00582BE5" w:rsidRPr="00B54E38" w:rsidRDefault="001D72B4" w:rsidP="00582BE5">
      <w:pPr>
        <w:pStyle w:val="ListParagraph"/>
        <w:numPr>
          <w:ilvl w:val="0"/>
          <w:numId w:val="16"/>
        </w:numPr>
        <w:tabs>
          <w:tab w:val="left" w:pos="5629"/>
        </w:tabs>
        <w:spacing w:line="360" w:lineRule="auto"/>
        <w:rPr>
          <w:szCs w:val="24"/>
          <w:lang w:val="en-US"/>
        </w:rPr>
      </w:pPr>
      <w:r w:rsidRPr="00B54E38">
        <w:rPr>
          <w:szCs w:val="24"/>
          <w:lang w:val="en-US"/>
        </w:rPr>
        <w:t>key element of an infrastructure that delivers a solution to business</w:t>
      </w:r>
    </w:p>
    <w:p w:rsidR="00582BE5" w:rsidRPr="00B54E38" w:rsidRDefault="00582BE5" w:rsidP="00582BE5">
      <w:pPr>
        <w:tabs>
          <w:tab w:val="left" w:pos="5629"/>
        </w:tabs>
        <w:spacing w:line="360" w:lineRule="auto"/>
        <w:rPr>
          <w:szCs w:val="24"/>
          <w:lang w:val="en-US"/>
        </w:rPr>
      </w:pPr>
      <w:r w:rsidRPr="00B54E38">
        <w:rPr>
          <w:szCs w:val="24"/>
          <w:lang w:val="en-US"/>
        </w:rPr>
        <w:t xml:space="preserve">(Klaus, </w:t>
      </w:r>
      <w:proofErr w:type="spellStart"/>
      <w:r w:rsidRPr="00B54E38">
        <w:rPr>
          <w:szCs w:val="24"/>
          <w:lang w:val="en-US"/>
        </w:rPr>
        <w:t>Rosemann</w:t>
      </w:r>
      <w:proofErr w:type="spellEnd"/>
      <w:r w:rsidRPr="00B54E38">
        <w:rPr>
          <w:szCs w:val="24"/>
          <w:lang w:val="en-US"/>
        </w:rPr>
        <w:t xml:space="preserve"> and Gable, 2000)</w:t>
      </w:r>
    </w:p>
    <w:p w:rsidR="00582BE5" w:rsidRPr="00B54E38" w:rsidRDefault="004960D4" w:rsidP="00582BE5">
      <w:pPr>
        <w:tabs>
          <w:tab w:val="left" w:pos="5629"/>
        </w:tabs>
        <w:spacing w:line="360" w:lineRule="auto"/>
        <w:rPr>
          <w:szCs w:val="24"/>
          <w:lang w:val="en-US"/>
        </w:rPr>
      </w:pPr>
      <w:r w:rsidRPr="00B54E38">
        <w:rPr>
          <w:szCs w:val="24"/>
          <w:lang w:val="en-US"/>
        </w:rPr>
        <w:t xml:space="preserve">Roots of ERP date back to the discrete manufacturers in 1960s. Software engineers created programs to monitor raw materials and guide plant supervisors on what to order and when to replenish. Thenceforth, these programs underwent several evolution stages to ERP systems as </w:t>
      </w:r>
      <w:r w:rsidR="00457568" w:rsidRPr="00B54E38">
        <w:rPr>
          <w:szCs w:val="24"/>
          <w:lang w:val="en-US"/>
        </w:rPr>
        <w:t>they are known</w:t>
      </w:r>
      <w:r w:rsidRPr="00B54E38">
        <w:rPr>
          <w:szCs w:val="24"/>
          <w:lang w:val="en-US"/>
        </w:rPr>
        <w:t xml:space="preserve"> nowadays. The ERP market has grown </w:t>
      </w:r>
      <w:r w:rsidR="00DD1258">
        <w:rPr>
          <w:szCs w:val="24"/>
          <w:lang w:val="en-US"/>
        </w:rPr>
        <w:t>in</w:t>
      </w:r>
      <w:r w:rsidRPr="00B54E38">
        <w:rPr>
          <w:szCs w:val="24"/>
          <w:lang w:val="en-US"/>
        </w:rPr>
        <w:t xml:space="preserve">to a billion-dollar industry with vendors targeting enterprises of all sizes from all industries (Bradford, 2015). </w:t>
      </w:r>
      <w:proofErr w:type="spellStart"/>
      <w:r w:rsidRPr="00B54E38">
        <w:rPr>
          <w:szCs w:val="24"/>
          <w:lang w:val="en-US"/>
        </w:rPr>
        <w:t>Capterra</w:t>
      </w:r>
      <w:proofErr w:type="spellEnd"/>
      <w:r w:rsidRPr="00B54E38">
        <w:rPr>
          <w:szCs w:val="24"/>
          <w:lang w:val="en-US"/>
        </w:rPr>
        <w:t xml:space="preserve"> did a research in January 2018, reaching out to software companies to collect their customer and user numbers. In case the company wasn't able to provide certain data points, </w:t>
      </w:r>
      <w:proofErr w:type="spellStart"/>
      <w:r w:rsidRPr="00B54E38">
        <w:rPr>
          <w:szCs w:val="24"/>
          <w:lang w:val="en-US"/>
        </w:rPr>
        <w:t>Capterra</w:t>
      </w:r>
      <w:proofErr w:type="spellEnd"/>
      <w:r w:rsidRPr="00B54E38">
        <w:rPr>
          <w:szCs w:val="24"/>
          <w:lang w:val="en-US"/>
        </w:rPr>
        <w:t xml:space="preserve"> generated estimates based on industry averages and additional research. Below are the results of this research (</w:t>
      </w:r>
      <w:proofErr w:type="spellStart"/>
      <w:r w:rsidRPr="00B54E38">
        <w:rPr>
          <w:szCs w:val="24"/>
          <w:lang w:val="en-US"/>
        </w:rPr>
        <w:t>Capterra</w:t>
      </w:r>
      <w:proofErr w:type="spellEnd"/>
      <w:r w:rsidRPr="00B54E38">
        <w:rPr>
          <w:szCs w:val="24"/>
          <w:lang w:val="en-US"/>
        </w:rPr>
        <w:t>, 2018).</w:t>
      </w:r>
    </w:p>
    <w:p w:rsidR="007C7747" w:rsidRPr="00B54E38" w:rsidRDefault="004960D4" w:rsidP="00C63C51">
      <w:pPr>
        <w:spacing w:line="360" w:lineRule="auto"/>
        <w:rPr>
          <w:i/>
          <w:szCs w:val="24"/>
          <w:lang w:val="en-US"/>
        </w:rPr>
      </w:pPr>
      <w:r w:rsidRPr="00B54E38">
        <w:rPr>
          <w:noProof/>
          <w:szCs w:val="24"/>
          <w:lang w:val="sk-SK" w:eastAsia="sk-SK"/>
        </w:rPr>
        <w:lastRenderedPageBreak/>
        <w:drawing>
          <wp:inline distT="0" distB="0" distL="0" distR="0">
            <wp:extent cx="4017073" cy="3419475"/>
            <wp:effectExtent l="19050" t="0" r="2477" b="0"/>
            <wp:docPr id="7" name="Picture 1" descr="https://blog.capterra.com/wp-content/uploads/2017/01/ERP-Pop-Chart-V2-720x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capterra.com/wp-content/uploads/2017/01/ERP-Pop-Chart-V2-720x613.png"/>
                    <pic:cNvPicPr>
                      <a:picLocks noChangeAspect="1" noChangeArrowheads="1"/>
                    </pic:cNvPicPr>
                  </pic:nvPicPr>
                  <pic:blipFill>
                    <a:blip r:embed="rId21" cstate="print"/>
                    <a:srcRect/>
                    <a:stretch>
                      <a:fillRect/>
                    </a:stretch>
                  </pic:blipFill>
                  <pic:spPr bwMode="auto">
                    <a:xfrm>
                      <a:off x="0" y="0"/>
                      <a:ext cx="4017073" cy="3419475"/>
                    </a:xfrm>
                    <a:prstGeom prst="rect">
                      <a:avLst/>
                    </a:prstGeom>
                    <a:noFill/>
                    <a:ln w="9525">
                      <a:noFill/>
                      <a:miter lim="800000"/>
                      <a:headEnd/>
                      <a:tailEnd/>
                    </a:ln>
                  </pic:spPr>
                </pic:pic>
              </a:graphicData>
            </a:graphic>
          </wp:inline>
        </w:drawing>
      </w:r>
    </w:p>
    <w:p w:rsidR="001D72B4" w:rsidRPr="00B54E38" w:rsidRDefault="00C63C51" w:rsidP="00C63C51">
      <w:pPr>
        <w:spacing w:line="360" w:lineRule="auto"/>
        <w:rPr>
          <w:i/>
          <w:szCs w:val="24"/>
          <w:lang w:val="en-US"/>
        </w:rPr>
      </w:pPr>
      <w:r w:rsidRPr="00B54E38">
        <w:rPr>
          <w:i/>
          <w:szCs w:val="24"/>
          <w:lang w:val="en-US"/>
        </w:rPr>
        <w:t>(</w:t>
      </w:r>
      <w:proofErr w:type="spellStart"/>
      <w:r w:rsidRPr="00B54E38">
        <w:rPr>
          <w:i/>
          <w:szCs w:val="24"/>
          <w:lang w:val="en-US"/>
        </w:rPr>
        <w:t>Capterra</w:t>
      </w:r>
      <w:proofErr w:type="spellEnd"/>
      <w:r w:rsidRPr="00B54E38">
        <w:rPr>
          <w:i/>
          <w:szCs w:val="24"/>
          <w:lang w:val="en-US"/>
        </w:rPr>
        <w:t>, 2018)</w:t>
      </w:r>
    </w:p>
    <w:p w:rsidR="00837B00" w:rsidRPr="00B54E38" w:rsidRDefault="00837B00" w:rsidP="007B431D">
      <w:pPr>
        <w:pStyle w:val="Heading3"/>
        <w:spacing w:line="360" w:lineRule="auto"/>
        <w:rPr>
          <w:lang w:val="en-US"/>
        </w:rPr>
      </w:pPr>
      <w:bookmarkStart w:id="15" w:name="_Toc517732590"/>
      <w:r w:rsidRPr="00B54E38">
        <w:rPr>
          <w:lang w:val="en-US"/>
        </w:rPr>
        <w:t>Purpose</w:t>
      </w:r>
      <w:bookmarkEnd w:id="15"/>
    </w:p>
    <w:p w:rsidR="00B90819" w:rsidRPr="00B54E38" w:rsidRDefault="00A16D1D" w:rsidP="00940D73">
      <w:pPr>
        <w:tabs>
          <w:tab w:val="left" w:pos="5629"/>
        </w:tabs>
        <w:spacing w:line="360" w:lineRule="auto"/>
        <w:rPr>
          <w:szCs w:val="24"/>
          <w:lang w:val="en-US"/>
        </w:rPr>
      </w:pPr>
      <w:r w:rsidRPr="00B54E38">
        <w:rPr>
          <w:szCs w:val="24"/>
          <w:lang w:val="en-US"/>
        </w:rPr>
        <w:t xml:space="preserve">Importance of software solutions has rapidly grown over the past decades. Nowadays, it's an absolute must for all competitive businesses. With an increasing number of various information systems, the issue of connecting these systems was becoming more and more severe. </w:t>
      </w:r>
      <w:r w:rsidR="00C77657" w:rsidRPr="00B54E38">
        <w:rPr>
          <w:szCs w:val="24"/>
          <w:lang w:val="en-US"/>
        </w:rPr>
        <w:t>Oracle, one of the leading companies in the market of ERP software, define the purpose of ERP as</w:t>
      </w:r>
      <w:r w:rsidR="003D37F2" w:rsidRPr="00B54E38">
        <w:rPr>
          <w:szCs w:val="24"/>
          <w:lang w:val="en-US"/>
        </w:rPr>
        <w:t xml:space="preserve"> </w:t>
      </w:r>
      <w:r w:rsidR="005F363B" w:rsidRPr="00B54E38">
        <w:rPr>
          <w:szCs w:val="24"/>
          <w:lang w:val="en-US"/>
        </w:rPr>
        <w:t>to „</w:t>
      </w:r>
      <w:r w:rsidR="00C77657" w:rsidRPr="00B54E38">
        <w:rPr>
          <w:szCs w:val="24"/>
          <w:lang w:val="en-US"/>
        </w:rPr>
        <w:t>tie together and define a plethora of business processes and enable the flow of data between them. By collecting an organization’s shared transactional data from multiple sources, ERP systems eliminate data duplication and</w:t>
      </w:r>
      <w:r w:rsidR="005F363B" w:rsidRPr="00B54E38">
        <w:rPr>
          <w:szCs w:val="24"/>
          <w:lang w:val="en-US"/>
        </w:rPr>
        <w:t xml:space="preserve"> provide data integrity with a </w:t>
      </w:r>
      <w:r w:rsidR="00C77657" w:rsidRPr="00B54E38">
        <w:rPr>
          <w:szCs w:val="24"/>
          <w:lang w:val="en-US"/>
        </w:rPr>
        <w:t>si</w:t>
      </w:r>
      <w:r w:rsidR="005F363B" w:rsidRPr="00B54E38">
        <w:rPr>
          <w:szCs w:val="24"/>
          <w:lang w:val="en-US"/>
        </w:rPr>
        <w:t>ngle source of truth</w:t>
      </w:r>
      <w:r w:rsidR="00C77657" w:rsidRPr="00B54E38">
        <w:rPr>
          <w:szCs w:val="24"/>
          <w:lang w:val="en-US"/>
        </w:rPr>
        <w:t>”</w:t>
      </w:r>
      <w:r w:rsidR="005F363B" w:rsidRPr="00B54E38">
        <w:rPr>
          <w:szCs w:val="24"/>
          <w:lang w:val="en-US"/>
        </w:rPr>
        <w:t xml:space="preserve"> (Oracle, 2018). </w:t>
      </w:r>
      <w:r w:rsidR="00C12E52" w:rsidRPr="00B54E38">
        <w:rPr>
          <w:szCs w:val="24"/>
          <w:lang w:val="en-US"/>
        </w:rPr>
        <w:t xml:space="preserve"> Microsoft with its Microsoft Dynamics is</w:t>
      </w:r>
      <w:r w:rsidR="00B90819" w:rsidRPr="00B54E38">
        <w:rPr>
          <w:szCs w:val="24"/>
          <w:lang w:val="en-US"/>
        </w:rPr>
        <w:t xml:space="preserve"> possibly</w:t>
      </w:r>
      <w:r w:rsidR="00C12E52" w:rsidRPr="00B54E38">
        <w:rPr>
          <w:szCs w:val="24"/>
          <w:lang w:val="en-US"/>
        </w:rPr>
        <w:t xml:space="preserve"> t</w:t>
      </w:r>
      <w:r w:rsidR="00D44F8A" w:rsidRPr="00B54E38">
        <w:rPr>
          <w:szCs w:val="24"/>
          <w:lang w:val="en-US"/>
        </w:rPr>
        <w:t>he number 1 sup</w:t>
      </w:r>
      <w:r w:rsidR="00C12E52" w:rsidRPr="00B54E38">
        <w:rPr>
          <w:szCs w:val="24"/>
          <w:lang w:val="en-US"/>
        </w:rPr>
        <w:t>plier of ERP systems and seems to share Oracle's point of view „While there’s no all-up solution software for every business processes, ERP technology is getting better and better at bringing all your business processes together to improve collaboration, help your company make data-driven decisions, an</w:t>
      </w:r>
      <w:r w:rsidR="007C7747" w:rsidRPr="00B54E38">
        <w:rPr>
          <w:szCs w:val="24"/>
          <w:lang w:val="en-US"/>
        </w:rPr>
        <w:t>d advance business productivity</w:t>
      </w:r>
      <w:r w:rsidR="00C12E52" w:rsidRPr="00B54E38">
        <w:rPr>
          <w:szCs w:val="24"/>
          <w:lang w:val="en-US"/>
        </w:rPr>
        <w:t>”</w:t>
      </w:r>
      <w:r w:rsidR="00B90819" w:rsidRPr="00B54E38">
        <w:rPr>
          <w:szCs w:val="24"/>
          <w:lang w:val="en-US"/>
        </w:rPr>
        <w:t xml:space="preserve"> </w:t>
      </w:r>
      <w:r w:rsidR="00C63C51" w:rsidRPr="00B54E38">
        <w:rPr>
          <w:szCs w:val="24"/>
          <w:lang w:val="en-US"/>
        </w:rPr>
        <w:t>(Microsoft, 2018)</w:t>
      </w:r>
      <w:r w:rsidR="007C7747" w:rsidRPr="00B54E38">
        <w:rPr>
          <w:szCs w:val="24"/>
          <w:lang w:val="en-US"/>
        </w:rPr>
        <w:t>.</w:t>
      </w:r>
    </w:p>
    <w:p w:rsidR="00B90819" w:rsidRPr="00B54E38" w:rsidRDefault="00130217" w:rsidP="007B431D">
      <w:pPr>
        <w:pStyle w:val="Heading3"/>
        <w:spacing w:line="360" w:lineRule="auto"/>
        <w:rPr>
          <w:lang w:val="en-US"/>
        </w:rPr>
      </w:pPr>
      <w:bookmarkStart w:id="16" w:name="_Toc517732591"/>
      <w:r w:rsidRPr="00B54E38">
        <w:rPr>
          <w:lang w:val="en-US"/>
        </w:rPr>
        <w:t>MAX ERP</w:t>
      </w:r>
      <w:bookmarkEnd w:id="16"/>
    </w:p>
    <w:p w:rsidR="00130217" w:rsidRPr="00B54E38" w:rsidRDefault="006A3976" w:rsidP="007B431D">
      <w:pPr>
        <w:tabs>
          <w:tab w:val="left" w:pos="5629"/>
        </w:tabs>
        <w:spacing w:line="360" w:lineRule="auto"/>
        <w:rPr>
          <w:szCs w:val="24"/>
          <w:lang w:val="en-US"/>
        </w:rPr>
      </w:pPr>
      <w:r w:rsidRPr="00B54E38">
        <w:rPr>
          <w:szCs w:val="24"/>
          <w:lang w:val="en-US"/>
        </w:rPr>
        <w:t>MAX is an ERP system</w:t>
      </w:r>
      <w:r w:rsidR="008F2D49" w:rsidRPr="00B54E38">
        <w:rPr>
          <w:szCs w:val="24"/>
          <w:lang w:val="en-US"/>
        </w:rPr>
        <w:t xml:space="preserve"> from Exact,</w:t>
      </w:r>
      <w:r w:rsidRPr="00B54E38">
        <w:rPr>
          <w:szCs w:val="24"/>
          <w:lang w:val="en-US"/>
        </w:rPr>
        <w:t xml:space="preserve"> specialized </w:t>
      </w:r>
      <w:r w:rsidR="008F2D49" w:rsidRPr="00B54E38">
        <w:rPr>
          <w:szCs w:val="24"/>
          <w:lang w:val="en-US"/>
        </w:rPr>
        <w:t>for</w:t>
      </w:r>
      <w:r w:rsidR="004A0FBB">
        <w:rPr>
          <w:szCs w:val="24"/>
          <w:lang w:val="en-US"/>
        </w:rPr>
        <w:t xml:space="preserve"> small and medium-</w:t>
      </w:r>
      <w:r w:rsidRPr="00B54E38">
        <w:rPr>
          <w:szCs w:val="24"/>
          <w:lang w:val="en-US"/>
        </w:rPr>
        <w:t xml:space="preserve">sized manufacturers. </w:t>
      </w:r>
      <w:r w:rsidR="0029070F" w:rsidRPr="00B54E38">
        <w:rPr>
          <w:szCs w:val="24"/>
          <w:lang w:val="en-US"/>
        </w:rPr>
        <w:t xml:space="preserve">As is standard for ERP systems, it provides tools for </w:t>
      </w:r>
      <w:r w:rsidR="0045344D" w:rsidRPr="00B54E38">
        <w:rPr>
          <w:szCs w:val="24"/>
          <w:lang w:val="en-US"/>
        </w:rPr>
        <w:t>CRM (Customer Relationship Management)</w:t>
      </w:r>
      <w:r w:rsidR="0029070F" w:rsidRPr="00B54E38">
        <w:rPr>
          <w:szCs w:val="24"/>
          <w:lang w:val="en-US"/>
        </w:rPr>
        <w:t xml:space="preserve"> or finances, but its main focus is on tools associated with the production itself</w:t>
      </w:r>
      <w:r w:rsidR="008F2D49" w:rsidRPr="00B54E38">
        <w:rPr>
          <w:szCs w:val="24"/>
          <w:lang w:val="en-US"/>
        </w:rPr>
        <w:t xml:space="preserve"> </w:t>
      </w:r>
      <w:r w:rsidR="008F2D49" w:rsidRPr="00B54E38">
        <w:rPr>
          <w:szCs w:val="24"/>
          <w:lang w:val="en-US"/>
        </w:rPr>
        <w:lastRenderedPageBreak/>
        <w:t>(Exact, 2018)</w:t>
      </w:r>
      <w:r w:rsidR="0029070F" w:rsidRPr="00B54E38">
        <w:rPr>
          <w:szCs w:val="24"/>
          <w:lang w:val="en-US"/>
        </w:rPr>
        <w:t xml:space="preserve">. </w:t>
      </w:r>
      <w:r w:rsidR="008F2D49" w:rsidRPr="00B54E38">
        <w:rPr>
          <w:szCs w:val="24"/>
          <w:lang w:val="en-US"/>
        </w:rPr>
        <w:t>According to MAX brochure, key manufacturing features include bill of material, inventory control, MRP (Material Requirements Planning), planning simulation, sales order processing, purchasing control, shop floor control, costing with multiple cost sets, Lot &amp; Serial Tracking,, Warranty Tracking, Labor Tracking and Subcontract Processing (Exact, 2016).</w:t>
      </w:r>
    </w:p>
    <w:p w:rsidR="006A3976" w:rsidRPr="00B54E38" w:rsidRDefault="006A3976" w:rsidP="006271E6">
      <w:pPr>
        <w:keepNext/>
        <w:tabs>
          <w:tab w:val="left" w:pos="5629"/>
        </w:tabs>
        <w:spacing w:line="360" w:lineRule="auto"/>
        <w:jc w:val="center"/>
        <w:rPr>
          <w:lang w:val="en-US"/>
        </w:rPr>
      </w:pPr>
      <w:r w:rsidRPr="00B54E38">
        <w:rPr>
          <w:noProof/>
          <w:lang w:val="sk-SK" w:eastAsia="sk-SK"/>
        </w:rPr>
        <w:drawing>
          <wp:inline distT="0" distB="0" distL="0" distR="0">
            <wp:extent cx="4152150" cy="4125432"/>
            <wp:effectExtent l="19050" t="0" r="750" b="0"/>
            <wp:docPr id="5" name="Picture 4" descr="Product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duct Sphere"/>
                    <pic:cNvPicPr>
                      <a:picLocks noChangeAspect="1" noChangeArrowheads="1"/>
                    </pic:cNvPicPr>
                  </pic:nvPicPr>
                  <pic:blipFill>
                    <a:blip r:embed="rId22" cstate="print"/>
                    <a:srcRect/>
                    <a:stretch>
                      <a:fillRect/>
                    </a:stretch>
                  </pic:blipFill>
                  <pic:spPr bwMode="auto">
                    <a:xfrm>
                      <a:off x="0" y="0"/>
                      <a:ext cx="4174679" cy="4147816"/>
                    </a:xfrm>
                    <a:prstGeom prst="rect">
                      <a:avLst/>
                    </a:prstGeom>
                    <a:noFill/>
                    <a:ln w="9525">
                      <a:noFill/>
                      <a:miter lim="800000"/>
                      <a:headEnd/>
                      <a:tailEnd/>
                    </a:ln>
                  </pic:spPr>
                </pic:pic>
              </a:graphicData>
            </a:graphic>
          </wp:inline>
        </w:drawing>
      </w:r>
    </w:p>
    <w:p w:rsidR="006A3976" w:rsidRPr="00B54E38" w:rsidRDefault="006A3976" w:rsidP="007C7747">
      <w:pPr>
        <w:spacing w:line="360" w:lineRule="auto"/>
        <w:ind w:firstLine="1276"/>
        <w:rPr>
          <w:i/>
          <w:szCs w:val="24"/>
          <w:lang w:val="en-US"/>
        </w:rPr>
      </w:pPr>
      <w:r w:rsidRPr="00B54E38">
        <w:rPr>
          <w:i/>
          <w:szCs w:val="24"/>
          <w:lang w:val="en-US"/>
        </w:rPr>
        <w:t>(</w:t>
      </w:r>
      <w:r w:rsidR="00EC3261" w:rsidRPr="00B54E38">
        <w:rPr>
          <w:i/>
          <w:szCs w:val="24"/>
          <w:lang w:val="en-US"/>
        </w:rPr>
        <w:t>Exact</w:t>
      </w:r>
      <w:r w:rsidRPr="00B54E38">
        <w:rPr>
          <w:i/>
          <w:szCs w:val="24"/>
          <w:lang w:val="en-US"/>
        </w:rPr>
        <w:t>, 2018)</w:t>
      </w:r>
    </w:p>
    <w:p w:rsidR="00344AB4" w:rsidRPr="00B54E38" w:rsidRDefault="00E528A0" w:rsidP="007B431D">
      <w:pPr>
        <w:pStyle w:val="Heading2"/>
        <w:spacing w:line="360" w:lineRule="auto"/>
        <w:rPr>
          <w:lang w:val="en-US"/>
        </w:rPr>
      </w:pPr>
      <w:bookmarkStart w:id="17" w:name="_Toc517732592"/>
      <w:r w:rsidRPr="00B54E38">
        <w:rPr>
          <w:lang w:val="en-US"/>
        </w:rPr>
        <w:t>APS</w:t>
      </w:r>
      <w:bookmarkEnd w:id="17"/>
    </w:p>
    <w:p w:rsidR="00C63C51" w:rsidRPr="00B54E38" w:rsidRDefault="00D07ECF" w:rsidP="00D07ECF">
      <w:pPr>
        <w:pStyle w:val="Heading3"/>
        <w:spacing w:line="360" w:lineRule="auto"/>
        <w:rPr>
          <w:lang w:val="en-US"/>
        </w:rPr>
      </w:pPr>
      <w:bookmarkStart w:id="18" w:name="_Toc517732593"/>
      <w:r w:rsidRPr="00B54E38">
        <w:rPr>
          <w:lang w:val="en-US"/>
        </w:rPr>
        <w:t>Introduction</w:t>
      </w:r>
      <w:bookmarkEnd w:id="18"/>
    </w:p>
    <w:p w:rsidR="00D07ECF" w:rsidRPr="00B54E38" w:rsidRDefault="00D07ECF" w:rsidP="00D07ECF">
      <w:pPr>
        <w:spacing w:line="360" w:lineRule="auto"/>
        <w:rPr>
          <w:lang w:val="en-US"/>
        </w:rPr>
      </w:pPr>
      <w:r w:rsidRPr="00B54E38">
        <w:rPr>
          <w:lang w:val="en-US"/>
        </w:rPr>
        <w:t xml:space="preserve">For many companies, an efficient and effective supply chain can be a competitive advantage, and planning plays a crucial role in achieving this advantage. </w:t>
      </w:r>
      <w:r w:rsidR="002274B9" w:rsidRPr="00B54E38">
        <w:rPr>
          <w:lang w:val="en-US"/>
        </w:rPr>
        <w:t>By utilizing capital</w:t>
      </w:r>
      <w:r w:rsidR="004A0FBB">
        <w:rPr>
          <w:lang w:val="en-US"/>
        </w:rPr>
        <w:t>-</w:t>
      </w:r>
      <w:r w:rsidR="002274B9" w:rsidRPr="00B54E38">
        <w:rPr>
          <w:lang w:val="en-US"/>
        </w:rPr>
        <w:t xml:space="preserve">intensive resources, assigning the right skills and prioritizing customer orders, planning determines what operational performance a company will bring to its customers. However, planning has not received much attention in practice for a long time as humans responsible for this task are oftentimes not selected or trained explicitly for the job. Furthermore, the world of the planner is continuously changing, since plan made for today might not be valid for tomorrow </w:t>
      </w:r>
      <w:r w:rsidR="002274B9" w:rsidRPr="00B54E38">
        <w:rPr>
          <w:lang w:val="en-US"/>
        </w:rPr>
        <w:lastRenderedPageBreak/>
        <w:t xml:space="preserve">anymore. Because planning tasks are complex, need to be performed </w:t>
      </w:r>
      <w:r w:rsidR="00521EF7" w:rsidRPr="00B54E38">
        <w:rPr>
          <w:lang w:val="en-US"/>
        </w:rPr>
        <w:t>under</w:t>
      </w:r>
      <w:r w:rsidR="002274B9" w:rsidRPr="00B54E38">
        <w:rPr>
          <w:lang w:val="en-US"/>
        </w:rPr>
        <w:t xml:space="preserve"> time pressure, and have a large impact on the operational performance of companies, a specialized type of decision support systems has emerged to support these tasks: Advanced Planning and Scheduling (</w:t>
      </w:r>
      <w:proofErr w:type="spellStart"/>
      <w:r w:rsidR="005D7BA0" w:rsidRPr="00B54E38">
        <w:rPr>
          <w:lang w:val="en-US"/>
        </w:rPr>
        <w:t>Wiers</w:t>
      </w:r>
      <w:proofErr w:type="spellEnd"/>
      <w:r w:rsidR="00AC7BEF" w:rsidRPr="00B54E38">
        <w:rPr>
          <w:lang w:val="en-US"/>
        </w:rPr>
        <w:t xml:space="preserve"> and</w:t>
      </w:r>
      <w:r w:rsidR="005D7BA0" w:rsidRPr="00B54E38">
        <w:rPr>
          <w:lang w:val="en-US"/>
        </w:rPr>
        <w:t xml:space="preserve"> de </w:t>
      </w:r>
      <w:proofErr w:type="spellStart"/>
      <w:r w:rsidR="002274B9" w:rsidRPr="00B54E38">
        <w:rPr>
          <w:lang w:val="en-US"/>
        </w:rPr>
        <w:t>Kok</w:t>
      </w:r>
      <w:proofErr w:type="spellEnd"/>
      <w:r w:rsidR="002B1E5F" w:rsidRPr="00B54E38">
        <w:rPr>
          <w:lang w:val="en-US"/>
        </w:rPr>
        <w:t>,</w:t>
      </w:r>
      <w:r w:rsidR="003466AD" w:rsidRPr="00B54E38">
        <w:rPr>
          <w:lang w:val="en-US"/>
        </w:rPr>
        <w:t xml:space="preserve"> 2017</w:t>
      </w:r>
      <w:r w:rsidR="002274B9" w:rsidRPr="00B54E38">
        <w:rPr>
          <w:lang w:val="en-US"/>
        </w:rPr>
        <w:t>)</w:t>
      </w:r>
      <w:r w:rsidR="002B1E5F" w:rsidRPr="00B54E38">
        <w:rPr>
          <w:lang w:val="en-US"/>
        </w:rPr>
        <w:t>.</w:t>
      </w:r>
    </w:p>
    <w:p w:rsidR="00BB1A78" w:rsidRPr="00B54E38" w:rsidRDefault="00BB1A78" w:rsidP="00BB1A78">
      <w:pPr>
        <w:pStyle w:val="Heading3"/>
        <w:spacing w:line="360" w:lineRule="auto"/>
        <w:rPr>
          <w:lang w:val="en-US"/>
        </w:rPr>
      </w:pPr>
      <w:bookmarkStart w:id="19" w:name="_Toc517732594"/>
      <w:r w:rsidRPr="00B54E38">
        <w:rPr>
          <w:lang w:val="en-US"/>
        </w:rPr>
        <w:t>Definition</w:t>
      </w:r>
      <w:bookmarkEnd w:id="19"/>
    </w:p>
    <w:p w:rsidR="00BB1A78" w:rsidRPr="00B54E38" w:rsidRDefault="00A87BEE" w:rsidP="0027196F">
      <w:pPr>
        <w:spacing w:line="360" w:lineRule="auto"/>
        <w:rPr>
          <w:lang w:val="en-US"/>
        </w:rPr>
      </w:pPr>
      <w:r w:rsidRPr="00B54E38">
        <w:rPr>
          <w:lang w:val="en-US"/>
        </w:rPr>
        <w:t xml:space="preserve">It might be hard </w:t>
      </w:r>
      <w:r w:rsidR="00215411" w:rsidRPr="00B54E38">
        <w:rPr>
          <w:lang w:val="en-US"/>
        </w:rPr>
        <w:t xml:space="preserve">to distinguish APS from ERP systems, modules or even some spreadsheets which might also provide functionality to support planning or scheduling. APS systems are often deployed together with ERP systems and in that case, the distinction might be especially subtle as the two might potentially overlap in parts of functionality. </w:t>
      </w:r>
      <w:proofErr w:type="spellStart"/>
      <w:r w:rsidRPr="00B54E38">
        <w:rPr>
          <w:lang w:val="en-US"/>
        </w:rPr>
        <w:t>Wiers</w:t>
      </w:r>
      <w:proofErr w:type="spellEnd"/>
      <w:r w:rsidRPr="00B54E38">
        <w:rPr>
          <w:lang w:val="en-US"/>
        </w:rPr>
        <w:t xml:space="preserve"> and de </w:t>
      </w:r>
      <w:proofErr w:type="spellStart"/>
      <w:r w:rsidRPr="00B54E38">
        <w:rPr>
          <w:lang w:val="en-US"/>
        </w:rPr>
        <w:t>Kok</w:t>
      </w:r>
      <w:proofErr w:type="spellEnd"/>
      <w:r w:rsidRPr="00B54E38">
        <w:rPr>
          <w:lang w:val="en-US"/>
        </w:rPr>
        <w:t xml:space="preserve"> </w:t>
      </w:r>
      <w:r w:rsidR="00521EF7" w:rsidRPr="00B54E38">
        <w:rPr>
          <w:lang w:val="en-US"/>
        </w:rPr>
        <w:t>established</w:t>
      </w:r>
      <w:r w:rsidRPr="00B54E38">
        <w:rPr>
          <w:lang w:val="en-US"/>
        </w:rPr>
        <w:t xml:space="preserve"> a distinction </w:t>
      </w:r>
      <w:r w:rsidR="006E2DED">
        <w:rPr>
          <w:lang w:val="en-US"/>
        </w:rPr>
        <w:t>applicable</w:t>
      </w:r>
      <w:r w:rsidRPr="00B54E38">
        <w:rPr>
          <w:lang w:val="en-US"/>
        </w:rPr>
        <w:t xml:space="preserve"> in most practical situations: </w:t>
      </w:r>
      <w:r w:rsidRPr="00B54E38">
        <w:rPr>
          <w:szCs w:val="24"/>
          <w:lang w:val="en-US"/>
        </w:rPr>
        <w:t>„</w:t>
      </w:r>
      <w:r w:rsidRPr="00B54E38">
        <w:rPr>
          <w:lang w:val="en-US"/>
        </w:rPr>
        <w:t xml:space="preserve">APS is an interactive planning tool, containing a </w:t>
      </w:r>
      <w:r w:rsidRPr="00B54E38">
        <w:rPr>
          <w:i/>
          <w:lang w:val="en-US"/>
        </w:rPr>
        <w:t>model</w:t>
      </w:r>
      <w:r w:rsidRPr="00B54E38">
        <w:rPr>
          <w:lang w:val="en-US"/>
        </w:rPr>
        <w:t xml:space="preserve"> of a physical system, an </w:t>
      </w:r>
      <w:r w:rsidRPr="00B54E38">
        <w:rPr>
          <w:i/>
          <w:lang w:val="en-US"/>
        </w:rPr>
        <w:t>engine</w:t>
      </w:r>
      <w:r w:rsidRPr="00B54E38">
        <w:rPr>
          <w:lang w:val="en-US"/>
        </w:rPr>
        <w:t xml:space="preserve">, and an </w:t>
      </w:r>
      <w:r w:rsidRPr="00B54E38">
        <w:rPr>
          <w:i/>
          <w:lang w:val="en-US"/>
        </w:rPr>
        <w:t>interactive</w:t>
      </w:r>
      <w:r w:rsidRPr="00B54E38">
        <w:rPr>
          <w:lang w:val="en-US"/>
        </w:rPr>
        <w:t xml:space="preserve"> Gantt chart</w:t>
      </w:r>
      <w:r w:rsidRPr="00B54E38">
        <w:rPr>
          <w:szCs w:val="24"/>
          <w:lang w:val="en-US"/>
        </w:rPr>
        <w:t>”</w:t>
      </w:r>
      <w:r w:rsidRPr="00B54E38">
        <w:rPr>
          <w:lang w:val="en-US"/>
        </w:rPr>
        <w:t>. They furthermore explained these three elements.</w:t>
      </w:r>
    </w:p>
    <w:p w:rsidR="00A87BEE" w:rsidRPr="00B54E38" w:rsidRDefault="00A87BEE" w:rsidP="0027196F">
      <w:pPr>
        <w:pStyle w:val="ListParagraph"/>
        <w:numPr>
          <w:ilvl w:val="0"/>
          <w:numId w:val="19"/>
        </w:numPr>
        <w:spacing w:line="360" w:lineRule="auto"/>
        <w:rPr>
          <w:lang w:val="en-US"/>
        </w:rPr>
      </w:pPr>
      <w:r w:rsidRPr="00B54E38">
        <w:rPr>
          <w:lang w:val="en-US"/>
        </w:rPr>
        <w:t xml:space="preserve">A </w:t>
      </w:r>
      <w:r w:rsidRPr="00B54E38">
        <w:rPr>
          <w:i/>
          <w:lang w:val="en-US"/>
        </w:rPr>
        <w:t>model</w:t>
      </w:r>
      <w:r w:rsidRPr="00B54E38">
        <w:rPr>
          <w:lang w:val="en-US"/>
        </w:rPr>
        <w:t xml:space="preserve"> of a physical problem that needs to be planned or scheduled.</w:t>
      </w:r>
    </w:p>
    <w:p w:rsidR="0027196F" w:rsidRPr="00B54E38" w:rsidRDefault="0027196F" w:rsidP="0027196F">
      <w:pPr>
        <w:pStyle w:val="ListParagraph"/>
        <w:numPr>
          <w:ilvl w:val="0"/>
          <w:numId w:val="19"/>
        </w:numPr>
        <w:spacing w:line="360" w:lineRule="auto"/>
        <w:rPr>
          <w:lang w:val="en-US"/>
        </w:rPr>
      </w:pPr>
      <w:r w:rsidRPr="00B54E38">
        <w:rPr>
          <w:lang w:val="en-US"/>
        </w:rPr>
        <w:t xml:space="preserve">An engine that is able to immediately recalculate the consequences on the plan of planning actions, imported data, or other changes to the state. </w:t>
      </w:r>
    </w:p>
    <w:p w:rsidR="0027196F" w:rsidRPr="00B54E38" w:rsidRDefault="0027196F" w:rsidP="0027196F">
      <w:pPr>
        <w:pStyle w:val="ListParagraph"/>
        <w:numPr>
          <w:ilvl w:val="0"/>
          <w:numId w:val="19"/>
        </w:numPr>
        <w:spacing w:line="360" w:lineRule="auto"/>
        <w:rPr>
          <w:lang w:val="en-US"/>
        </w:rPr>
      </w:pPr>
      <w:r w:rsidRPr="00B54E38">
        <w:rPr>
          <w:lang w:val="en-US"/>
        </w:rPr>
        <w:t xml:space="preserve">A </w:t>
      </w:r>
      <w:r w:rsidRPr="00B54E38">
        <w:rPr>
          <w:i/>
          <w:lang w:val="en-US"/>
        </w:rPr>
        <w:t>graphical interactive user interface</w:t>
      </w:r>
      <w:r w:rsidRPr="00B54E38">
        <w:rPr>
          <w:lang w:val="en-US"/>
        </w:rPr>
        <w:t xml:space="preserve"> (GUI) that depicts the </w:t>
      </w:r>
      <w:r w:rsidR="00521EF7" w:rsidRPr="00B54E38">
        <w:rPr>
          <w:lang w:val="en-US"/>
        </w:rPr>
        <w:t>consumption</w:t>
      </w:r>
      <w:r w:rsidRPr="00B54E38">
        <w:rPr>
          <w:lang w:val="en-US"/>
        </w:rPr>
        <w:t xml:space="preserve"> of resources and materials over time.</w:t>
      </w:r>
    </w:p>
    <w:p w:rsidR="006B1AE3" w:rsidRPr="00B54E38" w:rsidRDefault="006B1AE3" w:rsidP="006B1AE3">
      <w:pPr>
        <w:spacing w:line="360" w:lineRule="auto"/>
        <w:rPr>
          <w:lang w:val="en-US"/>
        </w:rPr>
      </w:pPr>
      <w:r w:rsidRPr="00B54E38">
        <w:rPr>
          <w:lang w:val="en-US"/>
        </w:rPr>
        <w:t>(</w:t>
      </w:r>
      <w:proofErr w:type="spellStart"/>
      <w:r w:rsidRPr="00B54E38">
        <w:rPr>
          <w:lang w:val="en-US"/>
        </w:rPr>
        <w:t>Wiers</w:t>
      </w:r>
      <w:proofErr w:type="spellEnd"/>
      <w:r w:rsidRPr="00B54E38">
        <w:rPr>
          <w:lang w:val="en-US"/>
        </w:rPr>
        <w:t xml:space="preserve"> and de </w:t>
      </w:r>
      <w:proofErr w:type="spellStart"/>
      <w:r w:rsidRPr="00B54E38">
        <w:rPr>
          <w:lang w:val="en-US"/>
        </w:rPr>
        <w:t>Kok</w:t>
      </w:r>
      <w:proofErr w:type="spellEnd"/>
      <w:r w:rsidRPr="00B54E38">
        <w:rPr>
          <w:lang w:val="en-US"/>
        </w:rPr>
        <w:t>, 2017)</w:t>
      </w:r>
    </w:p>
    <w:p w:rsidR="00D85CE0" w:rsidRPr="00B54E38" w:rsidRDefault="00D85CE0" w:rsidP="00D85CE0">
      <w:pPr>
        <w:spacing w:line="360" w:lineRule="auto"/>
        <w:rPr>
          <w:lang w:val="en-US"/>
        </w:rPr>
      </w:pPr>
      <w:r w:rsidRPr="00B54E38">
        <w:rPr>
          <w:lang w:val="en-US"/>
        </w:rPr>
        <w:t>The picture below shows how these elements relate to each other.</w:t>
      </w:r>
    </w:p>
    <w:p w:rsidR="00D85CE0" w:rsidRPr="00B54E38" w:rsidRDefault="005856DA" w:rsidP="00D85CE0">
      <w:pPr>
        <w:keepNext/>
        <w:spacing w:line="360" w:lineRule="auto"/>
        <w:jc w:val="center"/>
        <w:rPr>
          <w:lang w:val="en-US"/>
        </w:rPr>
      </w:pPr>
      <w:r w:rsidRPr="00B54E38">
        <w:rPr>
          <w:noProof/>
          <w:lang w:val="sk-SK" w:eastAsia="sk-SK"/>
        </w:rPr>
        <w:lastRenderedPageBreak/>
        <w:drawing>
          <wp:inline distT="0" distB="0" distL="0" distR="0">
            <wp:extent cx="3306041" cy="3299512"/>
            <wp:effectExtent l="19050" t="0" r="8659"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3306041" cy="3299512"/>
                    </a:xfrm>
                    <a:prstGeom prst="rect">
                      <a:avLst/>
                    </a:prstGeom>
                    <a:noFill/>
                    <a:ln w="9525">
                      <a:noFill/>
                      <a:miter lim="800000"/>
                      <a:headEnd/>
                      <a:tailEnd/>
                    </a:ln>
                  </pic:spPr>
                </pic:pic>
              </a:graphicData>
            </a:graphic>
          </wp:inline>
        </w:drawing>
      </w:r>
    </w:p>
    <w:p w:rsidR="005856DA" w:rsidRPr="00B54E38" w:rsidRDefault="001E4963" w:rsidP="009B64FD">
      <w:pPr>
        <w:spacing w:line="360" w:lineRule="auto"/>
        <w:jc w:val="left"/>
        <w:rPr>
          <w:i/>
          <w:szCs w:val="24"/>
          <w:lang w:val="en-US"/>
        </w:rPr>
      </w:pPr>
      <w:r w:rsidRPr="00B54E38">
        <w:rPr>
          <w:i/>
          <w:szCs w:val="24"/>
          <w:lang w:val="en-US"/>
        </w:rPr>
        <w:t>(</w:t>
      </w:r>
      <w:proofErr w:type="spellStart"/>
      <w:r w:rsidRPr="00B54E38">
        <w:rPr>
          <w:i/>
          <w:szCs w:val="24"/>
          <w:lang w:val="en-US"/>
        </w:rPr>
        <w:t>Wiers</w:t>
      </w:r>
      <w:proofErr w:type="spellEnd"/>
      <w:r w:rsidRPr="00B54E38">
        <w:rPr>
          <w:i/>
          <w:szCs w:val="24"/>
          <w:lang w:val="en-US"/>
        </w:rPr>
        <w:t xml:space="preserve"> and</w:t>
      </w:r>
      <w:r w:rsidR="00D85CE0" w:rsidRPr="00B54E38">
        <w:rPr>
          <w:i/>
          <w:szCs w:val="24"/>
          <w:lang w:val="en-US"/>
        </w:rPr>
        <w:t xml:space="preserve"> de </w:t>
      </w:r>
      <w:proofErr w:type="spellStart"/>
      <w:r w:rsidR="00D85CE0" w:rsidRPr="00B54E38">
        <w:rPr>
          <w:i/>
          <w:szCs w:val="24"/>
          <w:lang w:val="en-US"/>
        </w:rPr>
        <w:t>Kok</w:t>
      </w:r>
      <w:proofErr w:type="spellEnd"/>
      <w:r w:rsidR="00D85CE0" w:rsidRPr="00B54E38">
        <w:rPr>
          <w:i/>
          <w:szCs w:val="24"/>
          <w:lang w:val="en-US"/>
        </w:rPr>
        <w:t>, 2017)</w:t>
      </w:r>
    </w:p>
    <w:p w:rsidR="00D85CE0" w:rsidRPr="00B54E38" w:rsidRDefault="00D85CE0" w:rsidP="001E4963">
      <w:pPr>
        <w:spacing w:line="360" w:lineRule="auto"/>
        <w:rPr>
          <w:szCs w:val="24"/>
          <w:lang w:val="en-US"/>
        </w:rPr>
      </w:pPr>
      <w:r w:rsidRPr="00B54E38">
        <w:rPr>
          <w:szCs w:val="24"/>
          <w:lang w:val="en-US"/>
        </w:rPr>
        <w:t xml:space="preserve">It's particularly important to emphasize that initial focus should be on creating an accurate model of the real world, only then can outer circles </w:t>
      </w:r>
      <w:r w:rsidR="004002AB" w:rsidRPr="00B54E38">
        <w:rPr>
          <w:szCs w:val="24"/>
          <w:lang w:val="en-US"/>
        </w:rPr>
        <w:t>work correctly.</w:t>
      </w:r>
    </w:p>
    <w:p w:rsidR="00C5733D" w:rsidRPr="00B54E38" w:rsidRDefault="00C5733D" w:rsidP="00C5733D">
      <w:pPr>
        <w:pStyle w:val="Heading3"/>
        <w:spacing w:line="360" w:lineRule="auto"/>
        <w:rPr>
          <w:lang w:val="en-US"/>
        </w:rPr>
      </w:pPr>
      <w:bookmarkStart w:id="20" w:name="_Toc517732595"/>
      <w:r w:rsidRPr="00B54E38">
        <w:rPr>
          <w:lang w:val="en-US"/>
        </w:rPr>
        <w:t>AHP-</w:t>
      </w:r>
      <w:proofErr w:type="spellStart"/>
      <w:r w:rsidRPr="00B54E38">
        <w:rPr>
          <w:lang w:val="en-US"/>
        </w:rPr>
        <w:t>Leitstand</w:t>
      </w:r>
      <w:bookmarkEnd w:id="20"/>
      <w:proofErr w:type="spellEnd"/>
    </w:p>
    <w:p w:rsidR="00C5733D" w:rsidRPr="00B54E38" w:rsidRDefault="00C5733D" w:rsidP="00C5733D">
      <w:pPr>
        <w:spacing w:line="360" w:lineRule="auto"/>
        <w:rPr>
          <w:szCs w:val="24"/>
          <w:lang w:val="en-US"/>
        </w:rPr>
      </w:pPr>
      <w:r w:rsidRPr="00B54E38">
        <w:rPr>
          <w:szCs w:val="24"/>
          <w:lang w:val="en-US"/>
        </w:rPr>
        <w:t xml:space="preserve">This software was created in 1985 by German company Factory Solutions GmbH and is being redistributed by other companies worldwide, in this case by Czech company AXIOM PROVIS Int. </w:t>
      </w:r>
      <w:proofErr w:type="spellStart"/>
      <w:r w:rsidRPr="00B54E38">
        <w:rPr>
          <w:szCs w:val="24"/>
          <w:lang w:val="en-US"/>
        </w:rPr>
        <w:t>s.r.o</w:t>
      </w:r>
      <w:proofErr w:type="spellEnd"/>
      <w:proofErr w:type="gramStart"/>
      <w:r w:rsidRPr="00B54E38">
        <w:rPr>
          <w:szCs w:val="24"/>
          <w:lang w:val="en-US"/>
        </w:rPr>
        <w:t>..</w:t>
      </w:r>
      <w:proofErr w:type="gramEnd"/>
      <w:r w:rsidRPr="00B54E38">
        <w:rPr>
          <w:szCs w:val="24"/>
          <w:lang w:val="en-US"/>
        </w:rPr>
        <w:t xml:space="preserve"> </w:t>
      </w:r>
    </w:p>
    <w:p w:rsidR="00C5733D" w:rsidRPr="00B54E38" w:rsidRDefault="00C5733D" w:rsidP="00C5733D">
      <w:pPr>
        <w:spacing w:line="360" w:lineRule="auto"/>
        <w:rPr>
          <w:szCs w:val="24"/>
          <w:lang w:val="en-US"/>
        </w:rPr>
      </w:pPr>
      <w:r w:rsidRPr="00B54E38">
        <w:rPr>
          <w:szCs w:val="24"/>
          <w:lang w:val="en-US"/>
        </w:rPr>
        <w:t>„The AHP-</w:t>
      </w:r>
      <w:proofErr w:type="spellStart"/>
      <w:r w:rsidRPr="00B54E38">
        <w:rPr>
          <w:szCs w:val="24"/>
          <w:lang w:val="en-US"/>
        </w:rPr>
        <w:t>Leitstand</w:t>
      </w:r>
      <w:proofErr w:type="spellEnd"/>
      <w:r w:rsidRPr="00B54E38">
        <w:rPr>
          <w:szCs w:val="24"/>
          <w:lang w:val="en-US"/>
        </w:rPr>
        <w:t xml:space="preserve"> handles resources and their allocation for production. The detailed representation of the cost locations in terms of constructions, machines and workstations shows the structure of the production. As special resources employees or tools could be included in the planning. The resources will be administrated and monitored at the AHP-</w:t>
      </w:r>
      <w:proofErr w:type="spellStart"/>
      <w:r w:rsidRPr="00B54E38">
        <w:rPr>
          <w:szCs w:val="24"/>
          <w:lang w:val="en-US"/>
        </w:rPr>
        <w:t>Leitstand</w:t>
      </w:r>
      <w:proofErr w:type="spellEnd"/>
      <w:r w:rsidRPr="00B54E38">
        <w:rPr>
          <w:szCs w:val="24"/>
          <w:lang w:val="en-US"/>
        </w:rPr>
        <w:t>. This capacity offer is opposed to capacity demand.</w:t>
      </w:r>
    </w:p>
    <w:p w:rsidR="00C5733D" w:rsidRPr="00B54E38" w:rsidRDefault="00C5733D" w:rsidP="00C5733D">
      <w:pPr>
        <w:spacing w:line="360" w:lineRule="auto"/>
        <w:rPr>
          <w:szCs w:val="24"/>
          <w:lang w:val="en-US"/>
        </w:rPr>
      </w:pPr>
      <w:r w:rsidRPr="00B54E38">
        <w:rPr>
          <w:szCs w:val="24"/>
          <w:lang w:val="en-US"/>
        </w:rPr>
        <w:t>Optimal sequences, maximum usage rate and the compliance to the delivery dates could be planned and monitored on the time axis. A reaction to short</w:t>
      </w:r>
      <w:r w:rsidR="004A0FBB">
        <w:rPr>
          <w:szCs w:val="24"/>
          <w:lang w:val="en-US"/>
        </w:rPr>
        <w:t>-</w:t>
      </w:r>
      <w:r w:rsidRPr="00B54E38">
        <w:rPr>
          <w:szCs w:val="24"/>
          <w:lang w:val="en-US"/>
        </w:rPr>
        <w:t>term changes of the capacity or order reality could be done very fast and practically by a mouse-cl</w:t>
      </w:r>
      <w:r w:rsidR="00FE59C9">
        <w:rPr>
          <w:szCs w:val="24"/>
          <w:lang w:val="en-US"/>
        </w:rPr>
        <w:t>ick. The actual planning and it</w:t>
      </w:r>
      <w:r w:rsidRPr="00B54E38">
        <w:rPr>
          <w:szCs w:val="24"/>
          <w:lang w:val="en-US"/>
        </w:rPr>
        <w:t>s progress will be visible at any time cu</w:t>
      </w:r>
      <w:r w:rsidR="004B3FEC" w:rsidRPr="00B54E38">
        <w:rPr>
          <w:szCs w:val="24"/>
          <w:lang w:val="en-US"/>
        </w:rPr>
        <w:t>rrently even over system limits</w:t>
      </w:r>
      <w:r w:rsidRPr="00B54E38">
        <w:rPr>
          <w:szCs w:val="24"/>
          <w:lang w:val="en-US"/>
        </w:rPr>
        <w:t>” (Factory Solutions, 2018).</w:t>
      </w:r>
    </w:p>
    <w:p w:rsidR="00AB704D" w:rsidRPr="00B54E38" w:rsidRDefault="00AB704D" w:rsidP="00C5733D">
      <w:pPr>
        <w:spacing w:line="360" w:lineRule="auto"/>
        <w:rPr>
          <w:szCs w:val="24"/>
          <w:lang w:val="en-US"/>
        </w:rPr>
      </w:pPr>
      <w:r w:rsidRPr="00B54E38">
        <w:rPr>
          <w:szCs w:val="24"/>
          <w:lang w:val="en-US"/>
        </w:rPr>
        <w:t>Below is an example of a planning screen in AHP-</w:t>
      </w:r>
      <w:proofErr w:type="spellStart"/>
      <w:r w:rsidRPr="00B54E38">
        <w:rPr>
          <w:szCs w:val="24"/>
          <w:lang w:val="en-US"/>
        </w:rPr>
        <w:t>Leitstand</w:t>
      </w:r>
      <w:proofErr w:type="spellEnd"/>
      <w:r w:rsidRPr="00B54E38">
        <w:rPr>
          <w:szCs w:val="24"/>
          <w:lang w:val="en-US"/>
        </w:rPr>
        <w:t>.</w:t>
      </w:r>
    </w:p>
    <w:p w:rsidR="00AB704D" w:rsidRPr="00B54E38" w:rsidRDefault="00C5733D" w:rsidP="00AB704D">
      <w:pPr>
        <w:keepNext/>
        <w:spacing w:line="360" w:lineRule="auto"/>
        <w:rPr>
          <w:lang w:val="en-US"/>
        </w:rPr>
      </w:pPr>
      <w:r w:rsidRPr="00B54E38">
        <w:rPr>
          <w:noProof/>
          <w:lang w:val="sk-SK" w:eastAsia="sk-SK"/>
        </w:rPr>
        <w:lastRenderedPageBreak/>
        <w:drawing>
          <wp:inline distT="0" distB="0" distL="0" distR="0">
            <wp:extent cx="5072157" cy="3800104"/>
            <wp:effectExtent l="19050" t="0" r="0" b="0"/>
            <wp:docPr id="18" name="Picture 10" descr="http://www.factory-solutions.com/cms/cache/7f0ed6c58d4ff3ea3f8e68b3daa2e2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factory-solutions.com/cms/cache/7f0ed6c58d4ff3ea3f8e68b3daa2e20c.jpg"/>
                    <pic:cNvPicPr>
                      <a:picLocks noChangeAspect="1" noChangeArrowheads="1"/>
                    </pic:cNvPicPr>
                  </pic:nvPicPr>
                  <pic:blipFill>
                    <a:blip r:embed="rId24" cstate="print"/>
                    <a:srcRect/>
                    <a:stretch>
                      <a:fillRect/>
                    </a:stretch>
                  </pic:blipFill>
                  <pic:spPr bwMode="auto">
                    <a:xfrm>
                      <a:off x="0" y="0"/>
                      <a:ext cx="5072157" cy="3800104"/>
                    </a:xfrm>
                    <a:prstGeom prst="rect">
                      <a:avLst/>
                    </a:prstGeom>
                    <a:noFill/>
                    <a:ln w="9525">
                      <a:noFill/>
                      <a:miter lim="800000"/>
                      <a:headEnd/>
                      <a:tailEnd/>
                    </a:ln>
                  </pic:spPr>
                </pic:pic>
              </a:graphicData>
            </a:graphic>
          </wp:inline>
        </w:drawing>
      </w:r>
    </w:p>
    <w:p w:rsidR="00C5733D" w:rsidRPr="00B54E38" w:rsidRDefault="00AB704D" w:rsidP="00AB704D">
      <w:pPr>
        <w:spacing w:line="360" w:lineRule="auto"/>
        <w:rPr>
          <w:i/>
          <w:szCs w:val="24"/>
          <w:lang w:val="en-US"/>
        </w:rPr>
      </w:pPr>
      <w:r w:rsidRPr="00B54E38">
        <w:rPr>
          <w:i/>
          <w:szCs w:val="24"/>
          <w:lang w:val="en-US"/>
        </w:rPr>
        <w:t>(Factory Solutions, 2018)</w:t>
      </w:r>
    </w:p>
    <w:p w:rsidR="003A6B06" w:rsidRPr="00B54E38" w:rsidRDefault="00E528A0" w:rsidP="007B431D">
      <w:pPr>
        <w:pStyle w:val="Heading2"/>
        <w:spacing w:line="360" w:lineRule="auto"/>
        <w:rPr>
          <w:lang w:val="en-US"/>
        </w:rPr>
      </w:pPr>
      <w:bookmarkStart w:id="21" w:name="_Toc517732596"/>
      <w:r w:rsidRPr="00B54E38">
        <w:rPr>
          <w:lang w:val="en-US"/>
        </w:rPr>
        <w:t>SW E</w:t>
      </w:r>
      <w:r w:rsidR="003A6B06" w:rsidRPr="00B54E38">
        <w:rPr>
          <w:lang w:val="en-US"/>
        </w:rPr>
        <w:t>ngineering</w:t>
      </w:r>
      <w:bookmarkEnd w:id="21"/>
    </w:p>
    <w:p w:rsidR="00643590" w:rsidRPr="00B54E38" w:rsidRDefault="00643590" w:rsidP="00794B2D">
      <w:pPr>
        <w:pStyle w:val="Heading3"/>
        <w:spacing w:line="360" w:lineRule="auto"/>
        <w:rPr>
          <w:lang w:val="en-US"/>
        </w:rPr>
      </w:pPr>
      <w:bookmarkStart w:id="22" w:name="_Toc517732597"/>
      <w:r w:rsidRPr="00B54E38">
        <w:rPr>
          <w:lang w:val="en-US"/>
        </w:rPr>
        <w:t>Definition</w:t>
      </w:r>
      <w:bookmarkEnd w:id="22"/>
    </w:p>
    <w:p w:rsidR="00244049" w:rsidRPr="00B54E38" w:rsidRDefault="006271E6" w:rsidP="00E9348D">
      <w:pPr>
        <w:spacing w:line="360" w:lineRule="auto"/>
        <w:rPr>
          <w:szCs w:val="24"/>
          <w:lang w:val="en-US"/>
        </w:rPr>
      </w:pPr>
      <w:r w:rsidRPr="00B54E38">
        <w:rPr>
          <w:szCs w:val="24"/>
          <w:lang w:val="en-US"/>
        </w:rPr>
        <w:t>SW</w:t>
      </w:r>
      <w:r w:rsidR="004B3FEC" w:rsidRPr="00B54E38">
        <w:rPr>
          <w:szCs w:val="24"/>
          <w:lang w:val="en-US"/>
        </w:rPr>
        <w:t xml:space="preserve"> engineering is „a systematic approach to the analysis, design, assessment, implementation, test, maintenance and reengineering of software, that is, the application of engineering to software. In the software engineering approach, several models for the software life cycle are defined, and many methodologies for the definition and assessment of the different phases of a life-cycle model” (</w:t>
      </w:r>
      <w:proofErr w:type="spellStart"/>
      <w:r w:rsidR="004B3FEC" w:rsidRPr="00B54E38">
        <w:rPr>
          <w:szCs w:val="24"/>
          <w:lang w:val="en-US"/>
        </w:rPr>
        <w:t>Laplante</w:t>
      </w:r>
      <w:proofErr w:type="spellEnd"/>
      <w:r w:rsidR="004B3FEC" w:rsidRPr="00B54E38">
        <w:rPr>
          <w:szCs w:val="24"/>
          <w:lang w:val="en-US"/>
        </w:rPr>
        <w:t>, 2001).</w:t>
      </w:r>
      <w:r w:rsidR="00E9348D" w:rsidRPr="00B54E38">
        <w:rPr>
          <w:szCs w:val="24"/>
          <w:lang w:val="en-US"/>
        </w:rPr>
        <w:t xml:space="preserve"> </w:t>
      </w:r>
      <w:r w:rsidR="00643590" w:rsidRPr="00B54E38">
        <w:rPr>
          <w:szCs w:val="24"/>
          <w:lang w:val="en-US"/>
        </w:rPr>
        <w:t xml:space="preserve">However, if he had to give a one-word definition, it would be "modeling", if two-word, he would add "optimization". </w:t>
      </w:r>
      <w:r w:rsidR="002E6A7D" w:rsidRPr="00B54E38">
        <w:rPr>
          <w:szCs w:val="24"/>
          <w:lang w:val="en-US"/>
        </w:rPr>
        <w:t>He sees modeling as a translation activity - software prod</w:t>
      </w:r>
      <w:r w:rsidR="00521EF7">
        <w:rPr>
          <w:szCs w:val="24"/>
          <w:lang w:val="en-US"/>
        </w:rPr>
        <w:t>uct concept is translated into</w:t>
      </w:r>
      <w:r w:rsidR="002E6A7D" w:rsidRPr="00B54E38">
        <w:rPr>
          <w:szCs w:val="24"/>
          <w:lang w:val="en-US"/>
        </w:rPr>
        <w:t xml:space="preserve"> requirements specifications, they are converted into</w:t>
      </w:r>
      <w:r w:rsidR="00DD1258">
        <w:rPr>
          <w:szCs w:val="24"/>
          <w:lang w:val="en-US"/>
        </w:rPr>
        <w:t xml:space="preserve"> a</w:t>
      </w:r>
      <w:r w:rsidR="002E6A7D" w:rsidRPr="00B54E38">
        <w:rPr>
          <w:szCs w:val="24"/>
          <w:lang w:val="en-US"/>
        </w:rPr>
        <w:t xml:space="preserve"> design, which is converted to code, further translated by compilers and assemblers to machine executable code.</w:t>
      </w:r>
    </w:p>
    <w:p w:rsidR="00643590" w:rsidRPr="00B54E38" w:rsidRDefault="00643590" w:rsidP="00E9348D">
      <w:pPr>
        <w:spacing w:line="360" w:lineRule="auto"/>
        <w:rPr>
          <w:szCs w:val="24"/>
          <w:lang w:val="en-US"/>
        </w:rPr>
      </w:pPr>
      <w:r w:rsidRPr="00B54E38">
        <w:rPr>
          <w:szCs w:val="24"/>
          <w:lang w:val="en-US"/>
        </w:rPr>
        <w:t xml:space="preserve">Ian </w:t>
      </w:r>
      <w:proofErr w:type="spellStart"/>
      <w:r w:rsidRPr="00B54E38">
        <w:rPr>
          <w:szCs w:val="24"/>
          <w:lang w:val="en-US"/>
        </w:rPr>
        <w:t>Sommerville</w:t>
      </w:r>
      <w:proofErr w:type="spellEnd"/>
      <w:r w:rsidRPr="00B54E38">
        <w:rPr>
          <w:szCs w:val="24"/>
          <w:lang w:val="en-US"/>
        </w:rPr>
        <w:t xml:space="preserve"> prefers a much simpler definition „Software engineering is an engineering discipline that is concerned with all aspects of software production” (</w:t>
      </w:r>
      <w:proofErr w:type="spellStart"/>
      <w:r w:rsidRPr="00B54E38">
        <w:rPr>
          <w:szCs w:val="24"/>
          <w:lang w:val="en-US"/>
        </w:rPr>
        <w:t>Sommerville</w:t>
      </w:r>
      <w:proofErr w:type="spellEnd"/>
      <w:r w:rsidRPr="00B54E38">
        <w:rPr>
          <w:szCs w:val="24"/>
          <w:lang w:val="en-US"/>
        </w:rPr>
        <w:t>, 2010).</w:t>
      </w:r>
      <w:r w:rsidR="00760FCB" w:rsidRPr="00B54E38">
        <w:rPr>
          <w:szCs w:val="24"/>
          <w:lang w:val="en-US"/>
        </w:rPr>
        <w:t xml:space="preserve"> He further stresses that </w:t>
      </w:r>
      <w:proofErr w:type="gramStart"/>
      <w:r w:rsidR="00760FCB" w:rsidRPr="00B54E38">
        <w:rPr>
          <w:szCs w:val="24"/>
          <w:lang w:val="en-US"/>
        </w:rPr>
        <w:t>a good</w:t>
      </w:r>
      <w:proofErr w:type="gramEnd"/>
      <w:r w:rsidR="00760FCB" w:rsidRPr="00B54E38">
        <w:rPr>
          <w:szCs w:val="24"/>
          <w:lang w:val="en-US"/>
        </w:rPr>
        <w:t xml:space="preserve"> software isn't only about delivering functionality, but also maint</w:t>
      </w:r>
      <w:r w:rsidR="00521EF7">
        <w:rPr>
          <w:szCs w:val="24"/>
          <w:lang w:val="en-US"/>
        </w:rPr>
        <w:t>ain</w:t>
      </w:r>
      <w:r w:rsidR="00760FCB" w:rsidRPr="00B54E38">
        <w:rPr>
          <w:szCs w:val="24"/>
          <w:lang w:val="en-US"/>
        </w:rPr>
        <w:t xml:space="preserve">ability, dependability and usability. </w:t>
      </w:r>
    </w:p>
    <w:p w:rsidR="00AD6FA5" w:rsidRPr="00B54E38" w:rsidRDefault="00794B2D" w:rsidP="00794B2D">
      <w:pPr>
        <w:pStyle w:val="Heading3"/>
        <w:spacing w:line="360" w:lineRule="auto"/>
        <w:rPr>
          <w:lang w:val="en-US"/>
        </w:rPr>
      </w:pPr>
      <w:bookmarkStart w:id="23" w:name="_Toc517732598"/>
      <w:r w:rsidRPr="00B54E38">
        <w:rPr>
          <w:lang w:val="en-US"/>
        </w:rPr>
        <w:lastRenderedPageBreak/>
        <w:t>Categories of SW products</w:t>
      </w:r>
      <w:bookmarkEnd w:id="23"/>
    </w:p>
    <w:p w:rsidR="00794B2D" w:rsidRPr="00B54E38" w:rsidRDefault="00D42504" w:rsidP="00B92201">
      <w:pPr>
        <w:spacing w:line="360" w:lineRule="auto"/>
        <w:rPr>
          <w:szCs w:val="24"/>
          <w:lang w:val="en-US"/>
        </w:rPr>
      </w:pPr>
      <w:r w:rsidRPr="00B54E38">
        <w:rPr>
          <w:szCs w:val="24"/>
          <w:lang w:val="en-US"/>
        </w:rPr>
        <w:t xml:space="preserve">Obviously, </w:t>
      </w:r>
      <w:r w:rsidR="00DD1258">
        <w:rPr>
          <w:szCs w:val="24"/>
          <w:lang w:val="en-US"/>
        </w:rPr>
        <w:t xml:space="preserve">the </w:t>
      </w:r>
      <w:r w:rsidRPr="00B54E38">
        <w:rPr>
          <w:szCs w:val="24"/>
          <w:lang w:val="en-US"/>
        </w:rPr>
        <w:t>purpose of SW engineering is delivering SW products. These can be divided into two basic categories:</w:t>
      </w:r>
    </w:p>
    <w:p w:rsidR="00D42504" w:rsidRPr="00B54E38" w:rsidRDefault="00D42504" w:rsidP="00B92201">
      <w:pPr>
        <w:pStyle w:val="ListParagraph"/>
        <w:numPr>
          <w:ilvl w:val="0"/>
          <w:numId w:val="21"/>
        </w:numPr>
        <w:spacing w:line="360" w:lineRule="auto"/>
        <w:rPr>
          <w:szCs w:val="24"/>
          <w:lang w:val="en-US"/>
        </w:rPr>
      </w:pPr>
      <w:r w:rsidRPr="00B54E38">
        <w:rPr>
          <w:i/>
          <w:szCs w:val="24"/>
          <w:lang w:val="en-US"/>
        </w:rPr>
        <w:t>Generic products</w:t>
      </w:r>
      <w:r w:rsidRPr="00B54E38">
        <w:rPr>
          <w:szCs w:val="24"/>
          <w:lang w:val="en-US"/>
        </w:rPr>
        <w:t xml:space="preserve"> - Stand-alone systems that are produced by a development organization and distributed through the open market to any customer who buys them. </w:t>
      </w:r>
      <w:r w:rsidR="00DD1258">
        <w:rPr>
          <w:szCs w:val="24"/>
          <w:lang w:val="en-US"/>
        </w:rPr>
        <w:t>The s</w:t>
      </w:r>
      <w:r w:rsidR="00B92201" w:rsidRPr="00B54E38">
        <w:rPr>
          <w:szCs w:val="24"/>
          <w:lang w:val="en-US"/>
        </w:rPr>
        <w:t xml:space="preserve">pecification is therefore determined by the developing company. </w:t>
      </w:r>
      <w:r w:rsidR="009030E7" w:rsidRPr="00B54E38">
        <w:rPr>
          <w:szCs w:val="24"/>
          <w:lang w:val="en-US"/>
        </w:rPr>
        <w:t xml:space="preserve">I.e. databases, office packages, </w:t>
      </w:r>
      <w:r w:rsidR="00FF3ECD" w:rsidRPr="00B54E38">
        <w:rPr>
          <w:szCs w:val="24"/>
          <w:lang w:val="en-US"/>
        </w:rPr>
        <w:t>drawing</w:t>
      </w:r>
      <w:r w:rsidR="009030E7" w:rsidRPr="00B54E38">
        <w:rPr>
          <w:szCs w:val="24"/>
          <w:lang w:val="en-US"/>
        </w:rPr>
        <w:t xml:space="preserve"> tools</w:t>
      </w:r>
      <w:proofErr w:type="gramStart"/>
      <w:r w:rsidR="009030E7" w:rsidRPr="00B54E38">
        <w:rPr>
          <w:szCs w:val="24"/>
          <w:lang w:val="en-US"/>
        </w:rPr>
        <w:t>,...</w:t>
      </w:r>
      <w:proofErr w:type="gramEnd"/>
    </w:p>
    <w:p w:rsidR="00D42504" w:rsidRPr="00B54E38" w:rsidRDefault="00D42504" w:rsidP="00B92201">
      <w:pPr>
        <w:pStyle w:val="ListParagraph"/>
        <w:numPr>
          <w:ilvl w:val="0"/>
          <w:numId w:val="21"/>
        </w:numPr>
        <w:spacing w:line="360" w:lineRule="auto"/>
        <w:rPr>
          <w:szCs w:val="24"/>
          <w:lang w:val="en-US"/>
        </w:rPr>
      </w:pPr>
      <w:r w:rsidRPr="00B54E38">
        <w:rPr>
          <w:i/>
          <w:szCs w:val="24"/>
          <w:lang w:val="en-US"/>
        </w:rPr>
        <w:t>Customized products</w:t>
      </w:r>
      <w:r w:rsidRPr="00B54E38">
        <w:rPr>
          <w:szCs w:val="24"/>
          <w:lang w:val="en-US"/>
        </w:rPr>
        <w:t xml:space="preserve"> - </w:t>
      </w:r>
      <w:r w:rsidR="00B92201" w:rsidRPr="00B54E38">
        <w:rPr>
          <w:szCs w:val="24"/>
          <w:lang w:val="en-US"/>
        </w:rPr>
        <w:t xml:space="preserve">Systems </w:t>
      </w:r>
      <w:r w:rsidR="00FF3ECD" w:rsidRPr="00B54E38">
        <w:rPr>
          <w:szCs w:val="24"/>
          <w:lang w:val="en-US"/>
        </w:rPr>
        <w:t>commissioned</w:t>
      </w:r>
      <w:r w:rsidR="00B92201" w:rsidRPr="00B54E38">
        <w:rPr>
          <w:szCs w:val="24"/>
          <w:lang w:val="en-US"/>
        </w:rPr>
        <w:t xml:space="preserve"> by a particular customer, tailored accordingly to his specifications. I.e. </w:t>
      </w:r>
      <w:r w:rsidR="00B92201" w:rsidRPr="00B54E38">
        <w:rPr>
          <w:lang w:val="en-US"/>
        </w:rPr>
        <w:t>control systems for electronic devices, systems written to support a particular business process</w:t>
      </w:r>
      <w:proofErr w:type="gramStart"/>
      <w:r w:rsidR="009030E7" w:rsidRPr="00B54E38">
        <w:rPr>
          <w:lang w:val="en-US"/>
        </w:rPr>
        <w:t>,...</w:t>
      </w:r>
      <w:proofErr w:type="gramEnd"/>
    </w:p>
    <w:p w:rsidR="009030E7" w:rsidRPr="00B54E38" w:rsidRDefault="009030E7" w:rsidP="009030E7">
      <w:pPr>
        <w:spacing w:line="360" w:lineRule="auto"/>
        <w:rPr>
          <w:szCs w:val="24"/>
          <w:lang w:val="en-US"/>
        </w:rPr>
      </w:pPr>
      <w:r w:rsidRPr="00B54E38">
        <w:rPr>
          <w:szCs w:val="24"/>
          <w:lang w:val="en-US"/>
        </w:rPr>
        <w:t xml:space="preserve">However, over the course of past years, </w:t>
      </w:r>
      <w:r w:rsidR="005139CE">
        <w:rPr>
          <w:szCs w:val="24"/>
          <w:lang w:val="en-US"/>
        </w:rPr>
        <w:t xml:space="preserve">the </w:t>
      </w:r>
      <w:r w:rsidRPr="00B54E38">
        <w:rPr>
          <w:szCs w:val="24"/>
          <w:lang w:val="en-US"/>
        </w:rPr>
        <w:t>distinction betwee</w:t>
      </w:r>
      <w:r w:rsidR="00CB60C1" w:rsidRPr="00B54E38">
        <w:rPr>
          <w:szCs w:val="24"/>
          <w:lang w:val="en-US"/>
        </w:rPr>
        <w:t>n</w:t>
      </w:r>
      <w:r w:rsidRPr="00B54E38">
        <w:rPr>
          <w:szCs w:val="24"/>
          <w:lang w:val="en-US"/>
        </w:rPr>
        <w:t xml:space="preserve"> these two types of products is becoming increasingly blurred. </w:t>
      </w:r>
      <w:r w:rsidR="002C165C" w:rsidRPr="00B54E38">
        <w:rPr>
          <w:szCs w:val="24"/>
          <w:lang w:val="en-US"/>
        </w:rPr>
        <w:t>What's becoming modern is creating a core generic product</w:t>
      </w:r>
      <w:r w:rsidR="00CB60C1" w:rsidRPr="00B54E38">
        <w:rPr>
          <w:szCs w:val="24"/>
          <w:lang w:val="en-US"/>
        </w:rPr>
        <w:t>,</w:t>
      </w:r>
      <w:r w:rsidR="002C165C" w:rsidRPr="00B54E38">
        <w:rPr>
          <w:szCs w:val="24"/>
          <w:lang w:val="en-US"/>
        </w:rPr>
        <w:t xml:space="preserve"> which is later further adapted to suit the requirements of the specific customer. This is also </w:t>
      </w:r>
      <w:r w:rsidR="008010B0" w:rsidRPr="00B54E38">
        <w:rPr>
          <w:szCs w:val="24"/>
          <w:lang w:val="en-US"/>
        </w:rPr>
        <w:t xml:space="preserve">the </w:t>
      </w:r>
      <w:r w:rsidR="002C165C" w:rsidRPr="00B54E38">
        <w:rPr>
          <w:szCs w:val="24"/>
          <w:lang w:val="en-US"/>
        </w:rPr>
        <w:t>case with many ERP systems</w:t>
      </w:r>
      <w:r w:rsidR="00554C11" w:rsidRPr="00B54E38">
        <w:rPr>
          <w:szCs w:val="24"/>
          <w:lang w:val="en-US"/>
        </w:rPr>
        <w:t xml:space="preserve"> (</w:t>
      </w:r>
      <w:proofErr w:type="spellStart"/>
      <w:r w:rsidR="00554C11" w:rsidRPr="00B54E38">
        <w:rPr>
          <w:szCs w:val="24"/>
          <w:lang w:val="en-US"/>
        </w:rPr>
        <w:t>Sommerville</w:t>
      </w:r>
      <w:proofErr w:type="spellEnd"/>
      <w:r w:rsidR="00554C11" w:rsidRPr="00B54E38">
        <w:rPr>
          <w:szCs w:val="24"/>
          <w:lang w:val="en-US"/>
        </w:rPr>
        <w:t>, 2010)</w:t>
      </w:r>
      <w:r w:rsidR="002C165C" w:rsidRPr="00B54E38">
        <w:rPr>
          <w:szCs w:val="24"/>
          <w:lang w:val="en-US"/>
        </w:rPr>
        <w:t>.</w:t>
      </w:r>
    </w:p>
    <w:p w:rsidR="00554C11" w:rsidRPr="00B54E38" w:rsidRDefault="00AA256D" w:rsidP="001F367B">
      <w:pPr>
        <w:pStyle w:val="Heading3"/>
        <w:spacing w:line="360" w:lineRule="auto"/>
        <w:rPr>
          <w:lang w:val="en-US"/>
        </w:rPr>
      </w:pPr>
      <w:bookmarkStart w:id="24" w:name="_Toc517732599"/>
      <w:r w:rsidRPr="00B54E38">
        <w:rPr>
          <w:lang w:val="en-US"/>
        </w:rPr>
        <w:t>SW development models</w:t>
      </w:r>
      <w:bookmarkEnd w:id="24"/>
    </w:p>
    <w:p w:rsidR="00983849" w:rsidRPr="00B54E38" w:rsidRDefault="002B5AAE" w:rsidP="00F976AD">
      <w:pPr>
        <w:spacing w:line="360" w:lineRule="auto"/>
        <w:rPr>
          <w:lang w:val="en-US"/>
        </w:rPr>
      </w:pPr>
      <w:r w:rsidRPr="00B54E38">
        <w:rPr>
          <w:lang w:val="en-US"/>
        </w:rPr>
        <w:t>Sometimes also c</w:t>
      </w:r>
      <w:r w:rsidR="00983849" w:rsidRPr="00B54E38">
        <w:rPr>
          <w:lang w:val="en-US"/>
        </w:rPr>
        <w:t>alled SW development life cycle or SW processes,</w:t>
      </w:r>
      <w:r w:rsidRPr="00B54E38">
        <w:rPr>
          <w:lang w:val="en-US"/>
        </w:rPr>
        <w:t xml:space="preserve"> is a</w:t>
      </w:r>
      <w:r w:rsidR="00983849" w:rsidRPr="00B54E38">
        <w:rPr>
          <w:lang w:val="en-US"/>
        </w:rPr>
        <w:t xml:space="preserve"> coherent</w:t>
      </w:r>
      <w:r w:rsidRPr="00B54E38">
        <w:rPr>
          <w:lang w:val="en-US"/>
        </w:rPr>
        <w:t xml:space="preserve"> series of phases</w:t>
      </w:r>
      <w:r w:rsidR="00983849" w:rsidRPr="00B54E38">
        <w:rPr>
          <w:lang w:val="en-US"/>
        </w:rPr>
        <w:t xml:space="preserve"> for software production. There </w:t>
      </w:r>
      <w:r w:rsidR="005139CE" w:rsidRPr="00B54E38">
        <w:rPr>
          <w:lang w:val="en-US"/>
        </w:rPr>
        <w:t>are</w:t>
      </w:r>
      <w:r w:rsidR="00983849" w:rsidRPr="00B54E38">
        <w:rPr>
          <w:lang w:val="en-US"/>
        </w:rPr>
        <w:t xml:space="preserve"> multiple approaches how to develop a SW product, however, all must include these four activities:</w:t>
      </w:r>
    </w:p>
    <w:p w:rsidR="00983849" w:rsidRPr="00B54E38" w:rsidRDefault="00983849" w:rsidP="00F976AD">
      <w:pPr>
        <w:pStyle w:val="ListParagraph"/>
        <w:numPr>
          <w:ilvl w:val="0"/>
          <w:numId w:val="22"/>
        </w:numPr>
        <w:spacing w:line="360" w:lineRule="auto"/>
        <w:rPr>
          <w:lang w:val="en-US"/>
        </w:rPr>
      </w:pPr>
      <w:r w:rsidRPr="00B54E38">
        <w:rPr>
          <w:i/>
          <w:lang w:val="en-US"/>
        </w:rPr>
        <w:t>Software specification</w:t>
      </w:r>
      <w:r w:rsidRPr="00B54E38">
        <w:rPr>
          <w:lang w:val="en-US"/>
        </w:rPr>
        <w:t xml:space="preserve"> - The functionality of the software and constraints on its operation must be defined.</w:t>
      </w:r>
    </w:p>
    <w:p w:rsidR="00983849" w:rsidRPr="00B54E38" w:rsidRDefault="00983849" w:rsidP="00F976AD">
      <w:pPr>
        <w:pStyle w:val="ListParagraph"/>
        <w:numPr>
          <w:ilvl w:val="0"/>
          <w:numId w:val="22"/>
        </w:numPr>
        <w:spacing w:line="360" w:lineRule="auto"/>
        <w:rPr>
          <w:lang w:val="en-US"/>
        </w:rPr>
      </w:pPr>
      <w:r w:rsidRPr="00B54E38">
        <w:rPr>
          <w:i/>
          <w:lang w:val="en-US"/>
        </w:rPr>
        <w:t>Software design and implementation</w:t>
      </w:r>
      <w:r w:rsidRPr="00B54E38">
        <w:rPr>
          <w:lang w:val="en-US"/>
        </w:rPr>
        <w:t xml:space="preserve"> - The software to meet the specification must be produced.</w:t>
      </w:r>
    </w:p>
    <w:p w:rsidR="00983849" w:rsidRPr="00B54E38" w:rsidRDefault="00983849" w:rsidP="00F976AD">
      <w:pPr>
        <w:pStyle w:val="ListParagraph"/>
        <w:numPr>
          <w:ilvl w:val="0"/>
          <w:numId w:val="22"/>
        </w:numPr>
        <w:spacing w:line="360" w:lineRule="auto"/>
        <w:rPr>
          <w:lang w:val="en-US"/>
        </w:rPr>
      </w:pPr>
      <w:r w:rsidRPr="00B54E38">
        <w:rPr>
          <w:i/>
          <w:lang w:val="en-US"/>
        </w:rPr>
        <w:t>Software validation</w:t>
      </w:r>
      <w:r w:rsidRPr="00B54E38">
        <w:rPr>
          <w:lang w:val="en-US"/>
        </w:rPr>
        <w:t xml:space="preserve"> - The software must be validated to ensure that it does what the customer wants.</w:t>
      </w:r>
    </w:p>
    <w:p w:rsidR="00983849" w:rsidRPr="00B54E38" w:rsidRDefault="00983849" w:rsidP="00F976AD">
      <w:pPr>
        <w:pStyle w:val="ListParagraph"/>
        <w:numPr>
          <w:ilvl w:val="0"/>
          <w:numId w:val="22"/>
        </w:numPr>
        <w:spacing w:line="360" w:lineRule="auto"/>
        <w:rPr>
          <w:lang w:val="en-US"/>
        </w:rPr>
      </w:pPr>
      <w:r w:rsidRPr="00B54E38">
        <w:rPr>
          <w:i/>
          <w:lang w:val="en-US"/>
        </w:rPr>
        <w:t>Software evolution</w:t>
      </w:r>
      <w:r w:rsidRPr="00B54E38">
        <w:rPr>
          <w:lang w:val="en-US"/>
        </w:rPr>
        <w:t xml:space="preserve"> - The software must evolve to meet changing customer needs.</w:t>
      </w:r>
    </w:p>
    <w:p w:rsidR="00983849" w:rsidRPr="00B54E38" w:rsidRDefault="00983849" w:rsidP="00F976AD">
      <w:pPr>
        <w:spacing w:line="360" w:lineRule="auto"/>
        <w:rPr>
          <w:lang w:val="en-US"/>
        </w:rPr>
      </w:pPr>
      <w:r w:rsidRPr="00B54E38">
        <w:rPr>
          <w:lang w:val="en-US"/>
        </w:rPr>
        <w:t>(</w:t>
      </w:r>
      <w:proofErr w:type="spellStart"/>
      <w:r w:rsidRPr="00B54E38">
        <w:rPr>
          <w:lang w:val="en-US"/>
        </w:rPr>
        <w:t>Sommerville</w:t>
      </w:r>
      <w:proofErr w:type="spellEnd"/>
      <w:r w:rsidRPr="00B54E38">
        <w:rPr>
          <w:lang w:val="en-US"/>
        </w:rPr>
        <w:t>, 2010)</w:t>
      </w:r>
    </w:p>
    <w:p w:rsidR="00983849" w:rsidRPr="00B54E38" w:rsidRDefault="008D45BB" w:rsidP="00F976AD">
      <w:pPr>
        <w:spacing w:line="360" w:lineRule="auto"/>
        <w:rPr>
          <w:lang w:val="en-US"/>
        </w:rPr>
      </w:pPr>
      <w:r w:rsidRPr="00B54E38">
        <w:rPr>
          <w:lang w:val="en-US"/>
        </w:rPr>
        <w:t xml:space="preserve">The first introduced SW development model was the </w:t>
      </w:r>
      <w:r w:rsidRPr="00B54E38">
        <w:rPr>
          <w:b/>
          <w:lang w:val="en-US"/>
        </w:rPr>
        <w:t>waterfall model</w:t>
      </w:r>
      <w:r w:rsidRPr="00B54E38">
        <w:rPr>
          <w:lang w:val="en-US"/>
        </w:rPr>
        <w:t>.</w:t>
      </w:r>
      <w:r w:rsidR="00F976AD" w:rsidRPr="00B54E38">
        <w:rPr>
          <w:lang w:val="en-US"/>
        </w:rPr>
        <w:t xml:space="preserve"> </w:t>
      </w:r>
      <w:r w:rsidR="0026787B" w:rsidRPr="00B54E38">
        <w:rPr>
          <w:lang w:val="en-US"/>
        </w:rPr>
        <w:t>Thanks to its straightforward nature, t</w:t>
      </w:r>
      <w:r w:rsidR="00F976AD" w:rsidRPr="00B54E38">
        <w:rPr>
          <w:lang w:val="en-US"/>
        </w:rPr>
        <w:t xml:space="preserve">o this day, it's still fairly popular and considered as the conventional, linear </w:t>
      </w:r>
      <w:r w:rsidR="007D53B9" w:rsidRPr="00B54E38">
        <w:rPr>
          <w:lang w:val="en-US"/>
        </w:rPr>
        <w:t>and simple one. Each of the fundamental activities is done in its own, separate phase.</w:t>
      </w:r>
    </w:p>
    <w:p w:rsidR="007D53B9" w:rsidRPr="00B54E38" w:rsidRDefault="006C7BEA" w:rsidP="007D53B9">
      <w:pPr>
        <w:keepNext/>
        <w:spacing w:before="20" w:line="276" w:lineRule="auto"/>
        <w:rPr>
          <w:lang w:val="en-US"/>
        </w:rPr>
      </w:pPr>
      <w:r w:rsidRPr="00B54E38">
        <w:rPr>
          <w:noProof/>
          <w:lang w:val="sk-SK" w:eastAsia="sk-SK"/>
        </w:rPr>
        <w:lastRenderedPageBreak/>
        <w:drawing>
          <wp:inline distT="0" distB="0" distL="0" distR="0">
            <wp:extent cx="5759450" cy="3482340"/>
            <wp:effectExtent l="19050" t="0" r="0" b="0"/>
            <wp:docPr id="20" name="Picture 19" descr="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25" cstate="print"/>
                    <a:stretch>
                      <a:fillRect/>
                    </a:stretch>
                  </pic:blipFill>
                  <pic:spPr>
                    <a:xfrm>
                      <a:off x="0" y="0"/>
                      <a:ext cx="5759450" cy="3482340"/>
                    </a:xfrm>
                    <a:prstGeom prst="rect">
                      <a:avLst/>
                    </a:prstGeom>
                  </pic:spPr>
                </pic:pic>
              </a:graphicData>
            </a:graphic>
          </wp:inline>
        </w:drawing>
      </w:r>
    </w:p>
    <w:p w:rsidR="00C6708E" w:rsidRPr="00B54E38" w:rsidRDefault="007D53B9" w:rsidP="007D53B9">
      <w:pPr>
        <w:spacing w:line="360" w:lineRule="auto"/>
        <w:rPr>
          <w:i/>
          <w:szCs w:val="24"/>
          <w:lang w:val="en-US"/>
        </w:rPr>
      </w:pPr>
      <w:r w:rsidRPr="00B54E38">
        <w:rPr>
          <w:i/>
          <w:szCs w:val="24"/>
          <w:lang w:val="en-US"/>
        </w:rPr>
        <w:t>(Author)</w:t>
      </w:r>
    </w:p>
    <w:p w:rsidR="001F367B" w:rsidRPr="00B54E38" w:rsidRDefault="007D53B9" w:rsidP="005E23FE">
      <w:pPr>
        <w:spacing w:line="360" w:lineRule="auto"/>
        <w:rPr>
          <w:lang w:val="en-US"/>
        </w:rPr>
      </w:pPr>
      <w:r w:rsidRPr="00B54E38">
        <w:rPr>
          <w:lang w:val="en-US"/>
        </w:rPr>
        <w:t xml:space="preserve">Another </w:t>
      </w:r>
      <w:r w:rsidR="00C35319" w:rsidRPr="00B54E38">
        <w:rPr>
          <w:lang w:val="en-US"/>
        </w:rPr>
        <w:t xml:space="preserve">popular technique is the </w:t>
      </w:r>
      <w:r w:rsidR="00C35319" w:rsidRPr="00B54E38">
        <w:rPr>
          <w:b/>
          <w:lang w:val="en-US"/>
        </w:rPr>
        <w:t>incremental model</w:t>
      </w:r>
      <w:r w:rsidR="00C35319" w:rsidRPr="00B54E38">
        <w:rPr>
          <w:lang w:val="en-US"/>
        </w:rPr>
        <w:t>. It's based on splitting the development process to increments, each providing new or improved part of</w:t>
      </w:r>
      <w:r w:rsidR="005139CE">
        <w:rPr>
          <w:lang w:val="en-US"/>
        </w:rPr>
        <w:t xml:space="preserve"> the</w:t>
      </w:r>
      <w:r w:rsidR="00C35319" w:rsidRPr="00B54E38">
        <w:rPr>
          <w:lang w:val="en-US"/>
        </w:rPr>
        <w:t xml:space="preserve"> functionality, instead of </w:t>
      </w:r>
      <w:r w:rsidR="005139CE">
        <w:rPr>
          <w:lang w:val="en-US"/>
        </w:rPr>
        <w:t xml:space="preserve">the </w:t>
      </w:r>
      <w:r w:rsidR="00C35319" w:rsidRPr="00B54E38">
        <w:rPr>
          <w:lang w:val="en-US"/>
        </w:rPr>
        <w:t>evolutionary approach of</w:t>
      </w:r>
      <w:r w:rsidR="005139CE">
        <w:rPr>
          <w:lang w:val="en-US"/>
        </w:rPr>
        <w:t xml:space="preserve"> the</w:t>
      </w:r>
      <w:r w:rsidR="00C35319" w:rsidRPr="00B54E38">
        <w:rPr>
          <w:lang w:val="en-US"/>
        </w:rPr>
        <w:t xml:space="preserve"> waterfall model, thus allowing for parallel increments. In addition, the serial releases of the incremental model are planned whereas in the evolutionary model, each sequential release is a function of the experience from the previous iteration</w:t>
      </w:r>
      <w:r w:rsidR="00425D78" w:rsidRPr="00B54E38">
        <w:rPr>
          <w:lang w:val="en-US"/>
        </w:rPr>
        <w:t xml:space="preserve"> (</w:t>
      </w:r>
      <w:proofErr w:type="spellStart"/>
      <w:r w:rsidR="00C152DD" w:rsidRPr="00B54E38">
        <w:rPr>
          <w:lang w:val="en-US"/>
        </w:rPr>
        <w:t>Laplante</w:t>
      </w:r>
      <w:proofErr w:type="spellEnd"/>
      <w:r w:rsidR="00C152DD" w:rsidRPr="00B54E38">
        <w:rPr>
          <w:lang w:val="en-US"/>
        </w:rPr>
        <w:t>, 2007)</w:t>
      </w:r>
      <w:r w:rsidR="00C35319" w:rsidRPr="00B54E38">
        <w:rPr>
          <w:lang w:val="en-US"/>
        </w:rPr>
        <w:t>.</w:t>
      </w:r>
      <w:r w:rsidR="005E23FE" w:rsidRPr="00B54E38">
        <w:rPr>
          <w:lang w:val="en-US"/>
        </w:rPr>
        <w:t xml:space="preserve"> </w:t>
      </w:r>
    </w:p>
    <w:p w:rsidR="00503004" w:rsidRPr="00B54E38" w:rsidRDefault="002873A7" w:rsidP="00503004">
      <w:pPr>
        <w:spacing w:line="360" w:lineRule="auto"/>
        <w:rPr>
          <w:lang w:val="en-US"/>
        </w:rPr>
      </w:pPr>
      <w:r w:rsidRPr="00B54E38">
        <w:rPr>
          <w:lang w:val="en-US"/>
        </w:rPr>
        <w:t>As a reaction to</w:t>
      </w:r>
      <w:r w:rsidR="005139CE">
        <w:rPr>
          <w:lang w:val="en-US"/>
        </w:rPr>
        <w:t xml:space="preserve"> the</w:t>
      </w:r>
      <w:r w:rsidRPr="00B54E38">
        <w:rPr>
          <w:lang w:val="en-US"/>
        </w:rPr>
        <w:t xml:space="preserve"> unpredictability</w:t>
      </w:r>
      <w:r w:rsidR="00281100" w:rsidRPr="00B54E38">
        <w:rPr>
          <w:lang w:val="en-US"/>
        </w:rPr>
        <w:t xml:space="preserve"> of requirements, with efforts for </w:t>
      </w:r>
      <w:r w:rsidRPr="00B54E38">
        <w:rPr>
          <w:lang w:val="en-US"/>
        </w:rPr>
        <w:t xml:space="preserve">earlier product deliveries </w:t>
      </w:r>
      <w:proofErr w:type="gramStart"/>
      <w:r w:rsidRPr="00B54E38">
        <w:rPr>
          <w:lang w:val="en-US"/>
        </w:rPr>
        <w:t>came</w:t>
      </w:r>
      <w:proofErr w:type="gramEnd"/>
      <w:r w:rsidRPr="00B54E38">
        <w:rPr>
          <w:lang w:val="en-US"/>
        </w:rPr>
        <w:t xml:space="preserve"> agile methods.</w:t>
      </w:r>
      <w:r w:rsidR="00281100" w:rsidRPr="00B54E38">
        <w:rPr>
          <w:lang w:val="en-US"/>
        </w:rPr>
        <w:t xml:space="preserve"> They are based on incremental approach and</w:t>
      </w:r>
      <w:r w:rsidR="00503004" w:rsidRPr="00B54E38">
        <w:rPr>
          <w:lang w:val="en-US"/>
        </w:rPr>
        <w:t xml:space="preserve"> are adaptive as opposed to rather predictive nature of rigid methodologies such as </w:t>
      </w:r>
      <w:r w:rsidR="00CB60C1" w:rsidRPr="00B54E38">
        <w:rPr>
          <w:lang w:val="en-US"/>
        </w:rPr>
        <w:t xml:space="preserve">the </w:t>
      </w:r>
      <w:r w:rsidR="00503004" w:rsidRPr="00B54E38">
        <w:rPr>
          <w:lang w:val="en-US"/>
        </w:rPr>
        <w:t>waterfall model. This approach differs significantly from those models that emphasize planning the software in great detail over a long period of time and for which significant changes in the requirements and specifications can be problematic. Agile methods are a response to the common problem of constantly changing requirements</w:t>
      </w:r>
      <w:r w:rsidR="007C6647" w:rsidRPr="00B54E38">
        <w:rPr>
          <w:lang w:val="en-US"/>
        </w:rPr>
        <w:t xml:space="preserve"> (</w:t>
      </w:r>
      <w:proofErr w:type="spellStart"/>
      <w:r w:rsidR="007C6647" w:rsidRPr="00B54E38">
        <w:rPr>
          <w:lang w:val="en-US"/>
        </w:rPr>
        <w:t>Laplante</w:t>
      </w:r>
      <w:proofErr w:type="spellEnd"/>
      <w:r w:rsidR="007C6647" w:rsidRPr="00B54E38">
        <w:rPr>
          <w:lang w:val="en-US"/>
        </w:rPr>
        <w:t>, 2007)</w:t>
      </w:r>
      <w:r w:rsidR="00503004" w:rsidRPr="00B54E38">
        <w:rPr>
          <w:lang w:val="en-US"/>
        </w:rPr>
        <w:t xml:space="preserve">. </w:t>
      </w:r>
    </w:p>
    <w:p w:rsidR="00503004" w:rsidRPr="00B54E38" w:rsidRDefault="00503004" w:rsidP="00503004">
      <w:pPr>
        <w:keepNext/>
        <w:rPr>
          <w:lang w:val="en-US"/>
        </w:rPr>
      </w:pPr>
      <w:r w:rsidRPr="00B54E38">
        <w:rPr>
          <w:noProof/>
          <w:lang w:val="sk-SK" w:eastAsia="sk-SK"/>
        </w:rPr>
        <w:lastRenderedPageBreak/>
        <w:drawing>
          <wp:inline distT="0" distB="0" distL="0" distR="0">
            <wp:extent cx="5759450" cy="4332196"/>
            <wp:effectExtent l="19050" t="0" r="0" b="0"/>
            <wp:docPr id="24" name="Picture 13" descr="VÃ½sledok vyhÄ¾adÃ¡vania obrÃ¡zkov pre dopyt agile methodology vs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Ã½sledok vyhÄ¾adÃ¡vania obrÃ¡zkov pre dopyt agile methodology vs waterfall"/>
                    <pic:cNvPicPr>
                      <a:picLocks noChangeAspect="1" noChangeArrowheads="1"/>
                    </pic:cNvPicPr>
                  </pic:nvPicPr>
                  <pic:blipFill>
                    <a:blip r:embed="rId26" cstate="print"/>
                    <a:srcRect/>
                    <a:stretch>
                      <a:fillRect/>
                    </a:stretch>
                  </pic:blipFill>
                  <pic:spPr bwMode="auto">
                    <a:xfrm>
                      <a:off x="0" y="0"/>
                      <a:ext cx="5759450" cy="4332196"/>
                    </a:xfrm>
                    <a:prstGeom prst="rect">
                      <a:avLst/>
                    </a:prstGeom>
                    <a:noFill/>
                    <a:ln w="9525">
                      <a:noFill/>
                      <a:miter lim="800000"/>
                      <a:headEnd/>
                      <a:tailEnd/>
                    </a:ln>
                  </pic:spPr>
                </pic:pic>
              </a:graphicData>
            </a:graphic>
          </wp:inline>
        </w:drawing>
      </w:r>
    </w:p>
    <w:p w:rsidR="00503004" w:rsidRPr="00B54E38" w:rsidRDefault="00503004" w:rsidP="005E23FE">
      <w:pPr>
        <w:spacing w:line="360" w:lineRule="auto"/>
        <w:rPr>
          <w:i/>
          <w:szCs w:val="24"/>
          <w:lang w:val="en-US"/>
        </w:rPr>
      </w:pPr>
      <w:r w:rsidRPr="00B54E38">
        <w:rPr>
          <w:i/>
          <w:szCs w:val="24"/>
          <w:lang w:val="en-US"/>
        </w:rPr>
        <w:t>(</w:t>
      </w:r>
      <w:proofErr w:type="spellStart"/>
      <w:r w:rsidRPr="00B54E38">
        <w:rPr>
          <w:i/>
          <w:szCs w:val="24"/>
          <w:lang w:val="en-US"/>
        </w:rPr>
        <w:t>Cirdan</w:t>
      </w:r>
      <w:proofErr w:type="spellEnd"/>
      <w:r w:rsidRPr="00B54E38">
        <w:rPr>
          <w:i/>
          <w:szCs w:val="24"/>
          <w:lang w:val="en-US"/>
        </w:rPr>
        <w:t xml:space="preserve"> Group, 2017)</w:t>
      </w:r>
    </w:p>
    <w:p w:rsidR="004E33CE" w:rsidRPr="00B54E38" w:rsidRDefault="004E33CE" w:rsidP="005E23FE">
      <w:pPr>
        <w:spacing w:line="360" w:lineRule="auto"/>
        <w:rPr>
          <w:lang w:val="en-US"/>
        </w:rPr>
      </w:pPr>
      <w:r w:rsidRPr="00B54E38">
        <w:rPr>
          <w:lang w:val="en-US"/>
        </w:rPr>
        <w:t xml:space="preserve">Models are not mutually exclusive and are commonly used together, especially for large systems development. Each model has its own pros and cons and it makes perfect sense, trying to combine the best features from each of them. </w:t>
      </w:r>
    </w:p>
    <w:p w:rsidR="003A6B06" w:rsidRPr="00B54E38" w:rsidRDefault="003A6B06" w:rsidP="005E23FE">
      <w:pPr>
        <w:pStyle w:val="Heading4"/>
        <w:spacing w:line="360" w:lineRule="auto"/>
        <w:rPr>
          <w:lang w:val="en-US"/>
        </w:rPr>
      </w:pPr>
      <w:bookmarkStart w:id="25" w:name="_Toc517732600"/>
      <w:r w:rsidRPr="00B54E38">
        <w:rPr>
          <w:lang w:val="en-US"/>
        </w:rPr>
        <w:t>Extreme Programming</w:t>
      </w:r>
      <w:bookmarkEnd w:id="25"/>
    </w:p>
    <w:p w:rsidR="004E33CE" w:rsidRPr="00B54E38" w:rsidRDefault="006271E6" w:rsidP="00732846">
      <w:pPr>
        <w:spacing w:line="360" w:lineRule="auto"/>
        <w:rPr>
          <w:lang w:val="en-US"/>
        </w:rPr>
      </w:pPr>
      <w:r w:rsidRPr="00B54E38">
        <w:rPr>
          <w:lang w:val="en-US"/>
        </w:rPr>
        <w:t>XP</w:t>
      </w:r>
      <w:r w:rsidR="005E23FE" w:rsidRPr="00B54E38">
        <w:rPr>
          <w:lang w:val="en-US"/>
        </w:rPr>
        <w:t xml:space="preserve"> is one of </w:t>
      </w:r>
      <w:r w:rsidR="005139CE">
        <w:rPr>
          <w:lang w:val="en-US"/>
        </w:rPr>
        <w:t xml:space="preserve">the </w:t>
      </w:r>
      <w:r w:rsidR="005E23FE" w:rsidRPr="00B54E38">
        <w:rPr>
          <w:lang w:val="en-US"/>
        </w:rPr>
        <w:t>agile methodologies</w:t>
      </w:r>
      <w:r w:rsidR="00467321" w:rsidRPr="00B54E38">
        <w:rPr>
          <w:lang w:val="en-US"/>
        </w:rPr>
        <w:t xml:space="preserve"> of SW development models </w:t>
      </w:r>
      <w:r w:rsidR="00FF3ECD" w:rsidRPr="00B54E38">
        <w:rPr>
          <w:lang w:val="en-US"/>
        </w:rPr>
        <w:t>introduced</w:t>
      </w:r>
      <w:r w:rsidR="00C35F03" w:rsidRPr="00B54E38">
        <w:rPr>
          <w:lang w:val="en-US"/>
        </w:rPr>
        <w:t xml:space="preserve"> in 1999</w:t>
      </w:r>
      <w:r w:rsidR="00467321" w:rsidRPr="00B54E38">
        <w:rPr>
          <w:lang w:val="en-US"/>
        </w:rPr>
        <w:t xml:space="preserve"> by Kent Beck</w:t>
      </w:r>
      <w:r w:rsidR="0096539A" w:rsidRPr="00B54E38">
        <w:rPr>
          <w:lang w:val="en-US"/>
        </w:rPr>
        <w:t>.</w:t>
      </w:r>
      <w:r w:rsidR="004E33CE" w:rsidRPr="00B54E38">
        <w:rPr>
          <w:lang w:val="en-US"/>
        </w:rPr>
        <w:t xml:space="preserve"> </w:t>
      </w:r>
      <w:r w:rsidR="000F5C4E" w:rsidRPr="00B54E38">
        <w:rPr>
          <w:lang w:val="en-US"/>
        </w:rPr>
        <w:t xml:space="preserve">Its original definition was </w:t>
      </w:r>
      <w:r w:rsidR="000F5C4E" w:rsidRPr="00B54E38">
        <w:rPr>
          <w:szCs w:val="24"/>
          <w:lang w:val="en-US"/>
        </w:rPr>
        <w:t>„</w:t>
      </w:r>
      <w:r w:rsidR="000F5C4E" w:rsidRPr="00B54E38">
        <w:rPr>
          <w:lang w:val="en-US"/>
        </w:rPr>
        <w:t xml:space="preserve">XP is a lightweight methodology for small-to-medium-sized teams developing software in the face of vague or rapidly changing requirements”, but Beck </w:t>
      </w:r>
      <w:r w:rsidR="00C35F03" w:rsidRPr="00B54E38">
        <w:rPr>
          <w:lang w:val="en-US"/>
        </w:rPr>
        <w:t xml:space="preserve">himself wrote in the second edition of </w:t>
      </w:r>
      <w:r w:rsidR="00C35F03" w:rsidRPr="00B54E38">
        <w:rPr>
          <w:i/>
          <w:lang w:val="en-US"/>
        </w:rPr>
        <w:t>Extreme Programming Explained: Embrace Change</w:t>
      </w:r>
      <w:r w:rsidR="00C35F03" w:rsidRPr="00B54E38">
        <w:rPr>
          <w:lang w:val="en-US"/>
        </w:rPr>
        <w:t xml:space="preserve"> that </w:t>
      </w:r>
      <w:r w:rsidR="00C35F03" w:rsidRPr="00B54E38">
        <w:rPr>
          <w:szCs w:val="24"/>
          <w:lang w:val="en-US"/>
        </w:rPr>
        <w:t>„</w:t>
      </w:r>
      <w:r w:rsidR="00C35F03" w:rsidRPr="00B54E38">
        <w:rPr>
          <w:lang w:val="en-US"/>
        </w:rPr>
        <w:t>In the five years since the publication of the first edition teams have pushed XP much further than the original definition” (Beck, 2004).</w:t>
      </w:r>
      <w:r w:rsidR="00732846" w:rsidRPr="00B54E38">
        <w:rPr>
          <w:lang w:val="en-US"/>
        </w:rPr>
        <w:t xml:space="preserve"> It</w:t>
      </w:r>
      <w:r w:rsidR="00C14A0B" w:rsidRPr="00B54E38">
        <w:rPr>
          <w:lang w:val="en-US"/>
        </w:rPr>
        <w:t xml:space="preserve"> </w:t>
      </w:r>
      <w:r w:rsidR="00F817C5" w:rsidRPr="00B54E38">
        <w:rPr>
          <w:lang w:val="en-US"/>
        </w:rPr>
        <w:t xml:space="preserve">took an iterative approach and pushed at </w:t>
      </w:r>
      <w:r w:rsidR="00FF3ECD">
        <w:rPr>
          <w:lang w:val="en-US"/>
        </w:rPr>
        <w:t>the time recognized good practic</w:t>
      </w:r>
      <w:r w:rsidR="00F817C5" w:rsidRPr="00B54E38">
        <w:rPr>
          <w:lang w:val="en-US"/>
        </w:rPr>
        <w:t>e to extreme levels. Customers are intimately involved in specifying and prio</w:t>
      </w:r>
      <w:r w:rsidR="00FF3ECD">
        <w:rPr>
          <w:lang w:val="en-US"/>
        </w:rPr>
        <w:t>ri</w:t>
      </w:r>
      <w:r w:rsidR="00F817C5" w:rsidRPr="00B54E38">
        <w:rPr>
          <w:lang w:val="en-US"/>
        </w:rPr>
        <w:t xml:space="preserve">tizing system requirements. The requirements are not specified as lists of required system functions. Rather, the system customer is part of the development team and discusses scenarios with other team members. Together, they develop a ‘story card’ that </w:t>
      </w:r>
      <w:r w:rsidR="00F817C5" w:rsidRPr="00B54E38">
        <w:rPr>
          <w:lang w:val="en-US"/>
        </w:rPr>
        <w:lastRenderedPageBreak/>
        <w:t xml:space="preserve">encapsulates the customer needs. The development team then aims to implement that scenario in a future release of the software. </w:t>
      </w:r>
    </w:p>
    <w:p w:rsidR="00C14A0B" w:rsidRPr="00B54E38" w:rsidRDefault="001D1A2D" w:rsidP="00C14A0B">
      <w:pPr>
        <w:keepNext/>
        <w:spacing w:line="360" w:lineRule="auto"/>
        <w:rPr>
          <w:lang w:val="en-US"/>
        </w:rPr>
      </w:pPr>
      <w:r w:rsidRPr="00B54E38">
        <w:rPr>
          <w:noProof/>
          <w:lang w:val="sk-SK" w:eastAsia="sk-SK"/>
        </w:rPr>
        <w:drawing>
          <wp:inline distT="0" distB="0" distL="0" distR="0">
            <wp:extent cx="5759450" cy="3979545"/>
            <wp:effectExtent l="19050" t="0" r="0" b="0"/>
            <wp:docPr id="33" name="Picture 32" descr="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png"/>
                    <pic:cNvPicPr/>
                  </pic:nvPicPr>
                  <pic:blipFill>
                    <a:blip r:embed="rId27" cstate="print"/>
                    <a:stretch>
                      <a:fillRect/>
                    </a:stretch>
                  </pic:blipFill>
                  <pic:spPr>
                    <a:xfrm>
                      <a:off x="0" y="0"/>
                      <a:ext cx="5759450" cy="3979545"/>
                    </a:xfrm>
                    <a:prstGeom prst="rect">
                      <a:avLst/>
                    </a:prstGeom>
                  </pic:spPr>
                </pic:pic>
              </a:graphicData>
            </a:graphic>
          </wp:inline>
        </w:drawing>
      </w:r>
    </w:p>
    <w:p w:rsidR="00F30129" w:rsidRPr="00B54E38" w:rsidRDefault="00C14A0B" w:rsidP="00732846">
      <w:pPr>
        <w:spacing w:line="360" w:lineRule="auto"/>
        <w:rPr>
          <w:i/>
          <w:szCs w:val="24"/>
          <w:lang w:val="en-US"/>
        </w:rPr>
      </w:pPr>
      <w:r w:rsidRPr="00B54E38">
        <w:rPr>
          <w:i/>
          <w:szCs w:val="24"/>
          <w:lang w:val="en-US"/>
        </w:rPr>
        <w:t>(Author)</w:t>
      </w:r>
    </w:p>
    <w:p w:rsidR="00F30129" w:rsidRPr="00B54E38" w:rsidRDefault="00F30129">
      <w:pPr>
        <w:suppressAutoHyphens w:val="0"/>
        <w:jc w:val="left"/>
        <w:rPr>
          <w:i/>
          <w:szCs w:val="24"/>
          <w:lang w:val="en-US"/>
        </w:rPr>
      </w:pPr>
      <w:r w:rsidRPr="00B54E38">
        <w:rPr>
          <w:i/>
          <w:szCs w:val="24"/>
          <w:lang w:val="en-US"/>
        </w:rPr>
        <w:br w:type="page"/>
      </w:r>
    </w:p>
    <w:p w:rsidR="003A6B06" w:rsidRPr="00B54E38" w:rsidRDefault="003A6B06" w:rsidP="007B431D">
      <w:pPr>
        <w:pStyle w:val="Heading3"/>
        <w:spacing w:line="360" w:lineRule="auto"/>
        <w:rPr>
          <w:lang w:val="en-US"/>
        </w:rPr>
      </w:pPr>
      <w:bookmarkStart w:id="26" w:name="_Toc517732601"/>
      <w:r w:rsidRPr="00B54E38">
        <w:rPr>
          <w:lang w:val="en-US"/>
        </w:rPr>
        <w:lastRenderedPageBreak/>
        <w:t>Unified Modeling Language</w:t>
      </w:r>
      <w:bookmarkEnd w:id="26"/>
    </w:p>
    <w:p w:rsidR="003A6B06" w:rsidRPr="00B54E38" w:rsidRDefault="00415660" w:rsidP="007B431D">
      <w:pPr>
        <w:spacing w:line="360" w:lineRule="auto"/>
        <w:rPr>
          <w:lang w:val="en-US"/>
        </w:rPr>
      </w:pPr>
      <w:r w:rsidRPr="00B54E38">
        <w:rPr>
          <w:szCs w:val="24"/>
          <w:lang w:val="en-US"/>
        </w:rPr>
        <w:t>„</w:t>
      </w:r>
      <w:r w:rsidRPr="00B54E38">
        <w:rPr>
          <w:lang w:val="en-US"/>
        </w:rPr>
        <w:t xml:space="preserve">The Unified Modeling Language is a graphical notation for drawing diagrams of software concepts. </w:t>
      </w:r>
      <w:r w:rsidR="004E526E" w:rsidRPr="00B54E38">
        <w:rPr>
          <w:lang w:val="en-US"/>
        </w:rPr>
        <w:t>One can use it for drawing diagrams of a problem domain, a proposed software design, or an already completed software implementation</w:t>
      </w:r>
      <w:r w:rsidRPr="00B54E38">
        <w:rPr>
          <w:lang w:val="en-US"/>
        </w:rPr>
        <w:t>” (Martin, 2002)</w:t>
      </w:r>
      <w:r w:rsidR="00F30129" w:rsidRPr="00B54E38">
        <w:rPr>
          <w:lang w:val="en-US"/>
        </w:rPr>
        <w:t>.</w:t>
      </w:r>
      <w:r w:rsidR="004E526E" w:rsidRPr="00B54E38">
        <w:rPr>
          <w:lang w:val="en-US"/>
        </w:rPr>
        <w:t xml:space="preserve"> </w:t>
      </w:r>
      <w:r w:rsidR="00F30129" w:rsidRPr="00B54E38">
        <w:rPr>
          <w:lang w:val="en-US"/>
        </w:rPr>
        <w:t>Even though it can't be universally said that making and testing UML diagram</w:t>
      </w:r>
      <w:r w:rsidR="00557B91" w:rsidRPr="00B54E38">
        <w:rPr>
          <w:lang w:val="en-US"/>
        </w:rPr>
        <w:t xml:space="preserve">s would be easier or cheaper to </w:t>
      </w:r>
      <w:r w:rsidR="006D7D03" w:rsidRPr="00B54E38">
        <w:rPr>
          <w:lang w:val="en-US"/>
        </w:rPr>
        <w:t>test than an actual source code</w:t>
      </w:r>
      <w:r w:rsidR="00557B91" w:rsidRPr="00B54E38">
        <w:rPr>
          <w:lang w:val="en-US"/>
        </w:rPr>
        <w:t xml:space="preserve"> </w:t>
      </w:r>
      <w:r w:rsidR="006D7D03" w:rsidRPr="00B54E38">
        <w:rPr>
          <w:lang w:val="en-US"/>
        </w:rPr>
        <w:t>(</w:t>
      </w:r>
      <w:r w:rsidR="00557B91" w:rsidRPr="00B54E38">
        <w:rPr>
          <w:lang w:val="en-US"/>
        </w:rPr>
        <w:t>actually</w:t>
      </w:r>
      <w:r w:rsidR="006D7D03" w:rsidRPr="00B54E38">
        <w:rPr>
          <w:lang w:val="en-US"/>
        </w:rPr>
        <w:t>,</w:t>
      </w:r>
      <w:r w:rsidR="00557B91" w:rsidRPr="00B54E38">
        <w:rPr>
          <w:lang w:val="en-US"/>
        </w:rPr>
        <w:t xml:space="preserve"> not even if it could be tested at all</w:t>
      </w:r>
      <w:r w:rsidR="006D7D03" w:rsidRPr="00B54E38">
        <w:rPr>
          <w:lang w:val="en-US"/>
        </w:rPr>
        <w:t>)</w:t>
      </w:r>
      <w:r w:rsidR="00557B91" w:rsidRPr="00B54E38">
        <w:rPr>
          <w:lang w:val="en-US"/>
        </w:rPr>
        <w:t>, it does have some undisputable upsides:</w:t>
      </w:r>
    </w:p>
    <w:p w:rsidR="00557B91" w:rsidRPr="00B54E38" w:rsidRDefault="00557B91" w:rsidP="00557B91">
      <w:pPr>
        <w:pStyle w:val="ListParagraph"/>
        <w:numPr>
          <w:ilvl w:val="0"/>
          <w:numId w:val="23"/>
        </w:numPr>
        <w:spacing w:line="360" w:lineRule="auto"/>
        <w:rPr>
          <w:lang w:val="en-US"/>
        </w:rPr>
      </w:pPr>
      <w:r w:rsidRPr="00B54E38">
        <w:rPr>
          <w:i/>
          <w:lang w:val="en-US"/>
        </w:rPr>
        <w:t>Communicating with others</w:t>
      </w:r>
      <w:r w:rsidR="00FE59C9">
        <w:rPr>
          <w:lang w:val="en-US"/>
        </w:rPr>
        <w:t xml:space="preserve"> - UML </w:t>
      </w:r>
      <w:r w:rsidRPr="00B54E38">
        <w:rPr>
          <w:lang w:val="en-US"/>
        </w:rPr>
        <w:t>i</w:t>
      </w:r>
      <w:r w:rsidR="00FE59C9">
        <w:rPr>
          <w:lang w:val="en-US"/>
        </w:rPr>
        <w:t>s</w:t>
      </w:r>
      <w:r w:rsidRPr="00B54E38">
        <w:rPr>
          <w:lang w:val="en-US"/>
        </w:rPr>
        <w:t xml:space="preserve"> enormously convenient when it comes to communicating design concept between developers. </w:t>
      </w:r>
    </w:p>
    <w:p w:rsidR="00557B91" w:rsidRPr="00B54E38" w:rsidRDefault="00557B91" w:rsidP="00557B91">
      <w:pPr>
        <w:pStyle w:val="ListParagraph"/>
        <w:numPr>
          <w:ilvl w:val="0"/>
          <w:numId w:val="23"/>
        </w:numPr>
        <w:spacing w:line="360" w:lineRule="auto"/>
        <w:rPr>
          <w:lang w:val="en-US"/>
        </w:rPr>
      </w:pPr>
      <w:r w:rsidRPr="00B54E38">
        <w:rPr>
          <w:i/>
          <w:lang w:val="en-US"/>
        </w:rPr>
        <w:t>Backend documentation</w:t>
      </w:r>
      <w:r w:rsidRPr="00B54E38">
        <w:rPr>
          <w:lang w:val="en-US"/>
        </w:rPr>
        <w:t xml:space="preserve"> - </w:t>
      </w:r>
      <w:r w:rsidR="004B2B1C" w:rsidRPr="00B54E38">
        <w:rPr>
          <w:lang w:val="en-US"/>
        </w:rPr>
        <w:t>Even if the team assesses UML as unnecessary during earlier stages, it's always a good idea to document the backend at least through this channel and ease the job for the front end team.</w:t>
      </w:r>
    </w:p>
    <w:p w:rsidR="00B2388F" w:rsidRPr="00B54E38" w:rsidRDefault="00B2388F" w:rsidP="00B2388F">
      <w:pPr>
        <w:pStyle w:val="ListParagraph"/>
        <w:numPr>
          <w:ilvl w:val="0"/>
          <w:numId w:val="23"/>
        </w:numPr>
        <w:suppressAutoHyphens w:val="0"/>
        <w:spacing w:line="360" w:lineRule="auto"/>
        <w:rPr>
          <w:i/>
          <w:lang w:val="en-US"/>
        </w:rPr>
      </w:pPr>
      <w:r w:rsidRPr="00B54E38">
        <w:rPr>
          <w:i/>
          <w:lang w:val="en-US"/>
        </w:rPr>
        <w:t xml:space="preserve">What to </w:t>
      </w:r>
      <w:proofErr w:type="gramStart"/>
      <w:r w:rsidRPr="00B54E38">
        <w:rPr>
          <w:i/>
          <w:lang w:val="en-US"/>
        </w:rPr>
        <w:t>keep,</w:t>
      </w:r>
      <w:proofErr w:type="gramEnd"/>
      <w:r w:rsidRPr="00B54E38">
        <w:rPr>
          <w:i/>
          <w:lang w:val="en-US"/>
        </w:rPr>
        <w:t xml:space="preserve"> and What to throw away </w:t>
      </w:r>
      <w:r w:rsidR="00636A4D">
        <w:rPr>
          <w:lang w:val="en-US"/>
        </w:rPr>
        <w:t xml:space="preserve">- </w:t>
      </w:r>
      <w:r w:rsidRPr="00B54E38">
        <w:rPr>
          <w:lang w:val="en-US"/>
        </w:rPr>
        <w:t>Many created diagrams won't be useful at all, however, some are very useful to save. There are diagrams that record complex protocols that are hard to see in the code, some provide roadmaps for areas of the system that aren’t touched very often, others are diagrams that record designer intent in a way that is better than code can express it. These should be easy to spot and recognize with common sense.</w:t>
      </w:r>
    </w:p>
    <w:p w:rsidR="00B87533" w:rsidRPr="00B54E38" w:rsidRDefault="00B87533" w:rsidP="00B87533">
      <w:pPr>
        <w:suppressAutoHyphens w:val="0"/>
        <w:spacing w:line="360" w:lineRule="auto"/>
        <w:rPr>
          <w:lang w:val="en-US"/>
        </w:rPr>
      </w:pPr>
      <w:r w:rsidRPr="00B54E38">
        <w:rPr>
          <w:lang w:val="en-US"/>
        </w:rPr>
        <w:t>(Martin, 2002)</w:t>
      </w:r>
    </w:p>
    <w:p w:rsidR="00B2388F" w:rsidRPr="00B54E38" w:rsidRDefault="00B87533" w:rsidP="00B87533">
      <w:pPr>
        <w:pStyle w:val="Heading4"/>
        <w:spacing w:line="360" w:lineRule="auto"/>
        <w:rPr>
          <w:lang w:val="en-US"/>
        </w:rPr>
      </w:pPr>
      <w:bookmarkStart w:id="27" w:name="_Toc517732602"/>
      <w:r w:rsidRPr="00B54E38">
        <w:rPr>
          <w:lang w:val="en-US"/>
        </w:rPr>
        <w:t>Use case diagram</w:t>
      </w:r>
      <w:bookmarkEnd w:id="27"/>
    </w:p>
    <w:p w:rsidR="00B87533" w:rsidRPr="00B54E38" w:rsidRDefault="00B87533" w:rsidP="00B2388F">
      <w:pPr>
        <w:suppressAutoHyphens w:val="0"/>
        <w:spacing w:line="360" w:lineRule="auto"/>
        <w:rPr>
          <w:lang w:val="en-US"/>
        </w:rPr>
      </w:pPr>
      <w:r w:rsidRPr="00B54E38">
        <w:rPr>
          <w:lang w:val="en-US"/>
        </w:rPr>
        <w:t xml:space="preserve">Use cases </w:t>
      </w:r>
      <w:r w:rsidR="009053FD" w:rsidRPr="00B54E38">
        <w:rPr>
          <w:lang w:val="en-US"/>
        </w:rPr>
        <w:t>are a very straightforward way</w:t>
      </w:r>
      <w:r w:rsidRPr="00B54E38">
        <w:rPr>
          <w:lang w:val="en-US"/>
        </w:rPr>
        <w:t xml:space="preserve"> to describe the behavior of the system. The description is</w:t>
      </w:r>
      <w:r w:rsidR="009053FD" w:rsidRPr="00B54E38">
        <w:rPr>
          <w:lang w:val="en-US"/>
        </w:rPr>
        <w:t xml:space="preserve"> inside ovals,</w:t>
      </w:r>
      <w:r w:rsidRPr="00B54E38">
        <w:rPr>
          <w:lang w:val="en-US"/>
        </w:rPr>
        <w:t xml:space="preserve"> written from the point of view of a user who initiated the sys</w:t>
      </w:r>
      <w:r w:rsidR="0058007C" w:rsidRPr="00B54E38">
        <w:rPr>
          <w:lang w:val="en-US"/>
        </w:rPr>
        <w:t xml:space="preserve">tem to do something particular. It captures the </w:t>
      </w:r>
      <w:r w:rsidR="0058007C" w:rsidRPr="00B54E38">
        <w:rPr>
          <w:i/>
          <w:lang w:val="en-US"/>
        </w:rPr>
        <w:t>visible</w:t>
      </w:r>
      <w:r w:rsidR="0058007C" w:rsidRPr="00B54E38">
        <w:rPr>
          <w:lang w:val="en-US"/>
        </w:rPr>
        <w:t xml:space="preserve"> sequence of events that a system goes through in response to a </w:t>
      </w:r>
      <w:r w:rsidR="0058007C" w:rsidRPr="00B54E38">
        <w:rPr>
          <w:i/>
          <w:lang w:val="en-US"/>
        </w:rPr>
        <w:t>single</w:t>
      </w:r>
      <w:r w:rsidR="0058007C" w:rsidRPr="00B54E38">
        <w:rPr>
          <w:lang w:val="en-US"/>
        </w:rPr>
        <w:t xml:space="preserve"> user stimulus</w:t>
      </w:r>
      <w:r w:rsidR="009053FD" w:rsidRPr="00B54E38">
        <w:rPr>
          <w:lang w:val="en-US"/>
        </w:rPr>
        <w:t xml:space="preserve"> (Martin, 2002)</w:t>
      </w:r>
      <w:r w:rsidR="0058007C" w:rsidRPr="00B54E38">
        <w:rPr>
          <w:lang w:val="en-US"/>
        </w:rPr>
        <w:t>.</w:t>
      </w:r>
    </w:p>
    <w:p w:rsidR="0058007C" w:rsidRPr="00B54E38" w:rsidRDefault="0058007C" w:rsidP="0058007C">
      <w:pPr>
        <w:pStyle w:val="Heading4"/>
        <w:spacing w:line="360" w:lineRule="auto"/>
        <w:rPr>
          <w:lang w:val="en-US"/>
        </w:rPr>
      </w:pPr>
      <w:bookmarkStart w:id="28" w:name="_Toc517732603"/>
      <w:r w:rsidRPr="00B54E38">
        <w:rPr>
          <w:lang w:val="en-US"/>
        </w:rPr>
        <w:t>Class diagram</w:t>
      </w:r>
      <w:bookmarkEnd w:id="28"/>
    </w:p>
    <w:p w:rsidR="0058007C" w:rsidRPr="00B54E38" w:rsidRDefault="0058007C" w:rsidP="0058007C">
      <w:pPr>
        <w:spacing w:line="360" w:lineRule="auto"/>
        <w:rPr>
          <w:lang w:val="en-US"/>
        </w:rPr>
      </w:pPr>
      <w:r w:rsidRPr="00B54E38">
        <w:rPr>
          <w:lang w:val="en-US"/>
        </w:rPr>
        <w:t xml:space="preserve">Class diagram allows us to denote the static contents of, and relationships between classes. </w:t>
      </w:r>
      <w:r w:rsidR="00636A4D">
        <w:rPr>
          <w:lang w:val="en-US"/>
        </w:rPr>
        <w:t>They're e</w:t>
      </w:r>
      <w:r w:rsidRPr="00B54E38">
        <w:rPr>
          <w:lang w:val="en-US"/>
        </w:rPr>
        <w:t>specially useful for depicting all the source code dependencies.</w:t>
      </w:r>
      <w:r w:rsidR="009053FD" w:rsidRPr="00B54E38">
        <w:rPr>
          <w:lang w:val="en-US"/>
        </w:rPr>
        <w:t xml:space="preserve"> Class is represented by a rectangle subdivided into compartments with its name, variables and methods </w:t>
      </w:r>
      <w:r w:rsidR="00636A4D" w:rsidRPr="00B54E38">
        <w:rPr>
          <w:lang w:val="en-US"/>
        </w:rPr>
        <w:t>writing</w:t>
      </w:r>
      <w:r w:rsidR="009053FD" w:rsidRPr="00B54E38">
        <w:rPr>
          <w:lang w:val="en-US"/>
        </w:rPr>
        <w:t xml:space="preserve"> inside the respective compartments</w:t>
      </w:r>
      <w:r w:rsidR="0002693A" w:rsidRPr="00B54E38">
        <w:rPr>
          <w:lang w:val="en-US"/>
        </w:rPr>
        <w:t xml:space="preserve"> (example below)</w:t>
      </w:r>
      <w:r w:rsidR="009053FD" w:rsidRPr="00B54E38">
        <w:rPr>
          <w:lang w:val="en-US"/>
        </w:rPr>
        <w:t>.</w:t>
      </w:r>
    </w:p>
    <w:p w:rsidR="009053FD" w:rsidRPr="00B54E38" w:rsidRDefault="009053FD" w:rsidP="009053FD">
      <w:pPr>
        <w:keepNext/>
        <w:spacing w:line="360" w:lineRule="auto"/>
        <w:jc w:val="center"/>
        <w:rPr>
          <w:lang w:val="en-US"/>
        </w:rPr>
      </w:pPr>
      <w:r w:rsidRPr="00B54E38">
        <w:rPr>
          <w:noProof/>
          <w:lang w:val="sk-SK" w:eastAsia="sk-SK"/>
        </w:rPr>
        <w:lastRenderedPageBreak/>
        <w:drawing>
          <wp:inline distT="0" distB="0" distL="0" distR="0">
            <wp:extent cx="5759450" cy="1328437"/>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759450" cy="1328437"/>
                    </a:xfrm>
                    <a:prstGeom prst="rect">
                      <a:avLst/>
                    </a:prstGeom>
                    <a:noFill/>
                    <a:ln w="9525">
                      <a:noFill/>
                      <a:miter lim="800000"/>
                      <a:headEnd/>
                      <a:tailEnd/>
                    </a:ln>
                  </pic:spPr>
                </pic:pic>
              </a:graphicData>
            </a:graphic>
          </wp:inline>
        </w:drawing>
      </w:r>
    </w:p>
    <w:p w:rsidR="009053FD" w:rsidRPr="00B54E38" w:rsidRDefault="009053FD" w:rsidP="009053FD">
      <w:pPr>
        <w:spacing w:line="360" w:lineRule="auto"/>
        <w:rPr>
          <w:i/>
          <w:szCs w:val="24"/>
          <w:lang w:val="en-US"/>
        </w:rPr>
      </w:pPr>
      <w:r w:rsidRPr="00B54E38">
        <w:rPr>
          <w:i/>
          <w:szCs w:val="24"/>
          <w:lang w:val="en-US"/>
        </w:rPr>
        <w:t>(Martin, 2002)</w:t>
      </w:r>
    </w:p>
    <w:p w:rsidR="009053FD" w:rsidRPr="00B54E38" w:rsidRDefault="0002693A" w:rsidP="009053FD">
      <w:pPr>
        <w:spacing w:line="360" w:lineRule="auto"/>
        <w:rPr>
          <w:lang w:val="en-US"/>
        </w:rPr>
      </w:pPr>
      <w:r w:rsidRPr="00B54E38">
        <w:rPr>
          <w:lang w:val="en-US"/>
        </w:rPr>
        <w:t>The mentioned relationships between classes, such as</w:t>
      </w:r>
      <w:r w:rsidR="00AA55CE" w:rsidRPr="00B54E38">
        <w:rPr>
          <w:lang w:val="en-US"/>
        </w:rPr>
        <w:t xml:space="preserve"> assoc</w:t>
      </w:r>
      <w:r w:rsidRPr="00B54E38">
        <w:rPr>
          <w:lang w:val="en-US"/>
        </w:rPr>
        <w:t xml:space="preserve">iation </w:t>
      </w:r>
      <w:r w:rsidR="00AA55CE" w:rsidRPr="00B54E38">
        <w:rPr>
          <w:lang w:val="en-US"/>
        </w:rPr>
        <w:t xml:space="preserve">originating from </w:t>
      </w:r>
      <w:r w:rsidRPr="00B54E38">
        <w:rPr>
          <w:lang w:val="en-US"/>
        </w:rPr>
        <w:t xml:space="preserve">instant variables holding references to other objects, are subsequently illustrated by arrows connecting the rectangles. </w:t>
      </w:r>
    </w:p>
    <w:p w:rsidR="0002693A" w:rsidRPr="00B54E38" w:rsidRDefault="0002693A" w:rsidP="0002693A">
      <w:pPr>
        <w:keepNext/>
        <w:spacing w:line="360" w:lineRule="auto"/>
        <w:rPr>
          <w:lang w:val="en-US"/>
        </w:rPr>
      </w:pPr>
      <w:r w:rsidRPr="00B54E38">
        <w:rPr>
          <w:noProof/>
          <w:lang w:val="sk-SK" w:eastAsia="sk-SK"/>
        </w:rPr>
        <w:drawing>
          <wp:inline distT="0" distB="0" distL="0" distR="0">
            <wp:extent cx="5759450" cy="799420"/>
            <wp:effectExtent l="1905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59450" cy="799420"/>
                    </a:xfrm>
                    <a:prstGeom prst="rect">
                      <a:avLst/>
                    </a:prstGeom>
                    <a:noFill/>
                    <a:ln w="9525">
                      <a:noFill/>
                      <a:miter lim="800000"/>
                      <a:headEnd/>
                      <a:tailEnd/>
                    </a:ln>
                  </pic:spPr>
                </pic:pic>
              </a:graphicData>
            </a:graphic>
          </wp:inline>
        </w:drawing>
      </w:r>
    </w:p>
    <w:p w:rsidR="00B86873" w:rsidRPr="00B54E38" w:rsidRDefault="0002693A" w:rsidP="0002693A">
      <w:pPr>
        <w:spacing w:line="360" w:lineRule="auto"/>
        <w:rPr>
          <w:i/>
          <w:szCs w:val="24"/>
          <w:lang w:val="en-US"/>
        </w:rPr>
      </w:pPr>
      <w:r w:rsidRPr="00B54E38">
        <w:rPr>
          <w:i/>
          <w:szCs w:val="24"/>
          <w:lang w:val="en-US"/>
        </w:rPr>
        <w:t>(Martin, 2002)</w:t>
      </w:r>
      <w:r w:rsidR="00B86873" w:rsidRPr="00B54E38">
        <w:rPr>
          <w:i/>
          <w:szCs w:val="24"/>
          <w:lang w:val="en-US"/>
        </w:rPr>
        <w:t xml:space="preserve"> </w:t>
      </w:r>
    </w:p>
    <w:p w:rsidR="00B86873" w:rsidRPr="00B54E38" w:rsidRDefault="006E6C29" w:rsidP="00B86873">
      <w:pPr>
        <w:pStyle w:val="Heading4"/>
        <w:rPr>
          <w:lang w:val="en-US"/>
        </w:rPr>
      </w:pPr>
      <w:bookmarkStart w:id="29" w:name="_Toc517732604"/>
      <w:r w:rsidRPr="00B54E38">
        <w:rPr>
          <w:lang w:val="en-US"/>
        </w:rPr>
        <w:t xml:space="preserve">Entity </w:t>
      </w:r>
      <w:r w:rsidR="00B86873" w:rsidRPr="00B54E38">
        <w:rPr>
          <w:lang w:val="en-US"/>
        </w:rPr>
        <w:t>relationship diagram</w:t>
      </w:r>
      <w:bookmarkEnd w:id="29"/>
    </w:p>
    <w:p w:rsidR="00321EFD" w:rsidRPr="00B54E38" w:rsidRDefault="00321EFD" w:rsidP="00B86873">
      <w:pPr>
        <w:suppressAutoHyphens w:val="0"/>
        <w:spacing w:line="360" w:lineRule="auto"/>
        <w:rPr>
          <w:lang w:val="en-US"/>
        </w:rPr>
      </w:pPr>
      <w:r w:rsidRPr="00B54E38">
        <w:rPr>
          <w:szCs w:val="24"/>
          <w:lang w:val="en-US"/>
        </w:rPr>
        <w:t>„</w:t>
      </w:r>
      <w:r w:rsidR="006E6C29" w:rsidRPr="00B54E38">
        <w:rPr>
          <w:lang w:val="en-US"/>
        </w:rPr>
        <w:t>An entity relationship diagram (ERD) shows the relationships of entity sets stored in a database. An entity in this context is a component of data. In other words, ER diagrams illustrate the</w:t>
      </w:r>
      <w:r w:rsidRPr="00B54E38">
        <w:rPr>
          <w:lang w:val="en-US"/>
        </w:rPr>
        <w:t xml:space="preserve"> logical structure of databases” (</w:t>
      </w:r>
      <w:proofErr w:type="spellStart"/>
      <w:r w:rsidRPr="00B54E38">
        <w:rPr>
          <w:lang w:val="en-US"/>
        </w:rPr>
        <w:t>SmartDraw</w:t>
      </w:r>
      <w:proofErr w:type="spellEnd"/>
      <w:r w:rsidRPr="00B54E38">
        <w:rPr>
          <w:lang w:val="en-US"/>
        </w:rPr>
        <w:t>, 2018)</w:t>
      </w:r>
    </w:p>
    <w:p w:rsidR="00321EFD" w:rsidRPr="00B54E38" w:rsidRDefault="00321EFD" w:rsidP="00B86873">
      <w:pPr>
        <w:suppressAutoHyphens w:val="0"/>
        <w:spacing w:line="360" w:lineRule="auto"/>
        <w:rPr>
          <w:lang w:val="en-US"/>
        </w:rPr>
      </w:pPr>
      <w:r w:rsidRPr="00B54E38">
        <w:rPr>
          <w:lang w:val="en-US"/>
        </w:rPr>
        <w:t xml:space="preserve">Entities/tables are represented by rectangles with </w:t>
      </w:r>
      <w:r w:rsidR="00636A4D" w:rsidRPr="00B54E38">
        <w:rPr>
          <w:lang w:val="en-US"/>
        </w:rPr>
        <w:t>their</w:t>
      </w:r>
      <w:r w:rsidRPr="00B54E38">
        <w:rPr>
          <w:lang w:val="en-US"/>
        </w:rPr>
        <w:t xml:space="preserve"> attributes/columns written inside. </w:t>
      </w:r>
      <w:r w:rsidR="006833FA" w:rsidRPr="00B54E38">
        <w:rPr>
          <w:lang w:val="en-US"/>
        </w:rPr>
        <w:t>Explanation of c</w:t>
      </w:r>
      <w:r w:rsidR="007D4C17" w:rsidRPr="00B54E38">
        <w:rPr>
          <w:lang w:val="en-US"/>
        </w:rPr>
        <w:t>ardinality of relationships between two entities/entity sets</w:t>
      </w:r>
      <w:r w:rsidR="006833FA" w:rsidRPr="00B54E38">
        <w:rPr>
          <w:lang w:val="en-US"/>
        </w:rPr>
        <w:t xml:space="preserve"> and</w:t>
      </w:r>
      <w:r w:rsidR="00636A4D">
        <w:rPr>
          <w:lang w:val="en-US"/>
        </w:rPr>
        <w:t xml:space="preserve"> an</w:t>
      </w:r>
      <w:r w:rsidR="006833FA" w:rsidRPr="00B54E38">
        <w:rPr>
          <w:lang w:val="en-US"/>
        </w:rPr>
        <w:t xml:space="preserve"> example of a simple ERD</w:t>
      </w:r>
      <w:r w:rsidR="007D4C17" w:rsidRPr="00B54E38">
        <w:rPr>
          <w:lang w:val="en-US"/>
        </w:rPr>
        <w:t xml:space="preserve"> is illustrated </w:t>
      </w:r>
      <w:r w:rsidR="006833FA" w:rsidRPr="00B54E38">
        <w:rPr>
          <w:lang w:val="en-US"/>
        </w:rPr>
        <w:t>below (Lucid Software, 2018)</w:t>
      </w:r>
    </w:p>
    <w:p w:rsidR="006833FA" w:rsidRPr="00B54E38" w:rsidRDefault="007D4C17" w:rsidP="006833FA">
      <w:pPr>
        <w:keepNext/>
        <w:suppressAutoHyphens w:val="0"/>
        <w:spacing w:line="360" w:lineRule="auto"/>
        <w:rPr>
          <w:lang w:val="en-US"/>
        </w:rPr>
      </w:pPr>
      <w:r w:rsidRPr="00B54E38">
        <w:rPr>
          <w:noProof/>
          <w:lang w:val="sk-SK" w:eastAsia="sk-SK"/>
        </w:rPr>
        <w:drawing>
          <wp:inline distT="0" distB="0" distL="0" distR="0">
            <wp:extent cx="2193208" cy="1362597"/>
            <wp:effectExtent l="1905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193208" cy="1362597"/>
                    </a:xfrm>
                    <a:prstGeom prst="rect">
                      <a:avLst/>
                    </a:prstGeom>
                    <a:noFill/>
                    <a:ln w="9525">
                      <a:noFill/>
                      <a:miter lim="800000"/>
                      <a:headEnd/>
                      <a:tailEnd/>
                    </a:ln>
                  </pic:spPr>
                </pic:pic>
              </a:graphicData>
            </a:graphic>
          </wp:inline>
        </w:drawing>
      </w:r>
      <w:r w:rsidRPr="00B54E38">
        <w:rPr>
          <w:noProof/>
          <w:lang w:val="sk-SK" w:eastAsia="sk-SK"/>
        </w:rPr>
        <w:drawing>
          <wp:inline distT="0" distB="0" distL="0" distR="0">
            <wp:extent cx="3467722" cy="1858297"/>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3467722" cy="1858297"/>
                    </a:xfrm>
                    <a:prstGeom prst="rect">
                      <a:avLst/>
                    </a:prstGeom>
                    <a:noFill/>
                    <a:ln w="9525">
                      <a:noFill/>
                      <a:miter lim="800000"/>
                      <a:headEnd/>
                      <a:tailEnd/>
                    </a:ln>
                  </pic:spPr>
                </pic:pic>
              </a:graphicData>
            </a:graphic>
          </wp:inline>
        </w:drawing>
      </w:r>
    </w:p>
    <w:p w:rsidR="006833FA" w:rsidRPr="00B54E38" w:rsidRDefault="006833FA" w:rsidP="006833FA">
      <w:pPr>
        <w:spacing w:line="360" w:lineRule="auto"/>
        <w:rPr>
          <w:i/>
          <w:szCs w:val="24"/>
          <w:lang w:val="en-US"/>
        </w:rPr>
      </w:pPr>
      <w:r w:rsidRPr="00B54E38">
        <w:rPr>
          <w:i/>
          <w:szCs w:val="24"/>
          <w:lang w:val="en-US"/>
        </w:rPr>
        <w:t>(Lucid Software, 2018)</w:t>
      </w:r>
      <w:r w:rsidRPr="00B54E38">
        <w:rPr>
          <w:i/>
          <w:szCs w:val="24"/>
          <w:lang w:val="en-US"/>
        </w:rPr>
        <w:tab/>
      </w:r>
      <w:r w:rsidRPr="00B54E38">
        <w:rPr>
          <w:i/>
          <w:szCs w:val="24"/>
          <w:lang w:val="en-US"/>
        </w:rPr>
        <w:tab/>
        <w:t>(Lucid Software, 2018)</w:t>
      </w:r>
    </w:p>
    <w:p w:rsidR="005856DA" w:rsidRPr="00B54E38" w:rsidRDefault="005856DA" w:rsidP="00B86873">
      <w:pPr>
        <w:suppressAutoHyphens w:val="0"/>
        <w:spacing w:line="360" w:lineRule="auto"/>
        <w:rPr>
          <w:lang w:val="en-US"/>
        </w:rPr>
      </w:pPr>
      <w:r w:rsidRPr="00B54E38">
        <w:rPr>
          <w:lang w:val="en-US"/>
        </w:rPr>
        <w:br w:type="page"/>
      </w:r>
    </w:p>
    <w:p w:rsidR="00021FF7" w:rsidRPr="00B54E38" w:rsidRDefault="00021FF7" w:rsidP="007B431D">
      <w:pPr>
        <w:pStyle w:val="Heading1"/>
        <w:spacing w:line="360" w:lineRule="auto"/>
        <w:rPr>
          <w:lang w:val="en-US"/>
        </w:rPr>
      </w:pPr>
      <w:bookmarkStart w:id="30" w:name="_Toc517732605"/>
      <w:r w:rsidRPr="00B54E38">
        <w:rPr>
          <w:lang w:val="en-US"/>
        </w:rPr>
        <w:lastRenderedPageBreak/>
        <w:t>PRACTICAL PART</w:t>
      </w:r>
      <w:bookmarkEnd w:id="30"/>
    </w:p>
    <w:p w:rsidR="00021FF7" w:rsidRPr="00B54E38" w:rsidRDefault="00021FF7" w:rsidP="007B431D">
      <w:pPr>
        <w:pStyle w:val="Heading2"/>
        <w:spacing w:line="360" w:lineRule="auto"/>
        <w:rPr>
          <w:lang w:val="en-US"/>
        </w:rPr>
      </w:pPr>
      <w:bookmarkStart w:id="31" w:name="_Toc517732606"/>
      <w:proofErr w:type="spellStart"/>
      <w:r w:rsidRPr="00B54E38">
        <w:rPr>
          <w:lang w:val="en-US"/>
        </w:rPr>
        <w:t>Mincovňa</w:t>
      </w:r>
      <w:proofErr w:type="spellEnd"/>
      <w:r w:rsidRPr="00B54E38">
        <w:rPr>
          <w:lang w:val="en-US"/>
        </w:rPr>
        <w:t xml:space="preserve"> </w:t>
      </w:r>
      <w:proofErr w:type="spellStart"/>
      <w:r w:rsidRPr="00B54E38">
        <w:rPr>
          <w:lang w:val="en-US"/>
        </w:rPr>
        <w:t>Kremnica</w:t>
      </w:r>
      <w:proofErr w:type="spellEnd"/>
      <w:r w:rsidRPr="00B54E38">
        <w:rPr>
          <w:lang w:val="en-US"/>
        </w:rPr>
        <w:t xml:space="preserve">, </w:t>
      </w:r>
      <w:proofErr w:type="spellStart"/>
      <w:r w:rsidRPr="00B54E38">
        <w:rPr>
          <w:lang w:val="en-US"/>
        </w:rPr>
        <w:t>š.p</w:t>
      </w:r>
      <w:proofErr w:type="spellEnd"/>
      <w:r w:rsidRPr="00B54E38">
        <w:rPr>
          <w:lang w:val="en-US"/>
        </w:rPr>
        <w:t>.</w:t>
      </w:r>
      <w:bookmarkEnd w:id="31"/>
    </w:p>
    <w:p w:rsidR="00221E48" w:rsidRPr="00B54E38" w:rsidRDefault="00221E48" w:rsidP="007B431D">
      <w:pPr>
        <w:pStyle w:val="Heading3"/>
        <w:spacing w:line="360" w:lineRule="auto"/>
        <w:rPr>
          <w:lang w:val="en-US"/>
        </w:rPr>
      </w:pPr>
      <w:bookmarkStart w:id="32" w:name="_Toc517732607"/>
      <w:r w:rsidRPr="00B54E38">
        <w:rPr>
          <w:lang w:val="en-US"/>
        </w:rPr>
        <w:t>History</w:t>
      </w:r>
      <w:bookmarkEnd w:id="32"/>
    </w:p>
    <w:p w:rsidR="00BC5CB0" w:rsidRPr="00B54E38" w:rsidRDefault="00BC5CB0" w:rsidP="007B431D">
      <w:pPr>
        <w:spacing w:line="360" w:lineRule="auto"/>
        <w:rPr>
          <w:szCs w:val="24"/>
          <w:lang w:val="en-US"/>
        </w:rPr>
      </w:pPr>
      <w:r w:rsidRPr="00B54E38">
        <w:rPr>
          <w:szCs w:val="24"/>
          <w:lang w:val="en-US"/>
        </w:rPr>
        <w:t xml:space="preserve">Mint was </w:t>
      </w:r>
      <w:r w:rsidR="00FF3ECD" w:rsidRPr="00B54E38">
        <w:rPr>
          <w:szCs w:val="24"/>
          <w:lang w:val="en-US"/>
        </w:rPr>
        <w:t>established</w:t>
      </w:r>
      <w:r w:rsidRPr="00B54E38">
        <w:rPr>
          <w:szCs w:val="24"/>
          <w:lang w:val="en-US"/>
        </w:rPr>
        <w:t xml:space="preserve"> in 1328 by King Charles Robert of Anjou and has been conti</w:t>
      </w:r>
      <w:r w:rsidR="00F3319A" w:rsidRPr="00B54E38">
        <w:rPr>
          <w:szCs w:val="24"/>
          <w:lang w:val="en-US"/>
        </w:rPr>
        <w:t xml:space="preserve">nuously producing mint articles </w:t>
      </w:r>
      <w:r w:rsidRPr="00B54E38">
        <w:rPr>
          <w:szCs w:val="24"/>
          <w:lang w:val="en-US"/>
        </w:rPr>
        <w:t xml:space="preserve">ever since, making it one of the oldest manufacturers worldwide. Historically speaking, </w:t>
      </w:r>
      <w:r w:rsidR="00636A4D" w:rsidRPr="00B54E38">
        <w:rPr>
          <w:szCs w:val="24"/>
          <w:lang w:val="en-US"/>
        </w:rPr>
        <w:t>its</w:t>
      </w:r>
      <w:r w:rsidRPr="00B54E38">
        <w:rPr>
          <w:szCs w:val="24"/>
          <w:lang w:val="en-US"/>
        </w:rPr>
        <w:t xml:space="preserve"> relevancy was influenced strongly by nearby deposits of gold and silver as these two precious metals constituted the focal point of production. However, over the c</w:t>
      </w:r>
      <w:r w:rsidR="0038327F" w:rsidRPr="00B54E38">
        <w:rPr>
          <w:szCs w:val="24"/>
          <w:lang w:val="en-US"/>
        </w:rPr>
        <w:t>ourse of time, it was ne</w:t>
      </w:r>
      <w:r w:rsidRPr="00B54E38">
        <w:rPr>
          <w:szCs w:val="24"/>
          <w:lang w:val="en-US"/>
        </w:rPr>
        <w:t>cessary to expand the area of expertise and, especially in past decades, adapt to</w:t>
      </w:r>
      <w:r w:rsidR="00BF661A">
        <w:rPr>
          <w:szCs w:val="24"/>
          <w:lang w:val="en-US"/>
        </w:rPr>
        <w:t xml:space="preserve"> the</w:t>
      </w:r>
      <w:r w:rsidRPr="00B54E38">
        <w:rPr>
          <w:szCs w:val="24"/>
          <w:lang w:val="en-US"/>
        </w:rPr>
        <w:t xml:space="preserve"> </w:t>
      </w:r>
      <w:r w:rsidR="00113804" w:rsidRPr="00B54E38">
        <w:rPr>
          <w:szCs w:val="24"/>
          <w:lang w:val="en-US"/>
        </w:rPr>
        <w:t xml:space="preserve">modern version of </w:t>
      </w:r>
      <w:r w:rsidRPr="00B54E38">
        <w:rPr>
          <w:szCs w:val="24"/>
          <w:lang w:val="en-US"/>
        </w:rPr>
        <w:t>this very specific market</w:t>
      </w:r>
      <w:r w:rsidR="008366B8" w:rsidRPr="00B54E38">
        <w:rPr>
          <w:szCs w:val="24"/>
          <w:lang w:val="en-US"/>
        </w:rPr>
        <w:t xml:space="preserve"> (</w:t>
      </w:r>
      <w:proofErr w:type="spellStart"/>
      <w:r w:rsidR="008366B8" w:rsidRPr="00B54E38">
        <w:rPr>
          <w:szCs w:val="24"/>
          <w:lang w:val="en-US"/>
        </w:rPr>
        <w:t>Mincovňa</w:t>
      </w:r>
      <w:proofErr w:type="spellEnd"/>
      <w:r w:rsidR="008366B8" w:rsidRPr="00B54E38">
        <w:rPr>
          <w:szCs w:val="24"/>
          <w:lang w:val="en-US"/>
        </w:rPr>
        <w:t xml:space="preserve"> </w:t>
      </w:r>
      <w:proofErr w:type="spellStart"/>
      <w:r w:rsidR="008366B8" w:rsidRPr="00B54E38">
        <w:rPr>
          <w:szCs w:val="24"/>
          <w:lang w:val="en-US"/>
        </w:rPr>
        <w:t>Kremnica</w:t>
      </w:r>
      <w:proofErr w:type="spellEnd"/>
      <w:r w:rsidR="008366B8" w:rsidRPr="00B54E38">
        <w:rPr>
          <w:szCs w:val="24"/>
          <w:lang w:val="en-US"/>
        </w:rPr>
        <w:t>, 2018)</w:t>
      </w:r>
      <w:r w:rsidRPr="00B54E38">
        <w:rPr>
          <w:szCs w:val="24"/>
          <w:lang w:val="en-US"/>
        </w:rPr>
        <w:t xml:space="preserve">. </w:t>
      </w:r>
    </w:p>
    <w:p w:rsidR="00221E48" w:rsidRPr="00B54E38" w:rsidRDefault="00221E48" w:rsidP="007B431D">
      <w:pPr>
        <w:pStyle w:val="Heading3"/>
        <w:spacing w:line="360" w:lineRule="auto"/>
        <w:rPr>
          <w:lang w:val="en-US"/>
        </w:rPr>
      </w:pPr>
      <w:bookmarkStart w:id="33" w:name="_Toc517732608"/>
      <w:r w:rsidRPr="00B54E38">
        <w:rPr>
          <w:lang w:val="en-US"/>
        </w:rPr>
        <w:t>Current situation</w:t>
      </w:r>
      <w:bookmarkEnd w:id="33"/>
    </w:p>
    <w:p w:rsidR="003909E4" w:rsidRPr="00B54E38" w:rsidRDefault="008A0067" w:rsidP="007B431D">
      <w:pPr>
        <w:spacing w:line="360" w:lineRule="auto"/>
        <w:rPr>
          <w:szCs w:val="24"/>
          <w:lang w:val="en-US"/>
        </w:rPr>
      </w:pPr>
      <w:r w:rsidRPr="00B54E38">
        <w:rPr>
          <w:szCs w:val="24"/>
          <w:lang w:val="en-US"/>
        </w:rPr>
        <w:t xml:space="preserve">The company currently has </w:t>
      </w:r>
      <w:r w:rsidR="0003290E" w:rsidRPr="00B54E38">
        <w:rPr>
          <w:szCs w:val="24"/>
          <w:lang w:val="en-US"/>
        </w:rPr>
        <w:t>more than</w:t>
      </w:r>
      <w:r w:rsidRPr="00B54E38">
        <w:rPr>
          <w:szCs w:val="24"/>
          <w:lang w:val="en-US"/>
        </w:rPr>
        <w:t xml:space="preserve"> 200 employees and over the year 2017, its revenues reached over €23 million, ending the year in</w:t>
      </w:r>
      <w:r w:rsidR="00F92C2C">
        <w:rPr>
          <w:szCs w:val="24"/>
          <w:lang w:val="en-US"/>
        </w:rPr>
        <w:t xml:space="preserve"> a</w:t>
      </w:r>
      <w:r w:rsidRPr="00B54E38">
        <w:rPr>
          <w:szCs w:val="24"/>
          <w:lang w:val="en-US"/>
        </w:rPr>
        <w:t xml:space="preserve"> profit of nearly 700 000€</w:t>
      </w:r>
      <w:r w:rsidR="003D39E7" w:rsidRPr="00B54E38">
        <w:rPr>
          <w:szCs w:val="24"/>
          <w:lang w:val="en-US"/>
        </w:rPr>
        <w:t xml:space="preserve"> (</w:t>
      </w:r>
      <w:proofErr w:type="spellStart"/>
      <w:r w:rsidR="003D39E7" w:rsidRPr="00B54E38">
        <w:rPr>
          <w:szCs w:val="24"/>
          <w:lang w:val="en-US"/>
        </w:rPr>
        <w:t>FinStat</w:t>
      </w:r>
      <w:proofErr w:type="spellEnd"/>
      <w:r w:rsidR="003D39E7" w:rsidRPr="00B54E38">
        <w:rPr>
          <w:szCs w:val="24"/>
          <w:lang w:val="en-US"/>
        </w:rPr>
        <w:t>, 2018)</w:t>
      </w:r>
      <w:r w:rsidRPr="00B54E38">
        <w:rPr>
          <w:szCs w:val="24"/>
          <w:lang w:val="en-US"/>
        </w:rPr>
        <w:t>.</w:t>
      </w:r>
      <w:r w:rsidR="003909E4" w:rsidRPr="00B54E38">
        <w:rPr>
          <w:szCs w:val="24"/>
          <w:lang w:val="en-US"/>
        </w:rPr>
        <w:t xml:space="preserve"> The customers form a very diverse portfolio</w:t>
      </w:r>
      <w:r w:rsidR="00C83530" w:rsidRPr="00B54E38">
        <w:rPr>
          <w:szCs w:val="24"/>
          <w:lang w:val="en-US"/>
        </w:rPr>
        <w:t xml:space="preserve"> of </w:t>
      </w:r>
      <w:r w:rsidR="00156E7A" w:rsidRPr="00B54E38">
        <w:rPr>
          <w:szCs w:val="24"/>
          <w:lang w:val="en-US"/>
        </w:rPr>
        <w:t>requested work</w:t>
      </w:r>
      <w:r w:rsidR="003909E4" w:rsidRPr="00B54E38">
        <w:rPr>
          <w:szCs w:val="24"/>
          <w:lang w:val="en-US"/>
        </w:rPr>
        <w:t>, ranging from small</w:t>
      </w:r>
      <w:r w:rsidR="00156E7A" w:rsidRPr="00B54E38">
        <w:rPr>
          <w:szCs w:val="24"/>
          <w:lang w:val="en-US"/>
        </w:rPr>
        <w:t>,</w:t>
      </w:r>
      <w:r w:rsidR="003909E4" w:rsidRPr="00B54E38">
        <w:rPr>
          <w:szCs w:val="24"/>
          <w:lang w:val="en-US"/>
        </w:rPr>
        <w:t xml:space="preserve"> relatively low-priced orders of trinkets and such, through limited but very expensive series of collector articles, to huge </w:t>
      </w:r>
      <w:r w:rsidR="00C83530" w:rsidRPr="00B54E38">
        <w:rPr>
          <w:szCs w:val="24"/>
          <w:lang w:val="en-US"/>
        </w:rPr>
        <w:t>quantities of currency coins</w:t>
      </w:r>
      <w:r w:rsidR="00156E7A" w:rsidRPr="00B54E38">
        <w:rPr>
          <w:szCs w:val="24"/>
          <w:lang w:val="en-US"/>
        </w:rPr>
        <w:t xml:space="preserve"> for countries</w:t>
      </w:r>
      <w:r w:rsidR="00906F8A" w:rsidRPr="00B54E38">
        <w:rPr>
          <w:szCs w:val="24"/>
          <w:lang w:val="en-US"/>
        </w:rPr>
        <w:t xml:space="preserve"> all around the world, i.e.</w:t>
      </w:r>
      <w:r w:rsidR="00156E7A" w:rsidRPr="00B54E38">
        <w:rPr>
          <w:szCs w:val="24"/>
          <w:lang w:val="en-US"/>
        </w:rPr>
        <w:t xml:space="preserve"> Guatemala or Sri Lanka</w:t>
      </w:r>
      <w:r w:rsidR="00C83530" w:rsidRPr="00B54E38">
        <w:rPr>
          <w:szCs w:val="24"/>
          <w:lang w:val="en-US"/>
        </w:rPr>
        <w:t>.</w:t>
      </w:r>
    </w:p>
    <w:p w:rsidR="00EB7736" w:rsidRPr="00B54E38" w:rsidRDefault="00BC5CB0" w:rsidP="0067649E">
      <w:pPr>
        <w:spacing w:line="360" w:lineRule="auto"/>
        <w:rPr>
          <w:szCs w:val="24"/>
          <w:lang w:val="en-US"/>
        </w:rPr>
      </w:pPr>
      <w:r w:rsidRPr="00B54E38">
        <w:rPr>
          <w:szCs w:val="24"/>
          <w:lang w:val="en-US"/>
        </w:rPr>
        <w:t>Current production of the mint can be divided into these categories:</w:t>
      </w:r>
    </w:p>
    <w:p w:rsidR="00EB7736" w:rsidRPr="00B54E38" w:rsidRDefault="00EB7736" w:rsidP="007B431D">
      <w:pPr>
        <w:spacing w:line="360" w:lineRule="auto"/>
        <w:rPr>
          <w:szCs w:val="24"/>
          <w:lang w:val="en-US"/>
        </w:rPr>
      </w:pPr>
      <w:proofErr w:type="gramStart"/>
      <w:r w:rsidRPr="00B54E38">
        <w:rPr>
          <w:b/>
          <w:szCs w:val="24"/>
          <w:lang w:val="en-US"/>
        </w:rPr>
        <w:t>artwork</w:t>
      </w:r>
      <w:proofErr w:type="gramEnd"/>
      <w:r w:rsidRPr="00B54E38">
        <w:rPr>
          <w:b/>
          <w:szCs w:val="24"/>
          <w:lang w:val="en-US"/>
        </w:rPr>
        <w:t xml:space="preserve"> - </w:t>
      </w:r>
      <w:r w:rsidR="003B342A" w:rsidRPr="00B54E38">
        <w:rPr>
          <w:szCs w:val="24"/>
          <w:lang w:val="en-US"/>
        </w:rPr>
        <w:t>I</w:t>
      </w:r>
      <w:r w:rsidRPr="00B54E38">
        <w:rPr>
          <w:szCs w:val="24"/>
          <w:lang w:val="en-US"/>
        </w:rPr>
        <w:t xml:space="preserve">n case the design of the final product isn't given </w:t>
      </w:r>
      <w:r w:rsidR="003B342A" w:rsidRPr="00B54E38">
        <w:rPr>
          <w:szCs w:val="24"/>
          <w:lang w:val="en-US"/>
        </w:rPr>
        <w:t xml:space="preserve">at all or its form isn't compatible, artists need to make it themselves. </w:t>
      </w:r>
      <w:r w:rsidR="00F92C2C">
        <w:rPr>
          <w:szCs w:val="24"/>
          <w:lang w:val="en-US"/>
        </w:rPr>
        <w:t>The r</w:t>
      </w:r>
      <w:r w:rsidR="003B342A" w:rsidRPr="00B54E38">
        <w:rPr>
          <w:szCs w:val="24"/>
          <w:lang w:val="en-US"/>
        </w:rPr>
        <w:t>esult of this is only internal for further</w:t>
      </w:r>
      <w:r w:rsidR="007D28DF" w:rsidRPr="00B54E38">
        <w:rPr>
          <w:szCs w:val="24"/>
          <w:lang w:val="en-US"/>
        </w:rPr>
        <w:t xml:space="preserve"> use</w:t>
      </w:r>
      <w:r w:rsidR="003B342A" w:rsidRPr="00B54E38">
        <w:rPr>
          <w:szCs w:val="24"/>
          <w:lang w:val="en-US"/>
        </w:rPr>
        <w:t xml:space="preserve"> </w:t>
      </w:r>
      <w:r w:rsidR="00F66D1D" w:rsidRPr="00B54E38">
        <w:rPr>
          <w:szCs w:val="24"/>
          <w:lang w:val="en-US"/>
        </w:rPr>
        <w:t>as a template for manufacturing actual product.</w:t>
      </w:r>
    </w:p>
    <w:p w:rsidR="003B342A" w:rsidRPr="00B54E38" w:rsidRDefault="003B342A" w:rsidP="007B431D">
      <w:pPr>
        <w:spacing w:line="360" w:lineRule="auto"/>
        <w:rPr>
          <w:szCs w:val="24"/>
          <w:lang w:val="en-US"/>
        </w:rPr>
      </w:pPr>
      <w:proofErr w:type="gramStart"/>
      <w:r w:rsidRPr="00B54E38">
        <w:rPr>
          <w:b/>
          <w:szCs w:val="24"/>
          <w:lang w:val="en-US"/>
        </w:rPr>
        <w:t>engraving</w:t>
      </w:r>
      <w:proofErr w:type="gramEnd"/>
      <w:r w:rsidRPr="00B54E38">
        <w:rPr>
          <w:szCs w:val="24"/>
          <w:lang w:val="en-US"/>
        </w:rPr>
        <w:t xml:space="preserve"> -</w:t>
      </w:r>
      <w:r w:rsidR="00BA66D0" w:rsidRPr="00B54E38">
        <w:rPr>
          <w:szCs w:val="24"/>
          <w:lang w:val="en-US"/>
        </w:rPr>
        <w:t xml:space="preserve"> Dies for all of the further metalworking operations are made here, making this fairly obvious</w:t>
      </w:r>
      <w:r w:rsidR="00051C8D" w:rsidRPr="00B54E38">
        <w:rPr>
          <w:szCs w:val="24"/>
          <w:lang w:val="en-US"/>
        </w:rPr>
        <w:t xml:space="preserve"> potential</w:t>
      </w:r>
      <w:r w:rsidR="00BA66D0" w:rsidRPr="00B54E38">
        <w:rPr>
          <w:szCs w:val="24"/>
          <w:lang w:val="en-US"/>
        </w:rPr>
        <w:t xml:space="preserve"> </w:t>
      </w:r>
      <w:r w:rsidR="006747C6" w:rsidRPr="00B54E38">
        <w:rPr>
          <w:szCs w:val="24"/>
          <w:lang w:val="en-US"/>
        </w:rPr>
        <w:t>bottleneck</w:t>
      </w:r>
      <w:r w:rsidR="00BA66D0" w:rsidRPr="00B54E38">
        <w:rPr>
          <w:szCs w:val="24"/>
          <w:lang w:val="en-US"/>
        </w:rPr>
        <w:t xml:space="preserve"> of the whole production.</w:t>
      </w:r>
    </w:p>
    <w:p w:rsidR="00BA66D0" w:rsidRPr="00B54E38" w:rsidRDefault="00BA66D0" w:rsidP="007B431D">
      <w:pPr>
        <w:spacing w:line="360" w:lineRule="auto"/>
        <w:rPr>
          <w:szCs w:val="24"/>
          <w:lang w:val="en-US"/>
        </w:rPr>
      </w:pPr>
      <w:proofErr w:type="gramStart"/>
      <w:r w:rsidRPr="00B54E38">
        <w:rPr>
          <w:b/>
          <w:szCs w:val="24"/>
          <w:lang w:val="en-US"/>
        </w:rPr>
        <w:t>coining</w:t>
      </w:r>
      <w:proofErr w:type="gramEnd"/>
      <w:r w:rsidRPr="00B54E38">
        <w:rPr>
          <w:szCs w:val="24"/>
          <w:lang w:val="en-US"/>
        </w:rPr>
        <w:t xml:space="preserve"> -</w:t>
      </w:r>
      <w:r w:rsidR="009D69A7" w:rsidRPr="00B54E38">
        <w:rPr>
          <w:szCs w:val="24"/>
          <w:lang w:val="en-US"/>
        </w:rPr>
        <w:t xml:space="preserve"> Typically production of circulating currency coins for gover</w:t>
      </w:r>
      <w:r w:rsidR="00521EF7">
        <w:rPr>
          <w:szCs w:val="24"/>
          <w:lang w:val="en-US"/>
        </w:rPr>
        <w:t>n</w:t>
      </w:r>
      <w:r w:rsidR="00F92C2C">
        <w:rPr>
          <w:szCs w:val="24"/>
          <w:lang w:val="en-US"/>
        </w:rPr>
        <w:t xml:space="preserve">ments in huge quantities for </w:t>
      </w:r>
      <w:r w:rsidR="009D69A7" w:rsidRPr="00B54E38">
        <w:rPr>
          <w:szCs w:val="24"/>
          <w:lang w:val="en-US"/>
        </w:rPr>
        <w:t>relatively long periods of time (weeks, sometimes even months).</w:t>
      </w:r>
    </w:p>
    <w:p w:rsidR="009B4A1A" w:rsidRPr="00B54E38" w:rsidRDefault="009B4A1A" w:rsidP="007B431D">
      <w:pPr>
        <w:spacing w:line="360" w:lineRule="auto"/>
        <w:rPr>
          <w:szCs w:val="24"/>
          <w:lang w:val="en-US"/>
        </w:rPr>
      </w:pPr>
      <w:proofErr w:type="gramStart"/>
      <w:r w:rsidRPr="00B54E38">
        <w:rPr>
          <w:b/>
          <w:szCs w:val="24"/>
          <w:lang w:val="en-US"/>
        </w:rPr>
        <w:t>precious</w:t>
      </w:r>
      <w:proofErr w:type="gramEnd"/>
      <w:r w:rsidRPr="00B54E38">
        <w:rPr>
          <w:b/>
          <w:szCs w:val="24"/>
          <w:lang w:val="en-US"/>
        </w:rPr>
        <w:t xml:space="preserve"> metals</w:t>
      </w:r>
      <w:r w:rsidRPr="00B54E38">
        <w:rPr>
          <w:szCs w:val="24"/>
          <w:lang w:val="en-US"/>
        </w:rPr>
        <w:t xml:space="preserve"> - </w:t>
      </w:r>
      <w:r w:rsidR="00046C61" w:rsidRPr="00B54E38">
        <w:rPr>
          <w:szCs w:val="24"/>
          <w:lang w:val="en-US"/>
        </w:rPr>
        <w:t xml:space="preserve">Typically working </w:t>
      </w:r>
      <w:r w:rsidR="0079199F">
        <w:rPr>
          <w:szCs w:val="24"/>
          <w:lang w:val="en-US"/>
        </w:rPr>
        <w:t>with gold, silver, platinum, etc</w:t>
      </w:r>
      <w:r w:rsidR="00046C61" w:rsidRPr="00B54E38">
        <w:rPr>
          <w:szCs w:val="24"/>
          <w:lang w:val="en-US"/>
        </w:rPr>
        <w:t>. Could be considered as a logical part of</w:t>
      </w:r>
      <w:r w:rsidR="00F92C2C">
        <w:rPr>
          <w:szCs w:val="24"/>
          <w:lang w:val="en-US"/>
        </w:rPr>
        <w:t xml:space="preserve"> the</w:t>
      </w:r>
      <w:r w:rsidR="00046C61" w:rsidRPr="00B54E38">
        <w:rPr>
          <w:szCs w:val="24"/>
          <w:lang w:val="en-US"/>
        </w:rPr>
        <w:t xml:space="preserve"> medal-making segment, but considering more sensitive nature</w:t>
      </w:r>
      <w:r w:rsidR="0089320B">
        <w:rPr>
          <w:szCs w:val="24"/>
          <w:lang w:val="en-US"/>
        </w:rPr>
        <w:t xml:space="preserve"> and security risks</w:t>
      </w:r>
      <w:r w:rsidR="00046C61" w:rsidRPr="00B54E38">
        <w:rPr>
          <w:szCs w:val="24"/>
          <w:lang w:val="en-US"/>
        </w:rPr>
        <w:t xml:space="preserve"> of this work, it's represented as a separate work</w:t>
      </w:r>
      <w:r w:rsidR="004A0FBB">
        <w:rPr>
          <w:szCs w:val="24"/>
          <w:lang w:val="en-US"/>
        </w:rPr>
        <w:t xml:space="preserve"> </w:t>
      </w:r>
      <w:r w:rsidR="00046C61" w:rsidRPr="00B54E38">
        <w:rPr>
          <w:szCs w:val="24"/>
          <w:lang w:val="en-US"/>
        </w:rPr>
        <w:t>center in the ERP.</w:t>
      </w:r>
    </w:p>
    <w:p w:rsidR="009B4A1A" w:rsidRPr="00B54E38" w:rsidRDefault="009B4A1A" w:rsidP="007B431D">
      <w:pPr>
        <w:spacing w:line="360" w:lineRule="auto"/>
        <w:rPr>
          <w:szCs w:val="24"/>
          <w:lang w:val="en-US"/>
        </w:rPr>
      </w:pPr>
      <w:proofErr w:type="gramStart"/>
      <w:r w:rsidRPr="00B54E38">
        <w:rPr>
          <w:b/>
          <w:szCs w:val="24"/>
          <w:lang w:val="en-US"/>
        </w:rPr>
        <w:t>stamp</w:t>
      </w:r>
      <w:proofErr w:type="gramEnd"/>
      <w:r w:rsidRPr="00B54E38">
        <w:rPr>
          <w:b/>
          <w:szCs w:val="24"/>
          <w:lang w:val="en-US"/>
        </w:rPr>
        <w:t xml:space="preserve"> printing</w:t>
      </w:r>
      <w:r w:rsidRPr="00B54E38">
        <w:rPr>
          <w:szCs w:val="24"/>
          <w:lang w:val="en-US"/>
        </w:rPr>
        <w:t xml:space="preserve"> -</w:t>
      </w:r>
      <w:r w:rsidR="00751BFE">
        <w:rPr>
          <w:szCs w:val="24"/>
          <w:lang w:val="en-US"/>
        </w:rPr>
        <w:t xml:space="preserve"> Excluding artwork,</w:t>
      </w:r>
      <w:r w:rsidRPr="00B54E38">
        <w:rPr>
          <w:szCs w:val="24"/>
          <w:lang w:val="en-US"/>
        </w:rPr>
        <w:t xml:space="preserve"> </w:t>
      </w:r>
      <w:r w:rsidR="00751BFE">
        <w:rPr>
          <w:szCs w:val="24"/>
          <w:lang w:val="en-US"/>
        </w:rPr>
        <w:t>i</w:t>
      </w:r>
      <w:r w:rsidRPr="00B54E38">
        <w:rPr>
          <w:szCs w:val="24"/>
          <w:lang w:val="en-US"/>
        </w:rPr>
        <w:t>ndifferent from the other parts of production as it doesn't have anything to do with metalworking at all.</w:t>
      </w:r>
    </w:p>
    <w:p w:rsidR="00BC5CB0" w:rsidRPr="00B54E38" w:rsidRDefault="009B4A1A" w:rsidP="007B431D">
      <w:pPr>
        <w:spacing w:line="360" w:lineRule="auto"/>
        <w:rPr>
          <w:szCs w:val="24"/>
          <w:lang w:val="en-US"/>
        </w:rPr>
      </w:pPr>
      <w:proofErr w:type="gramStart"/>
      <w:r w:rsidRPr="00B54E38">
        <w:rPr>
          <w:b/>
          <w:szCs w:val="24"/>
          <w:lang w:val="en-US"/>
        </w:rPr>
        <w:lastRenderedPageBreak/>
        <w:t>medal-making</w:t>
      </w:r>
      <w:proofErr w:type="gramEnd"/>
      <w:r w:rsidRPr="00B54E38">
        <w:rPr>
          <w:b/>
          <w:szCs w:val="24"/>
          <w:lang w:val="en-US"/>
        </w:rPr>
        <w:t xml:space="preserve"> and others</w:t>
      </w:r>
      <w:r w:rsidRPr="00B54E38">
        <w:rPr>
          <w:szCs w:val="24"/>
          <w:lang w:val="en-US"/>
        </w:rPr>
        <w:t xml:space="preserve"> - In a way opposite of coining - small quantities of many different products. Very diverse and more complicated than coining in regards of operations potentially needed for completion of the product. </w:t>
      </w:r>
      <w:proofErr w:type="gramStart"/>
      <w:r w:rsidRPr="00B54E38">
        <w:rPr>
          <w:szCs w:val="24"/>
          <w:lang w:val="en-US"/>
        </w:rPr>
        <w:t>Includes plaques, toke</w:t>
      </w:r>
      <w:r w:rsidR="00C81F6F">
        <w:rPr>
          <w:szCs w:val="24"/>
          <w:lang w:val="en-US"/>
        </w:rPr>
        <w:t>ns, badges, pendants, tie pins</w:t>
      </w:r>
      <w:r w:rsidRPr="00B54E38">
        <w:rPr>
          <w:szCs w:val="24"/>
          <w:lang w:val="en-US"/>
        </w:rPr>
        <w:t>, labels, awards, etc.</w:t>
      </w:r>
      <w:proofErr w:type="gramEnd"/>
      <w:r w:rsidR="00BC5CB0" w:rsidRPr="00B54E38">
        <w:rPr>
          <w:szCs w:val="24"/>
          <w:lang w:val="en-US"/>
        </w:rPr>
        <w:t xml:space="preserve"> </w:t>
      </w:r>
    </w:p>
    <w:p w:rsidR="00D81BAB" w:rsidRPr="00B54E38" w:rsidRDefault="00A61FAF" w:rsidP="007B431D">
      <w:pPr>
        <w:pStyle w:val="Heading2"/>
        <w:spacing w:line="360" w:lineRule="auto"/>
        <w:rPr>
          <w:lang w:val="en-US"/>
        </w:rPr>
      </w:pPr>
      <w:bookmarkStart w:id="34" w:name="_Toc517732609"/>
      <w:r w:rsidRPr="00B54E38">
        <w:rPr>
          <w:lang w:val="en-US"/>
        </w:rPr>
        <w:t>R</w:t>
      </w:r>
      <w:r w:rsidR="00D81BAB" w:rsidRPr="00B54E38">
        <w:rPr>
          <w:lang w:val="en-US"/>
        </w:rPr>
        <w:t>esearch topic</w:t>
      </w:r>
      <w:bookmarkEnd w:id="34"/>
    </w:p>
    <w:p w:rsidR="00D81BAB" w:rsidRPr="00B54E38" w:rsidRDefault="00E23E12" w:rsidP="007B431D">
      <w:pPr>
        <w:spacing w:line="360" w:lineRule="auto"/>
        <w:rPr>
          <w:szCs w:val="24"/>
          <w:lang w:val="en-US"/>
        </w:rPr>
      </w:pPr>
      <w:r w:rsidRPr="00B54E38">
        <w:rPr>
          <w:szCs w:val="24"/>
          <w:lang w:val="en-US"/>
        </w:rPr>
        <w:t>The research</w:t>
      </w:r>
      <w:r w:rsidR="00D81BAB" w:rsidRPr="00B54E38">
        <w:rPr>
          <w:szCs w:val="24"/>
          <w:lang w:val="en-US"/>
        </w:rPr>
        <w:t xml:space="preserve"> topic at </w:t>
      </w:r>
      <w:proofErr w:type="spellStart"/>
      <w:r w:rsidR="00D81BAB" w:rsidRPr="00B54E38">
        <w:rPr>
          <w:szCs w:val="24"/>
          <w:lang w:val="en-US"/>
        </w:rPr>
        <w:t>Kremnica</w:t>
      </w:r>
      <w:proofErr w:type="spellEnd"/>
      <w:r w:rsidR="00D81BAB" w:rsidRPr="00B54E38">
        <w:rPr>
          <w:szCs w:val="24"/>
          <w:lang w:val="en-US"/>
        </w:rPr>
        <w:t xml:space="preserve"> Mint was focused on their imperfections in regards to production planning. This concerned only metalworking segments of productions, as other parts </w:t>
      </w:r>
      <w:r w:rsidR="00651141" w:rsidRPr="00B54E38">
        <w:rPr>
          <w:szCs w:val="24"/>
          <w:lang w:val="en-US"/>
        </w:rPr>
        <w:t>are either easy enough to plan without using APS (stamp printing) or</w:t>
      </w:r>
      <w:r w:rsidR="00213CB3" w:rsidRPr="00B54E38">
        <w:rPr>
          <w:szCs w:val="24"/>
          <w:lang w:val="en-US"/>
        </w:rPr>
        <w:t xml:space="preserve"> just</w:t>
      </w:r>
      <w:r w:rsidR="00651141" w:rsidRPr="00B54E38">
        <w:rPr>
          <w:szCs w:val="24"/>
          <w:lang w:val="en-US"/>
        </w:rPr>
        <w:t xml:space="preserve"> not suitable for attempting to </w:t>
      </w:r>
      <w:r w:rsidR="00213CB3" w:rsidRPr="00B54E38">
        <w:rPr>
          <w:szCs w:val="24"/>
          <w:lang w:val="en-US"/>
        </w:rPr>
        <w:t xml:space="preserve">include them in </w:t>
      </w:r>
      <w:r w:rsidR="00651141" w:rsidRPr="00B54E38">
        <w:rPr>
          <w:szCs w:val="24"/>
          <w:lang w:val="en-US"/>
        </w:rPr>
        <w:t xml:space="preserve">the APS given the </w:t>
      </w:r>
      <w:r w:rsidR="00213CB3" w:rsidRPr="00B54E38">
        <w:rPr>
          <w:szCs w:val="24"/>
          <w:lang w:val="en-US"/>
        </w:rPr>
        <w:t>bigger role of human factor and unpredictability of the work itself (artwork).</w:t>
      </w:r>
      <w:r w:rsidR="00FD5A09" w:rsidRPr="00B54E38">
        <w:rPr>
          <w:szCs w:val="24"/>
          <w:lang w:val="en-US"/>
        </w:rPr>
        <w:t xml:space="preserve"> So, in this context, it's safe to say that every product is manufactured accordingly to the </w:t>
      </w:r>
      <w:r w:rsidR="00AC7A94" w:rsidRPr="0084446C">
        <w:rPr>
          <w:szCs w:val="24"/>
          <w:lang w:val="en-US"/>
        </w:rPr>
        <w:t>assembly procedure</w:t>
      </w:r>
      <w:r w:rsidR="008C2F76" w:rsidRPr="00B54E38">
        <w:rPr>
          <w:szCs w:val="24"/>
          <w:lang w:val="en-US"/>
        </w:rPr>
        <w:t xml:space="preserve">. </w:t>
      </w:r>
      <w:r w:rsidR="0084446C" w:rsidRPr="00B54E38">
        <w:rPr>
          <w:szCs w:val="24"/>
          <w:lang w:val="en-US"/>
        </w:rPr>
        <w:t>Operation represents</w:t>
      </w:r>
      <w:r w:rsidR="008C2F76" w:rsidRPr="00B54E38">
        <w:rPr>
          <w:szCs w:val="24"/>
          <w:lang w:val="en-US"/>
        </w:rPr>
        <w:t xml:space="preserve"> one </w:t>
      </w:r>
      <w:r w:rsidR="00D507BF" w:rsidRPr="00B54E38">
        <w:rPr>
          <w:szCs w:val="24"/>
          <w:lang w:val="en-US"/>
        </w:rPr>
        <w:t xml:space="preserve">of multiple </w:t>
      </w:r>
      <w:r w:rsidR="008C2F76" w:rsidRPr="00B54E38">
        <w:rPr>
          <w:szCs w:val="24"/>
          <w:lang w:val="en-US"/>
        </w:rPr>
        <w:t>process</w:t>
      </w:r>
      <w:r w:rsidR="00D507BF" w:rsidRPr="00B54E38">
        <w:rPr>
          <w:szCs w:val="24"/>
          <w:lang w:val="en-US"/>
        </w:rPr>
        <w:t>es</w:t>
      </w:r>
      <w:r w:rsidR="008C2F76" w:rsidRPr="00B54E38">
        <w:rPr>
          <w:szCs w:val="24"/>
          <w:lang w:val="en-US"/>
        </w:rPr>
        <w:t xml:space="preserve"> necessary, to assemble the whole product. Some product</w:t>
      </w:r>
      <w:r w:rsidR="0084446C">
        <w:rPr>
          <w:szCs w:val="24"/>
          <w:lang w:val="en-US"/>
        </w:rPr>
        <w:t>s</w:t>
      </w:r>
      <w:r w:rsidR="008C2F76" w:rsidRPr="00B54E38">
        <w:rPr>
          <w:szCs w:val="24"/>
          <w:lang w:val="en-US"/>
        </w:rPr>
        <w:t xml:space="preserve"> require only </w:t>
      </w:r>
      <w:r w:rsidR="00F92C2C">
        <w:rPr>
          <w:szCs w:val="24"/>
          <w:lang w:val="en-US"/>
        </w:rPr>
        <w:t xml:space="preserve">a </w:t>
      </w:r>
      <w:r w:rsidR="008C2F76" w:rsidRPr="00B54E38">
        <w:rPr>
          <w:szCs w:val="24"/>
          <w:lang w:val="en-US"/>
        </w:rPr>
        <w:t xml:space="preserve">few operations, others, more complex, even more than 100. </w:t>
      </w:r>
      <w:r w:rsidR="0046099D" w:rsidRPr="00B54E38">
        <w:rPr>
          <w:szCs w:val="24"/>
          <w:lang w:val="en-US"/>
        </w:rPr>
        <w:t xml:space="preserve">In the context of this thesis, combination </w:t>
      </w:r>
      <w:r w:rsidR="0046099D" w:rsidRPr="00B54E38">
        <w:rPr>
          <w:b/>
          <w:szCs w:val="24"/>
          <w:lang w:val="en-US"/>
        </w:rPr>
        <w:t>order + operation</w:t>
      </w:r>
      <w:r w:rsidR="00733335" w:rsidRPr="00B54E38">
        <w:rPr>
          <w:szCs w:val="24"/>
          <w:lang w:val="en-US"/>
        </w:rPr>
        <w:t xml:space="preserve"> (in other words, specific operation of the specific order)</w:t>
      </w:r>
      <w:r w:rsidR="00733335" w:rsidRPr="00B54E38">
        <w:rPr>
          <w:b/>
          <w:szCs w:val="24"/>
          <w:lang w:val="en-US"/>
        </w:rPr>
        <w:t xml:space="preserve"> </w:t>
      </w:r>
      <w:r w:rsidR="0046099D" w:rsidRPr="00B54E38">
        <w:rPr>
          <w:szCs w:val="24"/>
          <w:lang w:val="en-US"/>
        </w:rPr>
        <w:t>represents a basic unit of production</w:t>
      </w:r>
      <w:r w:rsidR="00AC5E51" w:rsidRPr="00B54E38">
        <w:rPr>
          <w:szCs w:val="24"/>
          <w:lang w:val="en-US"/>
        </w:rPr>
        <w:t xml:space="preserve"> planning</w:t>
      </w:r>
      <w:r w:rsidR="0046099D" w:rsidRPr="00B54E38">
        <w:rPr>
          <w:szCs w:val="24"/>
          <w:lang w:val="en-US"/>
        </w:rPr>
        <w:t>.</w:t>
      </w:r>
      <w:r w:rsidR="00733335" w:rsidRPr="00B54E38">
        <w:rPr>
          <w:szCs w:val="24"/>
          <w:lang w:val="en-US"/>
        </w:rPr>
        <w:t xml:space="preserve"> For simplicity, I will call this conjunction only </w:t>
      </w:r>
      <w:r w:rsidR="00733335" w:rsidRPr="00B54E38">
        <w:rPr>
          <w:b/>
          <w:szCs w:val="24"/>
          <w:lang w:val="en-US"/>
        </w:rPr>
        <w:t>operation</w:t>
      </w:r>
      <w:r w:rsidR="00733335" w:rsidRPr="00B54E38">
        <w:rPr>
          <w:szCs w:val="24"/>
          <w:lang w:val="en-US"/>
        </w:rPr>
        <w:t>.</w:t>
      </w:r>
    </w:p>
    <w:p w:rsidR="008278D4" w:rsidRPr="00B54E38" w:rsidRDefault="006F1BFA" w:rsidP="007B431D">
      <w:pPr>
        <w:spacing w:line="360" w:lineRule="auto"/>
        <w:rPr>
          <w:szCs w:val="24"/>
          <w:lang w:val="en-US"/>
        </w:rPr>
      </w:pPr>
      <w:r w:rsidRPr="00B54E38">
        <w:rPr>
          <w:szCs w:val="24"/>
          <w:lang w:val="en-US"/>
        </w:rPr>
        <w:t xml:space="preserve">Currently, mint uses ERP MAX </w:t>
      </w:r>
      <w:r w:rsidR="0026762C" w:rsidRPr="00B54E38">
        <w:rPr>
          <w:szCs w:val="24"/>
          <w:lang w:val="en-US"/>
        </w:rPr>
        <w:t>which</w:t>
      </w:r>
      <w:r w:rsidR="00222487" w:rsidRPr="00B54E38">
        <w:rPr>
          <w:szCs w:val="24"/>
          <w:lang w:val="en-US"/>
        </w:rPr>
        <w:t xml:space="preserve"> tools for production planning weren't sufficient for the requirements</w:t>
      </w:r>
      <w:r w:rsidR="00D507BF" w:rsidRPr="00B54E38">
        <w:rPr>
          <w:szCs w:val="24"/>
          <w:lang w:val="en-US"/>
        </w:rPr>
        <w:t>, the main reason being lack of finite capacity planning.</w:t>
      </w:r>
      <w:r w:rsidR="0026762C" w:rsidRPr="00B54E38">
        <w:rPr>
          <w:szCs w:val="24"/>
          <w:lang w:val="en-US"/>
        </w:rPr>
        <w:t xml:space="preserve"> </w:t>
      </w:r>
      <w:r w:rsidR="00E32F2C" w:rsidRPr="00B54E38">
        <w:rPr>
          <w:szCs w:val="24"/>
          <w:lang w:val="en-US"/>
        </w:rPr>
        <w:t>8</w:t>
      </w:r>
      <w:r w:rsidR="0026762C" w:rsidRPr="00B54E38">
        <w:rPr>
          <w:szCs w:val="24"/>
          <w:lang w:val="en-US"/>
        </w:rPr>
        <w:t xml:space="preserve"> years ago has been acquired APS</w:t>
      </w:r>
      <w:r w:rsidR="0095481C" w:rsidRPr="00B54E38">
        <w:rPr>
          <w:szCs w:val="24"/>
          <w:lang w:val="en-US"/>
        </w:rPr>
        <w:t xml:space="preserve"> software</w:t>
      </w:r>
      <w:r w:rsidR="0026762C" w:rsidRPr="00B54E38">
        <w:rPr>
          <w:szCs w:val="24"/>
          <w:lang w:val="en-US"/>
        </w:rPr>
        <w:t xml:space="preserve"> AHP </w:t>
      </w:r>
      <w:proofErr w:type="spellStart"/>
      <w:r w:rsidR="0026762C" w:rsidRPr="00B54E38">
        <w:rPr>
          <w:szCs w:val="24"/>
          <w:lang w:val="en-US"/>
        </w:rPr>
        <w:t>Leitstand</w:t>
      </w:r>
      <w:proofErr w:type="spellEnd"/>
      <w:r w:rsidR="0026762C" w:rsidRPr="00B54E38">
        <w:rPr>
          <w:szCs w:val="24"/>
          <w:lang w:val="en-US"/>
        </w:rPr>
        <w:t xml:space="preserve"> for this purpose.</w:t>
      </w:r>
      <w:r w:rsidR="0095481C" w:rsidRPr="00B54E38">
        <w:rPr>
          <w:szCs w:val="24"/>
          <w:lang w:val="en-US"/>
        </w:rPr>
        <w:t xml:space="preserve"> </w:t>
      </w:r>
    </w:p>
    <w:p w:rsidR="00ED358E" w:rsidRPr="00B54E38" w:rsidRDefault="008278D4" w:rsidP="007B431D">
      <w:pPr>
        <w:pStyle w:val="Heading3"/>
        <w:spacing w:line="360" w:lineRule="auto"/>
        <w:rPr>
          <w:lang w:val="en-US"/>
        </w:rPr>
      </w:pPr>
      <w:bookmarkStart w:id="35" w:name="_Toc517732610"/>
      <w:r w:rsidRPr="00B54E38">
        <w:rPr>
          <w:lang w:val="en-US"/>
        </w:rPr>
        <w:t>AHP-</w:t>
      </w:r>
      <w:proofErr w:type="spellStart"/>
      <w:r w:rsidRPr="00B54E38">
        <w:rPr>
          <w:lang w:val="en-US"/>
        </w:rPr>
        <w:t>Leitstand</w:t>
      </w:r>
      <w:bookmarkEnd w:id="35"/>
      <w:proofErr w:type="spellEnd"/>
    </w:p>
    <w:p w:rsidR="00907AC0" w:rsidRPr="00B54E38" w:rsidRDefault="0084446C" w:rsidP="00AD4DDB">
      <w:pPr>
        <w:spacing w:line="360" w:lineRule="auto"/>
        <w:rPr>
          <w:szCs w:val="24"/>
          <w:lang w:val="en-US"/>
        </w:rPr>
      </w:pPr>
      <w:r w:rsidRPr="00B54E38">
        <w:rPr>
          <w:szCs w:val="24"/>
          <w:lang w:val="en-US"/>
        </w:rPr>
        <w:t>Although</w:t>
      </w:r>
      <w:r w:rsidR="00ED358E" w:rsidRPr="00B54E38">
        <w:rPr>
          <w:szCs w:val="24"/>
          <w:lang w:val="en-US"/>
        </w:rPr>
        <w:t xml:space="preserve"> AHP has been refined continuously, latest release being version 8.0 for Windows 10 in 2018</w:t>
      </w:r>
      <w:r w:rsidR="00AE1CF8" w:rsidRPr="00B54E38">
        <w:rPr>
          <w:szCs w:val="24"/>
          <w:lang w:val="en-US"/>
        </w:rPr>
        <w:t xml:space="preserve"> (Factory Solutions, 2018)</w:t>
      </w:r>
      <w:r w:rsidR="00ED358E" w:rsidRPr="00B54E38">
        <w:rPr>
          <w:szCs w:val="24"/>
          <w:lang w:val="en-US"/>
        </w:rPr>
        <w:t xml:space="preserve">, and the planning itself offers many options, naturally, it's obsolete at least in aspects such as interconnectivity with other systems or UI clarity. These were the biggest issues according to the IT department, master planner and workshop planners. </w:t>
      </w:r>
      <w:r w:rsidR="00B110C4" w:rsidRPr="00B54E38">
        <w:rPr>
          <w:szCs w:val="24"/>
          <w:lang w:val="en-US"/>
        </w:rPr>
        <w:t>What is very important to mention in this case is that AHP is purely planning software and as soon as the production of</w:t>
      </w:r>
      <w:r w:rsidR="00F92C2C">
        <w:rPr>
          <w:szCs w:val="24"/>
          <w:lang w:val="en-US"/>
        </w:rPr>
        <w:t xml:space="preserve"> a</w:t>
      </w:r>
      <w:r w:rsidR="00B110C4" w:rsidRPr="00B54E38">
        <w:rPr>
          <w:szCs w:val="24"/>
          <w:lang w:val="en-US"/>
        </w:rPr>
        <w:t xml:space="preserve"> certain product is finished, it disappears from the database. </w:t>
      </w:r>
      <w:r w:rsidR="009423ED" w:rsidRPr="00B54E38">
        <w:rPr>
          <w:szCs w:val="24"/>
          <w:lang w:val="en-US"/>
        </w:rPr>
        <w:t>On the other hand</w:t>
      </w:r>
      <w:r w:rsidR="00B110C4" w:rsidRPr="00B54E38">
        <w:rPr>
          <w:szCs w:val="24"/>
          <w:lang w:val="en-US"/>
        </w:rPr>
        <w:t xml:space="preserve">, ERP system MAX only keeps track of </w:t>
      </w:r>
      <w:r w:rsidR="00323E23" w:rsidRPr="00B54E38">
        <w:rPr>
          <w:szCs w:val="24"/>
          <w:lang w:val="en-US"/>
        </w:rPr>
        <w:t>the order descriptions</w:t>
      </w:r>
      <w:r w:rsidR="000A585B">
        <w:rPr>
          <w:szCs w:val="24"/>
          <w:lang w:val="en-US"/>
        </w:rPr>
        <w:t xml:space="preserve"> (required quantity, required date of delivery, customer info, etc.)</w:t>
      </w:r>
      <w:r w:rsidR="00323E23" w:rsidRPr="00B54E38">
        <w:rPr>
          <w:szCs w:val="24"/>
          <w:lang w:val="en-US"/>
        </w:rPr>
        <w:t xml:space="preserve">, </w:t>
      </w:r>
      <w:r w:rsidR="00C11C6A">
        <w:rPr>
          <w:szCs w:val="24"/>
          <w:lang w:val="en-US"/>
        </w:rPr>
        <w:t xml:space="preserve">product </w:t>
      </w:r>
      <w:r w:rsidR="00323E23" w:rsidRPr="00B54E38">
        <w:rPr>
          <w:szCs w:val="24"/>
          <w:lang w:val="en-US"/>
        </w:rPr>
        <w:t>properties</w:t>
      </w:r>
      <w:r w:rsidR="000A585B">
        <w:rPr>
          <w:szCs w:val="24"/>
          <w:lang w:val="en-US"/>
        </w:rPr>
        <w:t xml:space="preserve"> </w:t>
      </w:r>
      <w:r w:rsidR="000A585B" w:rsidRPr="00ED52C7">
        <w:rPr>
          <w:szCs w:val="24"/>
          <w:lang w:val="en-US"/>
        </w:rPr>
        <w:t>(</w:t>
      </w:r>
      <w:r w:rsidR="0036063A">
        <w:rPr>
          <w:szCs w:val="24"/>
          <w:lang w:val="en-US"/>
        </w:rPr>
        <w:t>operations</w:t>
      </w:r>
      <w:r w:rsidR="00D65AAC">
        <w:rPr>
          <w:szCs w:val="24"/>
          <w:lang w:val="en-US"/>
        </w:rPr>
        <w:t>'</w:t>
      </w:r>
      <w:r w:rsidR="0036063A">
        <w:rPr>
          <w:szCs w:val="24"/>
          <w:lang w:val="en-US"/>
        </w:rPr>
        <w:t xml:space="preserve"> work centers and </w:t>
      </w:r>
      <w:r w:rsidR="003B046A">
        <w:rPr>
          <w:szCs w:val="24"/>
          <w:lang w:val="en-US"/>
        </w:rPr>
        <w:t>remarks</w:t>
      </w:r>
      <w:r w:rsidR="00C11C6A" w:rsidRPr="00ED52C7">
        <w:rPr>
          <w:szCs w:val="24"/>
          <w:lang w:val="en-US"/>
        </w:rPr>
        <w:t>, product description, etc.)</w:t>
      </w:r>
      <w:r w:rsidR="00323E23" w:rsidRPr="00B54E38">
        <w:rPr>
          <w:szCs w:val="24"/>
          <w:lang w:val="en-US"/>
        </w:rPr>
        <w:t xml:space="preserve"> and, once production starts, manufactured quantities. However, its connection with AHP is only one way. </w:t>
      </w:r>
      <w:r w:rsidR="0012526C" w:rsidRPr="00B54E38">
        <w:rPr>
          <w:szCs w:val="24"/>
          <w:lang w:val="en-US"/>
        </w:rPr>
        <w:t>T</w:t>
      </w:r>
      <w:r w:rsidR="00345026" w:rsidRPr="00B54E38">
        <w:rPr>
          <w:szCs w:val="24"/>
          <w:lang w:val="en-US"/>
        </w:rPr>
        <w:t>he import scripts from MAX</w:t>
      </w:r>
      <w:r w:rsidR="0012526C" w:rsidRPr="00B54E38">
        <w:rPr>
          <w:szCs w:val="24"/>
          <w:lang w:val="en-US"/>
        </w:rPr>
        <w:t xml:space="preserve"> even</w:t>
      </w:r>
      <w:r w:rsidR="00345026" w:rsidRPr="00B54E38">
        <w:rPr>
          <w:szCs w:val="24"/>
          <w:lang w:val="en-US"/>
        </w:rPr>
        <w:t xml:space="preserve"> had to be written</w:t>
      </w:r>
      <w:r w:rsidR="0012526C" w:rsidRPr="00B54E38">
        <w:rPr>
          <w:szCs w:val="24"/>
          <w:lang w:val="en-US"/>
        </w:rPr>
        <w:t xml:space="preserve"> by the mint's IT department, m</w:t>
      </w:r>
      <w:r w:rsidR="007F13B8">
        <w:rPr>
          <w:szCs w:val="24"/>
          <w:lang w:val="en-US"/>
        </w:rPr>
        <w:t xml:space="preserve">aking the connection </w:t>
      </w:r>
      <w:r w:rsidR="007F13B8">
        <w:rPr>
          <w:szCs w:val="24"/>
          <w:lang w:val="en-US"/>
        </w:rPr>
        <w:lastRenderedPageBreak/>
        <w:t>two-</w:t>
      </w:r>
      <w:r w:rsidR="00345026" w:rsidRPr="00B54E38">
        <w:rPr>
          <w:szCs w:val="24"/>
          <w:lang w:val="en-US"/>
        </w:rPr>
        <w:t>way</w:t>
      </w:r>
      <w:r w:rsidR="003562FA" w:rsidRPr="00B54E38">
        <w:rPr>
          <w:szCs w:val="24"/>
          <w:lang w:val="en-US"/>
        </w:rPr>
        <w:t>,</w:t>
      </w:r>
      <w:r w:rsidR="00345026" w:rsidRPr="00B54E38">
        <w:rPr>
          <w:szCs w:val="24"/>
          <w:lang w:val="en-US"/>
        </w:rPr>
        <w:t xml:space="preserve"> </w:t>
      </w:r>
      <w:r w:rsidR="003562FA" w:rsidRPr="00B54E38">
        <w:rPr>
          <w:szCs w:val="24"/>
          <w:lang w:val="en-US"/>
        </w:rPr>
        <w:t>reportedly,</w:t>
      </w:r>
      <w:r w:rsidR="0012526C" w:rsidRPr="00B54E38">
        <w:rPr>
          <w:szCs w:val="24"/>
          <w:lang w:val="en-US"/>
        </w:rPr>
        <w:t xml:space="preserve"> wasn't possible. AHP imports orders, quantities, dates and other necessary information, but after the plan is created, it's not in any way communicated back to MAX or any other system. Because of this, there's no way to retrospectively find out whether some order was finished accordingly to the plan or not, thus making it impossible to draw any consequences.</w:t>
      </w:r>
    </w:p>
    <w:p w:rsidR="00021FF7" w:rsidRPr="00B54E38" w:rsidRDefault="00021FF7" w:rsidP="007B431D">
      <w:pPr>
        <w:pStyle w:val="Heading2"/>
        <w:spacing w:line="360" w:lineRule="auto"/>
        <w:rPr>
          <w:lang w:val="en-US"/>
        </w:rPr>
      </w:pPr>
      <w:bookmarkStart w:id="36" w:name="_Toc517732611"/>
      <w:r w:rsidRPr="00B54E38">
        <w:rPr>
          <w:lang w:val="en-US"/>
        </w:rPr>
        <w:t>Definition of the previous state</w:t>
      </w:r>
      <w:bookmarkEnd w:id="36"/>
    </w:p>
    <w:p w:rsidR="00920D94" w:rsidRPr="00B54E38" w:rsidRDefault="00F92C2C" w:rsidP="007B431D">
      <w:pPr>
        <w:spacing w:line="360" w:lineRule="auto"/>
        <w:rPr>
          <w:szCs w:val="24"/>
          <w:lang w:val="en-US"/>
        </w:rPr>
      </w:pPr>
      <w:r>
        <w:rPr>
          <w:szCs w:val="24"/>
          <w:lang w:val="en-US"/>
        </w:rPr>
        <w:t>The i</w:t>
      </w:r>
      <w:r w:rsidR="00920D94" w:rsidRPr="00B54E38">
        <w:rPr>
          <w:szCs w:val="24"/>
          <w:lang w:val="en-US"/>
        </w:rPr>
        <w:t xml:space="preserve">nitiative which </w:t>
      </w:r>
      <w:r w:rsidR="00CD7870" w:rsidRPr="00B54E38">
        <w:rPr>
          <w:szCs w:val="24"/>
          <w:lang w:val="en-US"/>
        </w:rPr>
        <w:t>inspired</w:t>
      </w:r>
      <w:r w:rsidR="00920D94" w:rsidRPr="00B54E38">
        <w:rPr>
          <w:szCs w:val="24"/>
          <w:lang w:val="en-US"/>
        </w:rPr>
        <w:t xml:space="preserve"> this thesis came from the top management of the company, more specifi</w:t>
      </w:r>
      <w:r w:rsidR="0079199F">
        <w:rPr>
          <w:szCs w:val="24"/>
          <w:lang w:val="en-US"/>
        </w:rPr>
        <w:t>cally its director. Even though</w:t>
      </w:r>
      <w:r w:rsidR="00920D94" w:rsidRPr="00B54E38">
        <w:rPr>
          <w:szCs w:val="24"/>
          <w:lang w:val="en-US"/>
        </w:rPr>
        <w:t xml:space="preserve"> he, obviously, isn't directly involved in the production planning</w:t>
      </w:r>
      <w:r w:rsidR="00E324C9" w:rsidRPr="00B54E38">
        <w:rPr>
          <w:szCs w:val="24"/>
          <w:lang w:val="en-US"/>
        </w:rPr>
        <w:t xml:space="preserve"> and </w:t>
      </w:r>
      <w:r w:rsidR="007F13B8" w:rsidRPr="00B54E38">
        <w:rPr>
          <w:szCs w:val="24"/>
          <w:lang w:val="en-US"/>
        </w:rPr>
        <w:t>organizing</w:t>
      </w:r>
      <w:r w:rsidR="00920D94" w:rsidRPr="00B54E38">
        <w:rPr>
          <w:szCs w:val="24"/>
          <w:lang w:val="en-US"/>
        </w:rPr>
        <w:t xml:space="preserve">, the issues rooting in </w:t>
      </w:r>
      <w:r w:rsidR="00E324C9" w:rsidRPr="00B54E38">
        <w:rPr>
          <w:szCs w:val="24"/>
          <w:lang w:val="en-US"/>
        </w:rPr>
        <w:t>these activities</w:t>
      </w:r>
      <w:r>
        <w:rPr>
          <w:szCs w:val="24"/>
          <w:lang w:val="en-US"/>
        </w:rPr>
        <w:t xml:space="preserve"> were repeatedly resulting in</w:t>
      </w:r>
      <w:r w:rsidR="00920D94" w:rsidRPr="00B54E38">
        <w:rPr>
          <w:szCs w:val="24"/>
          <w:lang w:val="en-US"/>
        </w:rPr>
        <w:t xml:space="preserve"> </w:t>
      </w:r>
      <w:r w:rsidR="00E324C9" w:rsidRPr="00B54E38">
        <w:rPr>
          <w:szCs w:val="24"/>
          <w:lang w:val="en-US"/>
        </w:rPr>
        <w:t xml:space="preserve">bigger, more severe problems. In a better case </w:t>
      </w:r>
      <w:r w:rsidR="000657ED" w:rsidRPr="00B54E38">
        <w:rPr>
          <w:szCs w:val="24"/>
          <w:lang w:val="en-US"/>
        </w:rPr>
        <w:t>„</w:t>
      </w:r>
      <w:r w:rsidR="00C81DD4" w:rsidRPr="00B54E38">
        <w:rPr>
          <w:szCs w:val="24"/>
          <w:lang w:val="en-US"/>
        </w:rPr>
        <w:t xml:space="preserve">only” work </w:t>
      </w:r>
      <w:r w:rsidR="007F13B8" w:rsidRPr="00B54E38">
        <w:rPr>
          <w:szCs w:val="24"/>
          <w:lang w:val="en-US"/>
        </w:rPr>
        <w:t>inefficiency</w:t>
      </w:r>
      <w:r w:rsidR="00C81DD4" w:rsidRPr="00B54E38">
        <w:rPr>
          <w:szCs w:val="24"/>
          <w:lang w:val="en-US"/>
        </w:rPr>
        <w:t xml:space="preserve">, which, apart from obvious fiscal reasons, </w:t>
      </w:r>
      <w:r>
        <w:rPr>
          <w:szCs w:val="24"/>
          <w:lang w:val="en-US"/>
        </w:rPr>
        <w:t>in worse cases would result in</w:t>
      </w:r>
      <w:r w:rsidR="00C81DD4" w:rsidRPr="00B54E38">
        <w:rPr>
          <w:szCs w:val="24"/>
          <w:lang w:val="en-US"/>
        </w:rPr>
        <w:t xml:space="preserve"> late deliveries. These can be especially sensitive in this line of business - smaller orders such as plaques, tokens, badges, etc. are often ordered for a specific event </w:t>
      </w:r>
      <w:r w:rsidR="007F13B8">
        <w:rPr>
          <w:szCs w:val="24"/>
          <w:lang w:val="en-US"/>
        </w:rPr>
        <w:t>and not be</w:t>
      </w:r>
      <w:r w:rsidR="00F15A69" w:rsidRPr="00B54E38">
        <w:rPr>
          <w:szCs w:val="24"/>
          <w:lang w:val="en-US"/>
        </w:rPr>
        <w:t xml:space="preserve">ing able to deliver them on time would be a big blunder. On the other hand, huge orders of currency coins from governments tend to </w:t>
      </w:r>
      <w:r w:rsidR="00A208B9" w:rsidRPr="00B54E38">
        <w:rPr>
          <w:szCs w:val="24"/>
          <w:lang w:val="en-US"/>
        </w:rPr>
        <w:t>have</w:t>
      </w:r>
      <w:r w:rsidR="00F15A69" w:rsidRPr="00B54E38">
        <w:rPr>
          <w:szCs w:val="24"/>
          <w:lang w:val="en-US"/>
        </w:rPr>
        <w:t xml:space="preserve"> very strict contract conditions and violating them can get very expensive, not mentioning the reputation hit that would cause on the international scene. </w:t>
      </w:r>
    </w:p>
    <w:p w:rsidR="0048568D" w:rsidRPr="00B54E38" w:rsidRDefault="0048568D" w:rsidP="007B431D">
      <w:pPr>
        <w:spacing w:line="360" w:lineRule="auto"/>
        <w:rPr>
          <w:szCs w:val="24"/>
          <w:lang w:val="en-US"/>
        </w:rPr>
      </w:pPr>
    </w:p>
    <w:p w:rsidR="00EF0B93" w:rsidRPr="00B54E38" w:rsidRDefault="00A208B9" w:rsidP="007B431D">
      <w:pPr>
        <w:spacing w:line="360" w:lineRule="auto"/>
        <w:rPr>
          <w:szCs w:val="24"/>
          <w:lang w:val="en-US"/>
        </w:rPr>
      </w:pPr>
      <w:r w:rsidRPr="00B54E38">
        <w:rPr>
          <w:szCs w:val="24"/>
          <w:lang w:val="en-US"/>
        </w:rPr>
        <w:t xml:space="preserve">In the past, </w:t>
      </w:r>
      <w:r w:rsidR="00BA41D2" w:rsidRPr="00B54E38">
        <w:rPr>
          <w:szCs w:val="24"/>
          <w:lang w:val="en-US"/>
        </w:rPr>
        <w:t>information regarding production plan</w:t>
      </w:r>
      <w:r w:rsidR="00F92C2C">
        <w:rPr>
          <w:szCs w:val="24"/>
          <w:lang w:val="en-US"/>
        </w:rPr>
        <w:t>ning that AHP doesn't include was</w:t>
      </w:r>
      <w:r w:rsidR="00BA41D2" w:rsidRPr="00B54E38">
        <w:rPr>
          <w:szCs w:val="24"/>
          <w:lang w:val="en-US"/>
        </w:rPr>
        <w:t xml:space="preserve"> communicated through shared excel document in the company network, phone calls, messages or personal conversations. </w:t>
      </w:r>
      <w:r w:rsidR="0048568D" w:rsidRPr="00B54E38">
        <w:rPr>
          <w:szCs w:val="24"/>
          <w:lang w:val="en-US"/>
        </w:rPr>
        <w:t>However, in</w:t>
      </w:r>
      <w:r w:rsidR="00F92C2C">
        <w:rPr>
          <w:szCs w:val="24"/>
          <w:lang w:val="en-US"/>
        </w:rPr>
        <w:t xml:space="preserve"> a</w:t>
      </w:r>
      <w:r w:rsidR="0048568D" w:rsidRPr="00B54E38">
        <w:rPr>
          <w:szCs w:val="24"/>
          <w:lang w:val="en-US"/>
        </w:rPr>
        <w:t xml:space="preserve"> modern manufacturing company where lean manufacturing is one of</w:t>
      </w:r>
      <w:r w:rsidR="00F92C2C">
        <w:rPr>
          <w:szCs w:val="24"/>
          <w:lang w:val="en-US"/>
        </w:rPr>
        <w:t xml:space="preserve"> the</w:t>
      </w:r>
      <w:r w:rsidR="0048568D" w:rsidRPr="00B54E38">
        <w:rPr>
          <w:szCs w:val="24"/>
          <w:lang w:val="en-US"/>
        </w:rPr>
        <w:t xml:space="preserve"> main goals, this system isn't </w:t>
      </w:r>
      <w:r w:rsidR="0038327F" w:rsidRPr="00B54E38">
        <w:rPr>
          <w:szCs w:val="24"/>
          <w:lang w:val="en-US"/>
        </w:rPr>
        <w:t xml:space="preserve">effective at all. Not only is it too human-dependent and </w:t>
      </w:r>
      <w:r w:rsidR="007F13B8" w:rsidRPr="00B54E38">
        <w:rPr>
          <w:szCs w:val="24"/>
          <w:lang w:val="en-US"/>
        </w:rPr>
        <w:t>unnecessarily</w:t>
      </w:r>
      <w:r w:rsidR="0038327F" w:rsidRPr="00B54E38">
        <w:rPr>
          <w:szCs w:val="24"/>
          <w:lang w:val="en-US"/>
        </w:rPr>
        <w:t xml:space="preserve"> time-consuming, it also misses essential part for long-term improvement - hard data. </w:t>
      </w:r>
      <w:r w:rsidR="00DF0519" w:rsidRPr="00B54E38">
        <w:rPr>
          <w:szCs w:val="24"/>
          <w:lang w:val="en-US"/>
        </w:rPr>
        <w:t>With this system in place, upper management didn't have any data based on which it could initiate necessary changes.</w:t>
      </w:r>
      <w:r w:rsidR="00EF0B93" w:rsidRPr="00B54E38">
        <w:rPr>
          <w:szCs w:val="24"/>
          <w:lang w:val="en-US"/>
        </w:rPr>
        <w:t xml:space="preserve"> </w:t>
      </w:r>
    </w:p>
    <w:p w:rsidR="00ED358E" w:rsidRPr="00B54E38" w:rsidRDefault="002319BD" w:rsidP="007B431D">
      <w:pPr>
        <w:pStyle w:val="Heading3"/>
        <w:spacing w:line="360" w:lineRule="auto"/>
        <w:rPr>
          <w:lang w:val="en-US"/>
        </w:rPr>
      </w:pPr>
      <w:bookmarkStart w:id="37" w:name="_Toc517732612"/>
      <w:r w:rsidRPr="00B54E38">
        <w:rPr>
          <w:lang w:val="en-US"/>
        </w:rPr>
        <w:t>L</w:t>
      </w:r>
      <w:r w:rsidR="00F0749B" w:rsidRPr="00B54E38">
        <w:rPr>
          <w:lang w:val="en-US"/>
        </w:rPr>
        <w:t>T</w:t>
      </w:r>
      <w:r w:rsidRPr="00B54E38">
        <w:rPr>
          <w:lang w:val="en-US"/>
        </w:rPr>
        <w:t>P</w:t>
      </w:r>
      <w:bookmarkEnd w:id="37"/>
    </w:p>
    <w:p w:rsidR="00D97B3E" w:rsidRPr="00B54E38" w:rsidRDefault="00336EC8" w:rsidP="007B431D">
      <w:pPr>
        <w:spacing w:line="360" w:lineRule="auto"/>
        <w:rPr>
          <w:szCs w:val="24"/>
          <w:lang w:val="en-US"/>
        </w:rPr>
      </w:pPr>
      <w:r w:rsidRPr="00B54E38">
        <w:rPr>
          <w:szCs w:val="24"/>
          <w:lang w:val="en-US"/>
        </w:rPr>
        <w:t xml:space="preserve">By applying </w:t>
      </w:r>
      <w:r w:rsidR="002319BD" w:rsidRPr="00B54E38">
        <w:rPr>
          <w:szCs w:val="24"/>
          <w:lang w:val="en-US"/>
        </w:rPr>
        <w:t>Logical Thinking Process</w:t>
      </w:r>
      <w:r w:rsidRPr="00B54E38">
        <w:rPr>
          <w:szCs w:val="24"/>
          <w:lang w:val="en-US"/>
        </w:rPr>
        <w:t xml:space="preserve">, issues mentioned before can be </w:t>
      </w:r>
      <w:r w:rsidR="007F13B8" w:rsidRPr="00B54E38">
        <w:rPr>
          <w:szCs w:val="24"/>
          <w:lang w:val="en-US"/>
        </w:rPr>
        <w:t>analyzed</w:t>
      </w:r>
      <w:r w:rsidRPr="00B54E38">
        <w:rPr>
          <w:szCs w:val="24"/>
          <w:lang w:val="en-US"/>
        </w:rPr>
        <w:t xml:space="preserve"> more deeply and presented in clear, understandable way. </w:t>
      </w:r>
      <w:r w:rsidR="00541A88" w:rsidRPr="00B54E38">
        <w:rPr>
          <w:szCs w:val="24"/>
          <w:lang w:val="en-US"/>
        </w:rPr>
        <w:t xml:space="preserve">Additionally, </w:t>
      </w:r>
      <w:r w:rsidR="00971471" w:rsidRPr="00B54E38">
        <w:rPr>
          <w:szCs w:val="24"/>
          <w:lang w:val="en-US"/>
        </w:rPr>
        <w:t xml:space="preserve">some of them </w:t>
      </w:r>
      <w:r w:rsidR="00541A88" w:rsidRPr="00B54E38">
        <w:rPr>
          <w:szCs w:val="24"/>
          <w:lang w:val="en-US"/>
        </w:rPr>
        <w:t xml:space="preserve">also represent </w:t>
      </w:r>
      <w:r w:rsidR="00F92C2C">
        <w:rPr>
          <w:szCs w:val="24"/>
          <w:lang w:val="en-US"/>
        </w:rPr>
        <w:t xml:space="preserve">a </w:t>
      </w:r>
      <w:r w:rsidR="00541A88" w:rsidRPr="00B54E38">
        <w:rPr>
          <w:szCs w:val="24"/>
          <w:lang w:val="en-US"/>
        </w:rPr>
        <w:t xml:space="preserve">very simplified description of </w:t>
      </w:r>
      <w:r w:rsidR="00F92C2C">
        <w:rPr>
          <w:szCs w:val="24"/>
          <w:lang w:val="en-US"/>
        </w:rPr>
        <w:t xml:space="preserve">the </w:t>
      </w:r>
      <w:r w:rsidR="003B0AFC" w:rsidRPr="00B54E38">
        <w:rPr>
          <w:szCs w:val="24"/>
          <w:lang w:val="en-US"/>
        </w:rPr>
        <w:t xml:space="preserve">integration of me and my work to the company. All the necessary information for creating </w:t>
      </w:r>
      <w:r w:rsidR="00EE6C0F" w:rsidRPr="00B54E38">
        <w:rPr>
          <w:szCs w:val="24"/>
          <w:lang w:val="en-US"/>
        </w:rPr>
        <w:t xml:space="preserve">these diagrams </w:t>
      </w:r>
      <w:proofErr w:type="gramStart"/>
      <w:r w:rsidR="00EE6C0F" w:rsidRPr="00B54E38">
        <w:rPr>
          <w:szCs w:val="24"/>
          <w:lang w:val="en-US"/>
        </w:rPr>
        <w:t>were</w:t>
      </w:r>
      <w:proofErr w:type="gramEnd"/>
      <w:r w:rsidR="00EE6C0F" w:rsidRPr="00B54E38">
        <w:rPr>
          <w:szCs w:val="24"/>
          <w:lang w:val="en-US"/>
        </w:rPr>
        <w:t xml:space="preserve"> collected through conversations with the director, employees of</w:t>
      </w:r>
      <w:r w:rsidR="00A3342A" w:rsidRPr="00B54E38">
        <w:rPr>
          <w:szCs w:val="24"/>
          <w:lang w:val="en-US"/>
        </w:rPr>
        <w:t xml:space="preserve"> the</w:t>
      </w:r>
      <w:r w:rsidR="00EE6C0F" w:rsidRPr="00B54E38">
        <w:rPr>
          <w:szCs w:val="24"/>
          <w:lang w:val="en-US"/>
        </w:rPr>
        <w:t xml:space="preserve"> IT department and</w:t>
      </w:r>
      <w:r w:rsidR="00A3342A" w:rsidRPr="00B54E38">
        <w:rPr>
          <w:szCs w:val="24"/>
          <w:lang w:val="en-US"/>
        </w:rPr>
        <w:t xml:space="preserve"> the</w:t>
      </w:r>
      <w:r w:rsidR="00EE6C0F" w:rsidRPr="00B54E38">
        <w:rPr>
          <w:szCs w:val="24"/>
          <w:lang w:val="en-US"/>
        </w:rPr>
        <w:t xml:space="preserve"> master planner. Second-handedly, they also </w:t>
      </w:r>
      <w:r w:rsidR="00EE6C0F" w:rsidRPr="00B54E38">
        <w:rPr>
          <w:szCs w:val="24"/>
          <w:lang w:val="en-US"/>
        </w:rPr>
        <w:lastRenderedPageBreak/>
        <w:t>interpreted to me input from</w:t>
      </w:r>
      <w:r w:rsidR="009A6316" w:rsidRPr="00B54E38">
        <w:rPr>
          <w:szCs w:val="24"/>
          <w:lang w:val="en-US"/>
        </w:rPr>
        <w:t xml:space="preserve"> the</w:t>
      </w:r>
      <w:r w:rsidR="00EE6C0F" w:rsidRPr="00B54E38">
        <w:rPr>
          <w:szCs w:val="24"/>
          <w:lang w:val="en-US"/>
        </w:rPr>
        <w:t xml:space="preserve"> technological deputy, workshop planners and sales department.</w:t>
      </w:r>
    </w:p>
    <w:p w:rsidR="001648C0" w:rsidRPr="00B54E38" w:rsidRDefault="001648C0" w:rsidP="007B431D">
      <w:pPr>
        <w:pStyle w:val="Heading4"/>
        <w:spacing w:line="360" w:lineRule="auto"/>
        <w:rPr>
          <w:lang w:val="en-US"/>
        </w:rPr>
      </w:pPr>
      <w:bookmarkStart w:id="38" w:name="_Toc517732613"/>
      <w:r w:rsidRPr="00B54E38">
        <w:rPr>
          <w:lang w:val="en-US"/>
        </w:rPr>
        <w:t>Goal Tree</w:t>
      </w:r>
      <w:bookmarkEnd w:id="38"/>
    </w:p>
    <w:p w:rsidR="001648C0" w:rsidRPr="00B54E38" w:rsidRDefault="001648C0" w:rsidP="007B431D">
      <w:pPr>
        <w:spacing w:line="360" w:lineRule="auto"/>
        <w:rPr>
          <w:szCs w:val="24"/>
          <w:lang w:val="en-US"/>
        </w:rPr>
      </w:pPr>
      <w:r w:rsidRPr="00B54E38">
        <w:rPr>
          <w:szCs w:val="24"/>
          <w:lang w:val="en-US"/>
        </w:rPr>
        <w:t xml:space="preserve">As shown in figure XX, the final goal is considered ensuring on-time deliveries. To </w:t>
      </w:r>
      <w:r w:rsidR="00D470F2" w:rsidRPr="00B54E38">
        <w:rPr>
          <w:szCs w:val="24"/>
          <w:lang w:val="en-US"/>
        </w:rPr>
        <w:t xml:space="preserve">consistently </w:t>
      </w:r>
      <w:r w:rsidRPr="00B54E38">
        <w:rPr>
          <w:szCs w:val="24"/>
          <w:lang w:val="en-US"/>
        </w:rPr>
        <w:t xml:space="preserve">achieve this, three critical </w:t>
      </w:r>
      <w:r w:rsidR="00712345" w:rsidRPr="00B54E38">
        <w:rPr>
          <w:szCs w:val="24"/>
          <w:lang w:val="en-US"/>
        </w:rPr>
        <w:t>success factors</w:t>
      </w:r>
      <w:r w:rsidRPr="00B54E38">
        <w:rPr>
          <w:szCs w:val="24"/>
          <w:lang w:val="en-US"/>
        </w:rPr>
        <w:t xml:space="preserve"> have to</w:t>
      </w:r>
      <w:r w:rsidR="00712345" w:rsidRPr="00B54E38">
        <w:rPr>
          <w:szCs w:val="24"/>
          <w:lang w:val="en-US"/>
        </w:rPr>
        <w:t xml:space="preserve"> be present</w:t>
      </w:r>
      <w:r w:rsidRPr="00B54E38">
        <w:rPr>
          <w:szCs w:val="24"/>
          <w:lang w:val="en-US"/>
        </w:rPr>
        <w:t>:</w:t>
      </w:r>
    </w:p>
    <w:p w:rsidR="001648C0" w:rsidRPr="00B54E38" w:rsidRDefault="0060501B" w:rsidP="007B431D">
      <w:pPr>
        <w:pStyle w:val="ListParagraph"/>
        <w:numPr>
          <w:ilvl w:val="0"/>
          <w:numId w:val="11"/>
        </w:numPr>
        <w:spacing w:line="360" w:lineRule="auto"/>
        <w:rPr>
          <w:szCs w:val="24"/>
          <w:lang w:val="en-US"/>
        </w:rPr>
      </w:pPr>
      <w:r>
        <w:rPr>
          <w:szCs w:val="24"/>
          <w:lang w:val="en-US"/>
        </w:rPr>
        <w:t>The s</w:t>
      </w:r>
      <w:r w:rsidR="001648C0" w:rsidRPr="00B54E38">
        <w:rPr>
          <w:szCs w:val="24"/>
          <w:lang w:val="en-US"/>
        </w:rPr>
        <w:t xml:space="preserve">ales department has to have knowledge which orders wouldn't be deliverable in regard to </w:t>
      </w:r>
      <w:r>
        <w:rPr>
          <w:szCs w:val="24"/>
          <w:lang w:val="en-US"/>
        </w:rPr>
        <w:t xml:space="preserve">the </w:t>
      </w:r>
      <w:r w:rsidR="001648C0" w:rsidRPr="00B54E38">
        <w:rPr>
          <w:szCs w:val="24"/>
          <w:lang w:val="en-US"/>
        </w:rPr>
        <w:t>current state of production.</w:t>
      </w:r>
    </w:p>
    <w:p w:rsidR="001648C0" w:rsidRPr="00B54E38" w:rsidRDefault="001648C0" w:rsidP="007B431D">
      <w:pPr>
        <w:pStyle w:val="ListParagraph"/>
        <w:numPr>
          <w:ilvl w:val="0"/>
          <w:numId w:val="11"/>
        </w:numPr>
        <w:spacing w:line="360" w:lineRule="auto"/>
        <w:rPr>
          <w:szCs w:val="24"/>
          <w:lang w:val="en-US"/>
        </w:rPr>
      </w:pPr>
      <w:r w:rsidRPr="00B54E38">
        <w:rPr>
          <w:szCs w:val="24"/>
          <w:lang w:val="en-US"/>
        </w:rPr>
        <w:t xml:space="preserve">Work efficiency is, naturally, fundamental </w:t>
      </w:r>
      <w:r w:rsidR="0060501B">
        <w:rPr>
          <w:szCs w:val="24"/>
          <w:lang w:val="en-US"/>
        </w:rPr>
        <w:t>for</w:t>
      </w:r>
      <w:r w:rsidRPr="00B54E38">
        <w:rPr>
          <w:szCs w:val="24"/>
          <w:lang w:val="en-US"/>
        </w:rPr>
        <w:t xml:space="preserve"> any </w:t>
      </w:r>
      <w:r w:rsidR="007F13B8" w:rsidRPr="00B54E38">
        <w:rPr>
          <w:szCs w:val="24"/>
          <w:lang w:val="en-US"/>
        </w:rPr>
        <w:t>manufacturing</w:t>
      </w:r>
      <w:r w:rsidRPr="00B54E38">
        <w:rPr>
          <w:szCs w:val="24"/>
          <w:lang w:val="en-US"/>
        </w:rPr>
        <w:t xml:space="preserve"> company and therefore also</w:t>
      </w:r>
      <w:r w:rsidR="0060501B">
        <w:rPr>
          <w:szCs w:val="24"/>
          <w:lang w:val="en-US"/>
        </w:rPr>
        <w:t xml:space="preserve"> a</w:t>
      </w:r>
      <w:r w:rsidRPr="00B54E38">
        <w:rPr>
          <w:szCs w:val="24"/>
          <w:lang w:val="en-US"/>
        </w:rPr>
        <w:t xml:space="preserve"> big factor for achieving the final goal.</w:t>
      </w:r>
    </w:p>
    <w:p w:rsidR="001648C0" w:rsidRPr="00B54E38" w:rsidRDefault="001648C0" w:rsidP="007B431D">
      <w:pPr>
        <w:pStyle w:val="ListParagraph"/>
        <w:numPr>
          <w:ilvl w:val="0"/>
          <w:numId w:val="11"/>
        </w:numPr>
        <w:spacing w:line="360" w:lineRule="auto"/>
        <w:rPr>
          <w:szCs w:val="24"/>
          <w:lang w:val="en-US"/>
        </w:rPr>
      </w:pPr>
      <w:r w:rsidRPr="00B54E38">
        <w:rPr>
          <w:szCs w:val="24"/>
          <w:lang w:val="en-US"/>
        </w:rPr>
        <w:t xml:space="preserve">Delays themselves are </w:t>
      </w:r>
      <w:r w:rsidR="0060501B">
        <w:rPr>
          <w:szCs w:val="24"/>
          <w:lang w:val="en-US"/>
        </w:rPr>
        <w:t xml:space="preserve">a </w:t>
      </w:r>
      <w:r w:rsidR="00C058D3" w:rsidRPr="00B54E38">
        <w:rPr>
          <w:szCs w:val="24"/>
          <w:lang w:val="en-US"/>
        </w:rPr>
        <w:t xml:space="preserve">very undesirable </w:t>
      </w:r>
      <w:proofErr w:type="gramStart"/>
      <w:r w:rsidR="00C058D3" w:rsidRPr="00B54E38">
        <w:rPr>
          <w:szCs w:val="24"/>
          <w:lang w:val="en-US"/>
        </w:rPr>
        <w:t>effect,</w:t>
      </w:r>
      <w:proofErr w:type="gramEnd"/>
      <w:r w:rsidR="00C058D3" w:rsidRPr="00B54E38">
        <w:rPr>
          <w:szCs w:val="24"/>
          <w:lang w:val="en-US"/>
        </w:rPr>
        <w:t xml:space="preserve"> however</w:t>
      </w:r>
      <w:r w:rsidR="0060501B">
        <w:rPr>
          <w:szCs w:val="24"/>
          <w:lang w:val="en-US"/>
        </w:rPr>
        <w:t>,</w:t>
      </w:r>
      <w:r w:rsidR="00C058D3" w:rsidRPr="00B54E38">
        <w:rPr>
          <w:szCs w:val="24"/>
          <w:lang w:val="en-US"/>
        </w:rPr>
        <w:t xml:space="preserve"> they constitute also one of </w:t>
      </w:r>
      <w:r w:rsidR="0060501B">
        <w:rPr>
          <w:szCs w:val="24"/>
          <w:lang w:val="en-US"/>
        </w:rPr>
        <w:t xml:space="preserve">the </w:t>
      </w:r>
      <w:r w:rsidR="00C058D3" w:rsidRPr="00B54E38">
        <w:rPr>
          <w:szCs w:val="24"/>
          <w:lang w:val="en-US"/>
        </w:rPr>
        <w:t>main reasons for work inefficiency, frustration and make people more prone to further mistakes.</w:t>
      </w:r>
    </w:p>
    <w:p w:rsidR="00C058D3" w:rsidRPr="00B54E38" w:rsidRDefault="00712345" w:rsidP="007B431D">
      <w:pPr>
        <w:spacing w:line="360" w:lineRule="auto"/>
        <w:rPr>
          <w:szCs w:val="24"/>
          <w:lang w:val="en-US"/>
        </w:rPr>
      </w:pPr>
      <w:r w:rsidRPr="00B54E38">
        <w:rPr>
          <w:szCs w:val="24"/>
          <w:lang w:val="en-US"/>
        </w:rPr>
        <w:t xml:space="preserve">To bring these factors, </w:t>
      </w:r>
      <w:proofErr w:type="gramStart"/>
      <w:r w:rsidRPr="00B54E38">
        <w:rPr>
          <w:szCs w:val="24"/>
          <w:lang w:val="en-US"/>
        </w:rPr>
        <w:t>couple of necessary conditions have</w:t>
      </w:r>
      <w:proofErr w:type="gramEnd"/>
      <w:r w:rsidRPr="00B54E38">
        <w:rPr>
          <w:szCs w:val="24"/>
          <w:lang w:val="en-US"/>
        </w:rPr>
        <w:t xml:space="preserve"> to be met. To increase work efficiency, the information flow between work</w:t>
      </w:r>
      <w:r w:rsidR="00BF17FB">
        <w:rPr>
          <w:szCs w:val="24"/>
          <w:lang w:val="en-US"/>
        </w:rPr>
        <w:t xml:space="preserve"> </w:t>
      </w:r>
      <w:r w:rsidRPr="00B54E38">
        <w:rPr>
          <w:szCs w:val="24"/>
          <w:lang w:val="en-US"/>
        </w:rPr>
        <w:t>centers needs to be improved. This can be achieved by making the plan available directly, which would also prevent sales department from making undeliverable sales. For the last factor of</w:t>
      </w:r>
      <w:r w:rsidR="0060501B">
        <w:rPr>
          <w:szCs w:val="24"/>
          <w:lang w:val="en-US"/>
        </w:rPr>
        <w:t xml:space="preserve"> the</w:t>
      </w:r>
      <w:r w:rsidRPr="00B54E38">
        <w:rPr>
          <w:szCs w:val="24"/>
          <w:lang w:val="en-US"/>
        </w:rPr>
        <w:t xml:space="preserve"> delay prevention, </w:t>
      </w:r>
      <w:r w:rsidR="001B57FC" w:rsidRPr="00B54E38">
        <w:rPr>
          <w:szCs w:val="24"/>
          <w:lang w:val="en-US"/>
        </w:rPr>
        <w:t>company first needs to know the nature of the delays and act upon this information. Gathering the details can be accomplished by union of having data about past plans and input from</w:t>
      </w:r>
      <w:r w:rsidR="0060501B">
        <w:rPr>
          <w:szCs w:val="24"/>
          <w:lang w:val="en-US"/>
        </w:rPr>
        <w:t xml:space="preserve"> the</w:t>
      </w:r>
      <w:r w:rsidR="001B57FC" w:rsidRPr="00B54E38">
        <w:rPr>
          <w:szCs w:val="24"/>
          <w:lang w:val="en-US"/>
        </w:rPr>
        <w:t xml:space="preserve"> involved employee</w:t>
      </w:r>
      <w:r w:rsidR="0060501B">
        <w:rPr>
          <w:szCs w:val="24"/>
          <w:lang w:val="en-US"/>
        </w:rPr>
        <w:t>s</w:t>
      </w:r>
      <w:r w:rsidR="001B57FC" w:rsidRPr="00B54E38">
        <w:rPr>
          <w:szCs w:val="24"/>
          <w:lang w:val="en-US"/>
        </w:rPr>
        <w:t>.</w:t>
      </w:r>
    </w:p>
    <w:p w:rsidR="00A95849" w:rsidRPr="00B54E38" w:rsidRDefault="000A383A" w:rsidP="00A95849">
      <w:pPr>
        <w:keepNext/>
        <w:spacing w:line="360" w:lineRule="auto"/>
        <w:rPr>
          <w:lang w:val="en-US"/>
        </w:rPr>
      </w:pPr>
      <w:r w:rsidRPr="00B54E38">
        <w:rPr>
          <w:noProof/>
          <w:szCs w:val="24"/>
          <w:lang w:val="sk-SK" w:eastAsia="sk-SK"/>
        </w:rPr>
        <w:lastRenderedPageBreak/>
        <w:drawing>
          <wp:inline distT="0" distB="0" distL="0" distR="0">
            <wp:extent cx="5286597" cy="4591822"/>
            <wp:effectExtent l="19050" t="0" r="9303" b="0"/>
            <wp:docPr id="12" name="Picture 11" descr="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png"/>
                    <pic:cNvPicPr/>
                  </pic:nvPicPr>
                  <pic:blipFill>
                    <a:blip r:embed="rId32" cstate="print"/>
                    <a:stretch>
                      <a:fillRect/>
                    </a:stretch>
                  </pic:blipFill>
                  <pic:spPr>
                    <a:xfrm>
                      <a:off x="0" y="0"/>
                      <a:ext cx="5286597" cy="4591822"/>
                    </a:xfrm>
                    <a:prstGeom prst="rect">
                      <a:avLst/>
                    </a:prstGeom>
                  </pic:spPr>
                </pic:pic>
              </a:graphicData>
            </a:graphic>
          </wp:inline>
        </w:drawing>
      </w:r>
    </w:p>
    <w:p w:rsidR="00A95849" w:rsidRPr="00B54E38" w:rsidRDefault="00A95849" w:rsidP="00A95849">
      <w:pPr>
        <w:spacing w:line="360" w:lineRule="auto"/>
        <w:rPr>
          <w:i/>
          <w:szCs w:val="24"/>
          <w:lang w:val="en-US"/>
        </w:rPr>
      </w:pPr>
      <w:r w:rsidRPr="00B54E38">
        <w:rPr>
          <w:i/>
          <w:szCs w:val="24"/>
          <w:lang w:val="en-US"/>
        </w:rPr>
        <w:t>(Author)</w:t>
      </w:r>
    </w:p>
    <w:p w:rsidR="00A95849" w:rsidRPr="00B54E38" w:rsidRDefault="00A95849">
      <w:pPr>
        <w:suppressAutoHyphens w:val="0"/>
        <w:jc w:val="left"/>
        <w:rPr>
          <w:i/>
          <w:szCs w:val="24"/>
          <w:lang w:val="en-US"/>
        </w:rPr>
      </w:pPr>
      <w:r w:rsidRPr="00B54E38">
        <w:rPr>
          <w:i/>
          <w:szCs w:val="24"/>
          <w:lang w:val="en-US"/>
        </w:rPr>
        <w:br w:type="page"/>
      </w:r>
    </w:p>
    <w:p w:rsidR="00336EC8" w:rsidRPr="00B54E38" w:rsidRDefault="003B0AFC" w:rsidP="007B431D">
      <w:pPr>
        <w:pStyle w:val="Heading4"/>
        <w:spacing w:line="360" w:lineRule="auto"/>
        <w:rPr>
          <w:lang w:val="en-US"/>
        </w:rPr>
      </w:pPr>
      <w:bookmarkStart w:id="39" w:name="_Toc517732614"/>
      <w:r w:rsidRPr="00B54E38">
        <w:rPr>
          <w:lang w:val="en-US"/>
        </w:rPr>
        <w:lastRenderedPageBreak/>
        <w:t>Current Reality Tree</w:t>
      </w:r>
      <w:bookmarkEnd w:id="39"/>
    </w:p>
    <w:p w:rsidR="004C6B61" w:rsidRPr="00B54E38" w:rsidRDefault="00FF13A6" w:rsidP="007B431D">
      <w:pPr>
        <w:spacing w:line="360" w:lineRule="auto"/>
        <w:rPr>
          <w:szCs w:val="24"/>
          <w:lang w:val="en-US"/>
        </w:rPr>
      </w:pPr>
      <w:r w:rsidRPr="00B54E38">
        <w:rPr>
          <w:szCs w:val="24"/>
          <w:lang w:val="en-US"/>
        </w:rPr>
        <w:t xml:space="preserve">As the tree shows </w:t>
      </w:r>
      <w:r w:rsidRPr="00B54E38">
        <w:rPr>
          <w:color w:val="FF0000"/>
          <w:szCs w:val="24"/>
          <w:u w:val="single"/>
          <w:lang w:val="en-US"/>
        </w:rPr>
        <w:t>(figure XX)</w:t>
      </w:r>
      <w:r w:rsidR="00E92352" w:rsidRPr="00B54E38">
        <w:rPr>
          <w:szCs w:val="24"/>
          <w:lang w:val="en-US"/>
        </w:rPr>
        <w:t>, mint considers late delivery and unsatisfied customer</w:t>
      </w:r>
      <w:r w:rsidR="00BE613E" w:rsidRPr="00B54E38">
        <w:rPr>
          <w:szCs w:val="24"/>
          <w:lang w:val="en-US"/>
        </w:rPr>
        <w:t xml:space="preserve"> the </w:t>
      </w:r>
      <w:r w:rsidR="0041790B" w:rsidRPr="00B54E38">
        <w:rPr>
          <w:szCs w:val="24"/>
          <w:lang w:val="en-US"/>
        </w:rPr>
        <w:t>final problem</w:t>
      </w:r>
      <w:r w:rsidR="00BE613E" w:rsidRPr="00B54E38">
        <w:rPr>
          <w:szCs w:val="24"/>
          <w:lang w:val="en-US"/>
        </w:rPr>
        <w:t xml:space="preserve"> as these two usually imply various, more severe consequences. Th</w:t>
      </w:r>
      <w:r w:rsidRPr="00B54E38">
        <w:rPr>
          <w:szCs w:val="24"/>
          <w:lang w:val="en-US"/>
        </w:rPr>
        <w:t>e root of problems can be sum</w:t>
      </w:r>
      <w:r w:rsidR="00BE613E" w:rsidRPr="00B54E38">
        <w:rPr>
          <w:szCs w:val="24"/>
          <w:lang w:val="en-US"/>
        </w:rPr>
        <w:t xml:space="preserve">marized as AHP lack of interconnectivity and inability to analyze plan fulfillment retrospectively. </w:t>
      </w:r>
      <w:r w:rsidR="00FC36FE" w:rsidRPr="00B54E38">
        <w:rPr>
          <w:szCs w:val="24"/>
          <w:lang w:val="en-US"/>
        </w:rPr>
        <w:t>This</w:t>
      </w:r>
      <w:r w:rsidR="00083839" w:rsidRPr="00B54E38">
        <w:rPr>
          <w:szCs w:val="24"/>
          <w:lang w:val="en-US"/>
        </w:rPr>
        <w:t xml:space="preserve"> </w:t>
      </w:r>
      <w:r w:rsidR="00FC36FE" w:rsidRPr="00B54E38">
        <w:rPr>
          <w:szCs w:val="24"/>
          <w:lang w:val="en-US"/>
        </w:rPr>
        <w:t xml:space="preserve">leads to having no archives of past plans, </w:t>
      </w:r>
      <w:proofErr w:type="gramStart"/>
      <w:r w:rsidR="00FC36FE" w:rsidRPr="00B54E38">
        <w:rPr>
          <w:szCs w:val="24"/>
          <w:lang w:val="en-US"/>
        </w:rPr>
        <w:t>therefore</w:t>
      </w:r>
      <w:r w:rsidR="00083839" w:rsidRPr="00B54E38">
        <w:rPr>
          <w:szCs w:val="24"/>
          <w:lang w:val="en-US"/>
        </w:rPr>
        <w:t>,</w:t>
      </w:r>
      <w:proofErr w:type="gramEnd"/>
      <w:r w:rsidR="00083839" w:rsidRPr="00B54E38">
        <w:rPr>
          <w:szCs w:val="24"/>
          <w:lang w:val="en-US"/>
        </w:rPr>
        <w:t xml:space="preserve"> for example,</w:t>
      </w:r>
      <w:r w:rsidR="00FC36FE" w:rsidRPr="00B54E38">
        <w:rPr>
          <w:szCs w:val="24"/>
          <w:lang w:val="en-US"/>
        </w:rPr>
        <w:t xml:space="preserve"> it's not possible to determine if</w:t>
      </w:r>
      <w:r w:rsidR="0060501B">
        <w:rPr>
          <w:szCs w:val="24"/>
          <w:lang w:val="en-US"/>
        </w:rPr>
        <w:t xml:space="preserve"> an</w:t>
      </w:r>
      <w:r w:rsidR="00FC36FE" w:rsidRPr="00B54E38">
        <w:rPr>
          <w:szCs w:val="24"/>
          <w:lang w:val="en-US"/>
        </w:rPr>
        <w:t xml:space="preserve"> operation in current plan is new</w:t>
      </w:r>
      <w:r w:rsidR="00083839" w:rsidRPr="00B54E38">
        <w:rPr>
          <w:szCs w:val="24"/>
          <w:lang w:val="en-US"/>
        </w:rPr>
        <w:t xml:space="preserve">ly scheduled or it was for some reason </w:t>
      </w:r>
      <w:r w:rsidR="00FC36FE" w:rsidRPr="00B54E38">
        <w:rPr>
          <w:szCs w:val="24"/>
          <w:lang w:val="en-US"/>
        </w:rPr>
        <w:t xml:space="preserve">rescheduled </w:t>
      </w:r>
      <w:r w:rsidR="00083839" w:rsidRPr="00B54E38">
        <w:rPr>
          <w:szCs w:val="24"/>
          <w:lang w:val="en-US"/>
        </w:rPr>
        <w:t>and is already in delay. Because of this, it's effectively impossible to keep tr</w:t>
      </w:r>
      <w:r w:rsidR="00AC1E75" w:rsidRPr="00B54E38">
        <w:rPr>
          <w:szCs w:val="24"/>
          <w:lang w:val="en-US"/>
        </w:rPr>
        <w:t>ack of delays, eventually leaving no record when, where, why or during</w:t>
      </w:r>
      <w:r w:rsidR="0060501B">
        <w:rPr>
          <w:szCs w:val="24"/>
          <w:lang w:val="en-US"/>
        </w:rPr>
        <w:t xml:space="preserve"> the</w:t>
      </w:r>
      <w:r w:rsidR="00AC1E75" w:rsidRPr="00B54E38">
        <w:rPr>
          <w:szCs w:val="24"/>
          <w:lang w:val="en-US"/>
        </w:rPr>
        <w:t xml:space="preserve"> production of which product the delay </w:t>
      </w:r>
      <w:r w:rsidR="004A0FBB" w:rsidRPr="00B54E38">
        <w:rPr>
          <w:szCs w:val="24"/>
          <w:lang w:val="en-US"/>
        </w:rPr>
        <w:t>occurred</w:t>
      </w:r>
      <w:r w:rsidR="00AC1E75" w:rsidRPr="00B54E38">
        <w:rPr>
          <w:szCs w:val="24"/>
          <w:lang w:val="en-US"/>
        </w:rPr>
        <w:t xml:space="preserve">. Any of these </w:t>
      </w:r>
      <w:r w:rsidR="0060501B">
        <w:rPr>
          <w:szCs w:val="24"/>
          <w:lang w:val="en-US"/>
        </w:rPr>
        <w:t xml:space="preserve">pieces of </w:t>
      </w:r>
      <w:r w:rsidR="00AC1E75" w:rsidRPr="00B54E38">
        <w:rPr>
          <w:szCs w:val="24"/>
          <w:lang w:val="en-US"/>
        </w:rPr>
        <w:t>information could be used to prevent the same situation from happening again, but without these data, delays will happen again. This is certainly considered a</w:t>
      </w:r>
      <w:r w:rsidR="000D7CAC" w:rsidRPr="00B54E38">
        <w:rPr>
          <w:szCs w:val="24"/>
          <w:lang w:val="en-US"/>
        </w:rPr>
        <w:t xml:space="preserve"> serious</w:t>
      </w:r>
      <w:r w:rsidR="00AC1E75" w:rsidRPr="00B54E38">
        <w:rPr>
          <w:szCs w:val="24"/>
          <w:lang w:val="en-US"/>
        </w:rPr>
        <w:t xml:space="preserve"> </w:t>
      </w:r>
      <w:r w:rsidR="004A0FBB" w:rsidRPr="00B54E38">
        <w:rPr>
          <w:szCs w:val="24"/>
          <w:lang w:val="en-US"/>
        </w:rPr>
        <w:t>undesirable</w:t>
      </w:r>
      <w:r w:rsidR="00AC1E75" w:rsidRPr="00B54E38">
        <w:rPr>
          <w:szCs w:val="24"/>
          <w:lang w:val="en-US"/>
        </w:rPr>
        <w:t xml:space="preserve"> effect. The other branch of CRT </w:t>
      </w:r>
      <w:r w:rsidR="00226AD7" w:rsidRPr="00B54E38">
        <w:rPr>
          <w:szCs w:val="24"/>
          <w:lang w:val="en-US"/>
        </w:rPr>
        <w:t>illustrates implications of poor interconnectivity of AHP. After master planner creates</w:t>
      </w:r>
      <w:r w:rsidR="0060501B">
        <w:rPr>
          <w:szCs w:val="24"/>
          <w:lang w:val="en-US"/>
        </w:rPr>
        <w:t xml:space="preserve"> a</w:t>
      </w:r>
      <w:r w:rsidR="00226AD7" w:rsidRPr="00B54E38">
        <w:rPr>
          <w:szCs w:val="24"/>
          <w:lang w:val="en-US"/>
        </w:rPr>
        <w:t xml:space="preserve"> plan,</w:t>
      </w:r>
      <w:r w:rsidR="000D7CAC" w:rsidRPr="00B54E38">
        <w:rPr>
          <w:szCs w:val="24"/>
          <w:lang w:val="en-US"/>
        </w:rPr>
        <w:t xml:space="preserve"> usually for about a week ahead,</w:t>
      </w:r>
      <w:r w:rsidR="00226AD7" w:rsidRPr="00B54E38">
        <w:rPr>
          <w:szCs w:val="24"/>
          <w:lang w:val="en-US"/>
        </w:rPr>
        <w:t xml:space="preserve"> </w:t>
      </w:r>
      <w:r w:rsidR="00A97586">
        <w:rPr>
          <w:szCs w:val="24"/>
          <w:lang w:val="en-US"/>
        </w:rPr>
        <w:t>others rec</w:t>
      </w:r>
      <w:r w:rsidR="000D7CAC" w:rsidRPr="00B54E38">
        <w:rPr>
          <w:szCs w:val="24"/>
          <w:lang w:val="en-US"/>
        </w:rPr>
        <w:t>e</w:t>
      </w:r>
      <w:r w:rsidR="00A97586">
        <w:rPr>
          <w:szCs w:val="24"/>
          <w:lang w:val="en-US"/>
        </w:rPr>
        <w:t>i</w:t>
      </w:r>
      <w:r w:rsidR="000D7CAC" w:rsidRPr="00B54E38">
        <w:rPr>
          <w:szCs w:val="24"/>
          <w:lang w:val="en-US"/>
        </w:rPr>
        <w:t xml:space="preserve">ve only its exported version. </w:t>
      </w:r>
      <w:r w:rsidR="001E3615" w:rsidRPr="00B54E38">
        <w:rPr>
          <w:szCs w:val="24"/>
          <w:lang w:val="en-US"/>
        </w:rPr>
        <w:t>It's fairly obvious that even though initially plan is on point, at</w:t>
      </w:r>
      <w:r w:rsidR="00501395" w:rsidRPr="00B54E38">
        <w:rPr>
          <w:szCs w:val="24"/>
          <w:lang w:val="en-US"/>
        </w:rPr>
        <w:t xml:space="preserve"> the</w:t>
      </w:r>
      <w:r w:rsidR="001E3615" w:rsidRPr="00B54E38">
        <w:rPr>
          <w:szCs w:val="24"/>
          <w:lang w:val="en-US"/>
        </w:rPr>
        <w:t xml:space="preserve"> first deviation from it,</w:t>
      </w:r>
      <w:r w:rsidR="0060501B">
        <w:rPr>
          <w:szCs w:val="24"/>
          <w:lang w:val="en-US"/>
        </w:rPr>
        <w:t xml:space="preserve"> a</w:t>
      </w:r>
      <w:r w:rsidR="001E3615" w:rsidRPr="00B54E38">
        <w:rPr>
          <w:szCs w:val="24"/>
          <w:lang w:val="en-US"/>
        </w:rPr>
        <w:t xml:space="preserve"> chain reaction begins. </w:t>
      </w:r>
      <w:r w:rsidR="00B64FD1" w:rsidRPr="00B54E38">
        <w:rPr>
          <w:szCs w:val="24"/>
          <w:lang w:val="en-US"/>
        </w:rPr>
        <w:t>For instance, in case of delay in the coining center,</w:t>
      </w:r>
      <w:r w:rsidR="0060501B">
        <w:rPr>
          <w:szCs w:val="24"/>
          <w:lang w:val="en-US"/>
        </w:rPr>
        <w:t xml:space="preserve"> the</w:t>
      </w:r>
      <w:r w:rsidR="00B64FD1" w:rsidRPr="00B54E38">
        <w:rPr>
          <w:szCs w:val="24"/>
          <w:lang w:val="en-US"/>
        </w:rPr>
        <w:t xml:space="preserve"> medal-making center can already be waiting for engraving</w:t>
      </w:r>
      <w:r w:rsidR="001B583B" w:rsidRPr="00B54E38">
        <w:rPr>
          <w:szCs w:val="24"/>
          <w:lang w:val="en-US"/>
        </w:rPr>
        <w:t xml:space="preserve"> </w:t>
      </w:r>
      <w:r w:rsidR="00B64FD1" w:rsidRPr="00B54E38">
        <w:rPr>
          <w:szCs w:val="24"/>
          <w:lang w:val="en-US"/>
        </w:rPr>
        <w:t xml:space="preserve">center to produce dies, while they are accordingly to their original plan manufacturing dies for coining center, which at the moment doesn't even need them. </w:t>
      </w:r>
      <w:r w:rsidR="004E57FC" w:rsidRPr="00B54E38">
        <w:rPr>
          <w:szCs w:val="24"/>
          <w:lang w:val="en-US"/>
        </w:rPr>
        <w:t xml:space="preserve">To find out about the whole situation would take </w:t>
      </w:r>
      <w:r w:rsidR="00755452" w:rsidRPr="00B54E38">
        <w:rPr>
          <w:szCs w:val="24"/>
          <w:lang w:val="en-US"/>
        </w:rPr>
        <w:t>at least a few calls.</w:t>
      </w:r>
      <w:r w:rsidR="002D5E4F" w:rsidRPr="00B54E38">
        <w:rPr>
          <w:szCs w:val="24"/>
          <w:lang w:val="en-US"/>
        </w:rPr>
        <w:t xml:space="preserve"> This approach just isn't in alignment with principles of lean manufacturing and causes another undesired effect in form of significant work inefficiency.</w:t>
      </w:r>
      <w:r w:rsidR="00755452" w:rsidRPr="00B54E38">
        <w:rPr>
          <w:szCs w:val="24"/>
          <w:lang w:val="en-US"/>
        </w:rPr>
        <w:t xml:space="preserve"> And what could </w:t>
      </w:r>
      <w:r w:rsidR="00D70BF1" w:rsidRPr="00B54E38">
        <w:rPr>
          <w:szCs w:val="24"/>
          <w:lang w:val="en-US"/>
        </w:rPr>
        <w:t xml:space="preserve">potentially </w:t>
      </w:r>
      <w:r w:rsidR="00755452" w:rsidRPr="00B54E38">
        <w:rPr>
          <w:szCs w:val="24"/>
          <w:lang w:val="en-US"/>
        </w:rPr>
        <w:t>be even worse is if sales department makes a sale which would be originally possible, but isn't</w:t>
      </w:r>
      <w:r w:rsidR="0041790B" w:rsidRPr="00B54E38">
        <w:rPr>
          <w:szCs w:val="24"/>
          <w:lang w:val="en-US"/>
        </w:rPr>
        <w:t xml:space="preserve"> in the current, real situation, thus possibly resulting into the final problem, late delivery. </w:t>
      </w:r>
      <w:r w:rsidR="002D5E4F" w:rsidRPr="00B54E38">
        <w:rPr>
          <w:szCs w:val="24"/>
          <w:lang w:val="en-US"/>
        </w:rPr>
        <w:t xml:space="preserve">Additionally, the two undesired effects form a vicious circle where with more delays, deviations from plan grow and cause bigger work inefficiency, causing further delays and so on. Both of these are one of the most common reasons </w:t>
      </w:r>
      <w:r w:rsidR="0060501B">
        <w:rPr>
          <w:szCs w:val="24"/>
          <w:lang w:val="en-US"/>
        </w:rPr>
        <w:t>for</w:t>
      </w:r>
      <w:r w:rsidR="002D5E4F" w:rsidRPr="00B54E38">
        <w:rPr>
          <w:szCs w:val="24"/>
          <w:lang w:val="en-US"/>
        </w:rPr>
        <w:t xml:space="preserve"> </w:t>
      </w:r>
      <w:r w:rsidR="004C6B61" w:rsidRPr="00B54E38">
        <w:rPr>
          <w:szCs w:val="24"/>
          <w:lang w:val="en-US"/>
        </w:rPr>
        <w:t>the final problem, late deliveries.</w:t>
      </w:r>
    </w:p>
    <w:p w:rsidR="00504D1A" w:rsidRPr="00B54E38" w:rsidRDefault="00BE613E" w:rsidP="00504D1A">
      <w:pPr>
        <w:keepNext/>
        <w:spacing w:line="360" w:lineRule="auto"/>
        <w:rPr>
          <w:lang w:val="en-US"/>
        </w:rPr>
      </w:pPr>
      <w:r w:rsidRPr="00B54E38">
        <w:rPr>
          <w:noProof/>
          <w:lang w:val="sk-SK" w:eastAsia="sk-SK"/>
        </w:rPr>
        <w:lastRenderedPageBreak/>
        <w:drawing>
          <wp:inline distT="0" distB="0" distL="0" distR="0">
            <wp:extent cx="5181103" cy="6504731"/>
            <wp:effectExtent l="19050" t="0" r="497" b="0"/>
            <wp:docPr id="2" name="Picture 1" descr="C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T.png"/>
                    <pic:cNvPicPr/>
                  </pic:nvPicPr>
                  <pic:blipFill>
                    <a:blip r:embed="rId33" cstate="print"/>
                    <a:stretch>
                      <a:fillRect/>
                    </a:stretch>
                  </pic:blipFill>
                  <pic:spPr>
                    <a:xfrm>
                      <a:off x="0" y="0"/>
                      <a:ext cx="5181715" cy="6505500"/>
                    </a:xfrm>
                    <a:prstGeom prst="rect">
                      <a:avLst/>
                    </a:prstGeom>
                  </pic:spPr>
                </pic:pic>
              </a:graphicData>
            </a:graphic>
          </wp:inline>
        </w:drawing>
      </w:r>
    </w:p>
    <w:p w:rsidR="00504D1A" w:rsidRPr="00B54E38" w:rsidRDefault="00504D1A" w:rsidP="00504D1A">
      <w:pPr>
        <w:spacing w:line="360" w:lineRule="auto"/>
        <w:rPr>
          <w:i/>
          <w:szCs w:val="24"/>
          <w:lang w:val="en-US"/>
        </w:rPr>
      </w:pPr>
      <w:r w:rsidRPr="00B54E38">
        <w:rPr>
          <w:i/>
          <w:szCs w:val="24"/>
          <w:lang w:val="en-US"/>
        </w:rPr>
        <w:t>(Author)</w:t>
      </w:r>
    </w:p>
    <w:p w:rsidR="00F12529" w:rsidRPr="00B54E38" w:rsidRDefault="00F12529" w:rsidP="007B431D">
      <w:pPr>
        <w:spacing w:line="360" w:lineRule="auto"/>
        <w:rPr>
          <w:lang w:val="en-US"/>
        </w:rPr>
      </w:pPr>
    </w:p>
    <w:p w:rsidR="00D97B3E" w:rsidRPr="00B54E38" w:rsidRDefault="00D97B3E" w:rsidP="007B431D">
      <w:pPr>
        <w:suppressAutoHyphens w:val="0"/>
        <w:spacing w:line="360" w:lineRule="auto"/>
        <w:rPr>
          <w:lang w:val="en-US"/>
        </w:rPr>
      </w:pPr>
      <w:r w:rsidRPr="00B54E38">
        <w:rPr>
          <w:lang w:val="en-US"/>
        </w:rPr>
        <w:br w:type="page"/>
      </w:r>
    </w:p>
    <w:p w:rsidR="00940779" w:rsidRPr="00B54E38" w:rsidRDefault="00940779" w:rsidP="007B431D">
      <w:pPr>
        <w:pStyle w:val="Heading4"/>
        <w:spacing w:line="360" w:lineRule="auto"/>
        <w:rPr>
          <w:lang w:val="en-US"/>
        </w:rPr>
      </w:pPr>
      <w:bookmarkStart w:id="40" w:name="_Toc517732615"/>
      <w:r w:rsidRPr="00B54E38">
        <w:rPr>
          <w:lang w:val="en-US"/>
        </w:rPr>
        <w:lastRenderedPageBreak/>
        <w:t>Evaporating Cloud</w:t>
      </w:r>
      <w:bookmarkEnd w:id="40"/>
    </w:p>
    <w:p w:rsidR="00940779" w:rsidRPr="00B54E38" w:rsidRDefault="00940779" w:rsidP="007B431D">
      <w:pPr>
        <w:spacing w:line="360" w:lineRule="auto"/>
        <w:rPr>
          <w:szCs w:val="24"/>
          <w:lang w:val="en-US"/>
        </w:rPr>
      </w:pPr>
      <w:r w:rsidRPr="00B54E38">
        <w:rPr>
          <w:szCs w:val="24"/>
          <w:lang w:val="en-US"/>
        </w:rPr>
        <w:t xml:space="preserve">During the analysis of the situation, it was </w:t>
      </w:r>
      <w:r w:rsidR="005E37C4" w:rsidRPr="00B54E38">
        <w:rPr>
          <w:szCs w:val="24"/>
          <w:lang w:val="en-US"/>
        </w:rPr>
        <w:t>agreed</w:t>
      </w:r>
      <w:r w:rsidRPr="00B54E38">
        <w:rPr>
          <w:szCs w:val="24"/>
          <w:lang w:val="en-US"/>
        </w:rPr>
        <w:t xml:space="preserve"> upon that it's necessary to </w:t>
      </w:r>
      <w:r w:rsidR="00773BAC" w:rsidRPr="00B54E38">
        <w:rPr>
          <w:szCs w:val="24"/>
          <w:lang w:val="en-US"/>
        </w:rPr>
        <w:t>add some kind of tool to compensate what AHP lacks. Given the most common feedback, that meant a way to present</w:t>
      </w:r>
      <w:r w:rsidR="005C0833" w:rsidRPr="00B54E38">
        <w:rPr>
          <w:szCs w:val="24"/>
          <w:lang w:val="en-US"/>
        </w:rPr>
        <w:t xml:space="preserve"> real-time</w:t>
      </w:r>
      <w:r w:rsidR="00773BAC" w:rsidRPr="00B54E38">
        <w:rPr>
          <w:szCs w:val="24"/>
          <w:lang w:val="en-US"/>
        </w:rPr>
        <w:t xml:space="preserve"> plan</w:t>
      </w:r>
      <w:r w:rsidR="005C0833" w:rsidRPr="00B54E38">
        <w:rPr>
          <w:szCs w:val="24"/>
          <w:lang w:val="en-US"/>
        </w:rPr>
        <w:t xml:space="preserve"> fulfillment</w:t>
      </w:r>
      <w:r w:rsidR="00773BAC" w:rsidRPr="00B54E38">
        <w:rPr>
          <w:szCs w:val="24"/>
          <w:lang w:val="en-US"/>
        </w:rPr>
        <w:t xml:space="preserve"> to</w:t>
      </w:r>
      <w:r w:rsidR="00BC4717">
        <w:rPr>
          <w:szCs w:val="24"/>
          <w:lang w:val="en-US"/>
        </w:rPr>
        <w:t xml:space="preserve"> a</w:t>
      </w:r>
      <w:r w:rsidR="00773BAC" w:rsidRPr="00B54E38">
        <w:rPr>
          <w:szCs w:val="24"/>
          <w:lang w:val="en-US"/>
        </w:rPr>
        <w:t xml:space="preserve"> wider spectrum of users in</w:t>
      </w:r>
      <w:r w:rsidR="005C0833" w:rsidRPr="00B54E38">
        <w:rPr>
          <w:szCs w:val="24"/>
          <w:lang w:val="en-US"/>
        </w:rPr>
        <w:t xml:space="preserve"> an</w:t>
      </w:r>
      <w:r w:rsidR="00773BAC" w:rsidRPr="00B54E38">
        <w:rPr>
          <w:szCs w:val="24"/>
          <w:lang w:val="en-US"/>
        </w:rPr>
        <w:t xml:space="preserve"> </w:t>
      </w:r>
      <w:r w:rsidR="005C0833" w:rsidRPr="00B54E38">
        <w:rPr>
          <w:szCs w:val="24"/>
          <w:lang w:val="en-US"/>
        </w:rPr>
        <w:t xml:space="preserve">understandable fashion. </w:t>
      </w:r>
      <w:r w:rsidR="003D6B5E" w:rsidRPr="00B54E38">
        <w:rPr>
          <w:szCs w:val="24"/>
          <w:lang w:val="en-US"/>
        </w:rPr>
        <w:t xml:space="preserve">After further discussion, </w:t>
      </w:r>
      <w:r w:rsidR="00457568" w:rsidRPr="00B54E38">
        <w:rPr>
          <w:szCs w:val="24"/>
          <w:lang w:val="en-US"/>
        </w:rPr>
        <w:t>it was determined</w:t>
      </w:r>
      <w:r w:rsidR="003D6B5E" w:rsidRPr="00B54E38">
        <w:rPr>
          <w:szCs w:val="24"/>
          <w:lang w:val="en-US"/>
        </w:rPr>
        <w:t xml:space="preserve"> that making a new, custom application should be </w:t>
      </w:r>
      <w:r w:rsidR="00BC4717">
        <w:rPr>
          <w:szCs w:val="24"/>
          <w:lang w:val="en-US"/>
        </w:rPr>
        <w:t xml:space="preserve">a </w:t>
      </w:r>
      <w:r w:rsidR="003D6B5E" w:rsidRPr="00B54E38">
        <w:rPr>
          <w:szCs w:val="24"/>
          <w:lang w:val="en-US"/>
        </w:rPr>
        <w:t>feasible and well-rounded solution for a few problems.</w:t>
      </w:r>
    </w:p>
    <w:p w:rsidR="00D31CC8" w:rsidRPr="00B54E38" w:rsidRDefault="003D6B5E" w:rsidP="007B431D">
      <w:pPr>
        <w:spacing w:line="360" w:lineRule="auto"/>
        <w:rPr>
          <w:szCs w:val="24"/>
          <w:lang w:val="en-US"/>
        </w:rPr>
      </w:pPr>
      <w:r w:rsidRPr="00B54E38">
        <w:rPr>
          <w:szCs w:val="24"/>
          <w:lang w:val="en-US"/>
        </w:rPr>
        <w:t xml:space="preserve">As pictured in </w:t>
      </w:r>
      <w:r w:rsidRPr="00B54E38">
        <w:rPr>
          <w:color w:val="FF0000"/>
          <w:szCs w:val="24"/>
          <w:u w:val="single"/>
          <w:lang w:val="en-US"/>
        </w:rPr>
        <w:t>figure XX</w:t>
      </w:r>
      <w:r w:rsidRPr="00B54E38">
        <w:rPr>
          <w:szCs w:val="24"/>
          <w:lang w:val="en-US"/>
        </w:rPr>
        <w:t xml:space="preserve">, the previous state would rely purely on employees </w:t>
      </w:r>
      <w:r w:rsidR="009B6CB2" w:rsidRPr="00B54E38">
        <w:rPr>
          <w:szCs w:val="24"/>
          <w:lang w:val="en-US"/>
        </w:rPr>
        <w:t xml:space="preserve">finding things out on their own initiative by contacting someone who assumably should have more information about the given matter. To meet the objective of plan fulfillment analysis and its presentation, </w:t>
      </w:r>
      <w:r w:rsidR="001B1DEC" w:rsidRPr="00B54E38">
        <w:rPr>
          <w:szCs w:val="24"/>
          <w:lang w:val="en-US"/>
        </w:rPr>
        <w:t xml:space="preserve">employees would have to base their decisions solely on </w:t>
      </w:r>
      <w:r w:rsidR="005E37C4" w:rsidRPr="00B54E38">
        <w:rPr>
          <w:szCs w:val="24"/>
          <w:lang w:val="en-US"/>
        </w:rPr>
        <w:t>conversations</w:t>
      </w:r>
      <w:r w:rsidR="001B1DEC" w:rsidRPr="00B54E38">
        <w:rPr>
          <w:szCs w:val="24"/>
          <w:lang w:val="en-US"/>
        </w:rPr>
        <w:t xml:space="preserve"> and their memory.</w:t>
      </w:r>
    </w:p>
    <w:p w:rsidR="003D6B5E" w:rsidRPr="00B54E38" w:rsidRDefault="001B1DEC" w:rsidP="007B431D">
      <w:pPr>
        <w:spacing w:line="360" w:lineRule="auto"/>
        <w:rPr>
          <w:b/>
          <w:color w:val="FF0000"/>
          <w:szCs w:val="24"/>
          <w:u w:val="single"/>
          <w:lang w:val="en-US"/>
        </w:rPr>
      </w:pPr>
      <w:r w:rsidRPr="00B54E38">
        <w:rPr>
          <w:szCs w:val="24"/>
          <w:lang w:val="en-US"/>
        </w:rPr>
        <w:t xml:space="preserve"> As opposed to that, using a new program for this purpose is </w:t>
      </w:r>
      <w:r w:rsidR="0017493B" w:rsidRPr="00B54E38">
        <w:rPr>
          <w:szCs w:val="24"/>
          <w:lang w:val="en-US"/>
        </w:rPr>
        <w:t xml:space="preserve">definitely a preferable alternative. With the software assistance, decision-making can </w:t>
      </w:r>
      <w:r w:rsidR="002F741E" w:rsidRPr="00B54E38">
        <w:rPr>
          <w:szCs w:val="24"/>
          <w:lang w:val="en-US"/>
        </w:rPr>
        <w:t>not only consider</w:t>
      </w:r>
      <w:r w:rsidR="00BC4717">
        <w:rPr>
          <w:szCs w:val="24"/>
          <w:lang w:val="en-US"/>
        </w:rPr>
        <w:t xml:space="preserve"> the</w:t>
      </w:r>
      <w:r w:rsidR="002F741E" w:rsidRPr="00B54E38">
        <w:rPr>
          <w:szCs w:val="24"/>
          <w:lang w:val="en-US"/>
        </w:rPr>
        <w:t xml:space="preserve"> actual current situation, but also </w:t>
      </w:r>
      <w:r w:rsidR="0017493B" w:rsidRPr="00B54E38">
        <w:rPr>
          <w:szCs w:val="24"/>
          <w:lang w:val="en-US"/>
        </w:rPr>
        <w:t xml:space="preserve">take into account data collected throughout </w:t>
      </w:r>
      <w:r w:rsidR="003B3DE1" w:rsidRPr="00B54E38">
        <w:rPr>
          <w:szCs w:val="24"/>
          <w:lang w:val="en-US"/>
        </w:rPr>
        <w:t>the past experiences</w:t>
      </w:r>
      <w:r w:rsidR="002F741E" w:rsidRPr="00B54E38">
        <w:rPr>
          <w:szCs w:val="24"/>
          <w:lang w:val="en-US"/>
        </w:rPr>
        <w:t xml:space="preserve">. </w:t>
      </w:r>
      <w:r w:rsidR="00D31CC8" w:rsidRPr="00B54E38">
        <w:rPr>
          <w:szCs w:val="24"/>
          <w:lang w:val="en-US"/>
        </w:rPr>
        <w:t>With this new tool</w:t>
      </w:r>
      <w:r w:rsidR="0011208B" w:rsidRPr="00B54E38">
        <w:rPr>
          <w:szCs w:val="24"/>
          <w:lang w:val="en-US"/>
        </w:rPr>
        <w:t>, relevancy of the human factor would be greatly reduced thus making the final goal more systematically achievable.</w:t>
      </w:r>
    </w:p>
    <w:p w:rsidR="00C3761B" w:rsidRPr="00B54E38" w:rsidRDefault="00C15D41" w:rsidP="00EF2FCA">
      <w:pPr>
        <w:keepNext/>
        <w:spacing w:before="20" w:line="360" w:lineRule="auto"/>
        <w:rPr>
          <w:lang w:val="en-US"/>
        </w:rPr>
      </w:pPr>
      <w:r w:rsidRPr="00B54E38">
        <w:rPr>
          <w:noProof/>
          <w:lang w:val="sk-SK" w:eastAsia="sk-SK"/>
        </w:rPr>
        <w:drawing>
          <wp:inline distT="0" distB="0" distL="0" distR="0">
            <wp:extent cx="6450785" cy="3593805"/>
            <wp:effectExtent l="19050" t="0" r="7165" b="0"/>
            <wp:docPr id="16" name="Picture 15" desc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png"/>
                    <pic:cNvPicPr/>
                  </pic:nvPicPr>
                  <pic:blipFill>
                    <a:blip r:embed="rId34" cstate="print"/>
                    <a:stretch>
                      <a:fillRect/>
                    </a:stretch>
                  </pic:blipFill>
                  <pic:spPr>
                    <a:xfrm>
                      <a:off x="0" y="0"/>
                      <a:ext cx="6460869" cy="3599423"/>
                    </a:xfrm>
                    <a:prstGeom prst="rect">
                      <a:avLst/>
                    </a:prstGeom>
                  </pic:spPr>
                </pic:pic>
              </a:graphicData>
            </a:graphic>
          </wp:inline>
        </w:drawing>
      </w:r>
    </w:p>
    <w:p w:rsidR="00C3761B" w:rsidRPr="00B54E38" w:rsidRDefault="00C3761B" w:rsidP="00C3761B">
      <w:pPr>
        <w:spacing w:line="360" w:lineRule="auto"/>
        <w:rPr>
          <w:i/>
          <w:szCs w:val="24"/>
          <w:lang w:val="en-US"/>
        </w:rPr>
      </w:pPr>
      <w:r w:rsidRPr="00B54E38">
        <w:rPr>
          <w:i/>
          <w:szCs w:val="24"/>
          <w:lang w:val="en-US"/>
        </w:rPr>
        <w:t>(Author)</w:t>
      </w:r>
    </w:p>
    <w:p w:rsidR="0063562D" w:rsidRPr="00B54E38" w:rsidRDefault="0063562D" w:rsidP="00504D1A">
      <w:pPr>
        <w:spacing w:before="20" w:line="360" w:lineRule="auto"/>
        <w:rPr>
          <w:lang w:val="en-US"/>
        </w:rPr>
      </w:pPr>
    </w:p>
    <w:p w:rsidR="00D3118B" w:rsidRPr="00B54E38" w:rsidRDefault="00D3118B" w:rsidP="007B431D">
      <w:pPr>
        <w:pStyle w:val="Heading4"/>
        <w:spacing w:line="360" w:lineRule="auto"/>
        <w:rPr>
          <w:lang w:val="en-US"/>
        </w:rPr>
      </w:pPr>
      <w:bookmarkStart w:id="41" w:name="_Toc517732616"/>
      <w:r w:rsidRPr="00B54E38">
        <w:rPr>
          <w:lang w:val="en-US"/>
        </w:rPr>
        <w:lastRenderedPageBreak/>
        <w:t>Future Reality Tree</w:t>
      </w:r>
      <w:bookmarkEnd w:id="41"/>
    </w:p>
    <w:p w:rsidR="00C334C3" w:rsidRPr="00B54E38" w:rsidRDefault="001C4BFF" w:rsidP="007B431D">
      <w:pPr>
        <w:spacing w:line="360" w:lineRule="auto"/>
        <w:rPr>
          <w:szCs w:val="24"/>
          <w:lang w:val="en-US"/>
        </w:rPr>
      </w:pPr>
      <w:r w:rsidRPr="00B54E38">
        <w:rPr>
          <w:szCs w:val="24"/>
          <w:lang w:val="en-US"/>
        </w:rPr>
        <w:t xml:space="preserve">As depicted in </w:t>
      </w:r>
      <w:r w:rsidRPr="00B54E38">
        <w:rPr>
          <w:color w:val="FF0000"/>
          <w:szCs w:val="24"/>
          <w:u w:val="single"/>
          <w:lang w:val="en-US"/>
        </w:rPr>
        <w:t>figure XX</w:t>
      </w:r>
      <w:r w:rsidR="009D48FD" w:rsidRPr="00B54E38">
        <w:rPr>
          <w:szCs w:val="24"/>
          <w:lang w:val="en-US"/>
        </w:rPr>
        <w:t xml:space="preserve"> on the bottom is</w:t>
      </w:r>
      <w:r w:rsidR="00BC4717">
        <w:rPr>
          <w:szCs w:val="24"/>
          <w:lang w:val="en-US"/>
        </w:rPr>
        <w:t xml:space="preserve"> a</w:t>
      </w:r>
      <w:r w:rsidRPr="00B54E38">
        <w:rPr>
          <w:szCs w:val="24"/>
          <w:lang w:val="en-US"/>
        </w:rPr>
        <w:t xml:space="preserve"> </w:t>
      </w:r>
      <w:r w:rsidR="00910F5D" w:rsidRPr="00B54E38">
        <w:rPr>
          <w:szCs w:val="24"/>
          <w:lang w:val="en-US"/>
        </w:rPr>
        <w:t xml:space="preserve">single injection in form of </w:t>
      </w:r>
      <w:r w:rsidR="009F2835" w:rsidRPr="00B54E38">
        <w:rPr>
          <w:szCs w:val="24"/>
          <w:lang w:val="en-US"/>
        </w:rPr>
        <w:t xml:space="preserve">a </w:t>
      </w:r>
      <w:r w:rsidR="00910F5D" w:rsidRPr="00B54E38">
        <w:rPr>
          <w:szCs w:val="24"/>
          <w:lang w:val="en-US"/>
        </w:rPr>
        <w:t>new ap</w:t>
      </w:r>
      <w:r w:rsidR="00781AB4" w:rsidRPr="00B54E38">
        <w:rPr>
          <w:szCs w:val="24"/>
          <w:lang w:val="en-US"/>
        </w:rPr>
        <w:t>plication which would connect three pillars of production - AHP, MAX and users. Of course, the users need to provide</w:t>
      </w:r>
      <w:r w:rsidR="00BC4717">
        <w:rPr>
          <w:szCs w:val="24"/>
          <w:lang w:val="en-US"/>
        </w:rPr>
        <w:t xml:space="preserve"> the</w:t>
      </w:r>
      <w:r w:rsidR="00781AB4" w:rsidRPr="00B54E38">
        <w:rPr>
          <w:szCs w:val="24"/>
          <w:lang w:val="en-US"/>
        </w:rPr>
        <w:t xml:space="preserve"> application with the details about</w:t>
      </w:r>
      <w:r w:rsidR="00BC4717">
        <w:rPr>
          <w:szCs w:val="24"/>
          <w:lang w:val="en-US"/>
        </w:rPr>
        <w:t xml:space="preserve"> the</w:t>
      </w:r>
      <w:r w:rsidR="00781AB4" w:rsidRPr="00B54E38">
        <w:rPr>
          <w:szCs w:val="24"/>
          <w:lang w:val="en-US"/>
        </w:rPr>
        <w:t xml:space="preserve"> delay in case one occurs.</w:t>
      </w:r>
      <w:r w:rsidR="00D24264" w:rsidRPr="00B54E38">
        <w:rPr>
          <w:szCs w:val="24"/>
          <w:lang w:val="en-US"/>
        </w:rPr>
        <w:t xml:space="preserve"> Provided both of these </w:t>
      </w:r>
      <w:r w:rsidR="006C38B8" w:rsidRPr="00B54E38">
        <w:rPr>
          <w:szCs w:val="24"/>
          <w:lang w:val="en-US"/>
        </w:rPr>
        <w:t xml:space="preserve">conditions are met, </w:t>
      </w:r>
      <w:r w:rsidR="00BC4717">
        <w:rPr>
          <w:szCs w:val="24"/>
          <w:lang w:val="en-US"/>
        </w:rPr>
        <w:t xml:space="preserve">the </w:t>
      </w:r>
      <w:r w:rsidR="00C73D3F" w:rsidRPr="00B54E38">
        <w:rPr>
          <w:szCs w:val="24"/>
          <w:lang w:val="en-US"/>
        </w:rPr>
        <w:t xml:space="preserve">company will start gathering crucial data about nature of delays. This is the corner-stone of the whole </w:t>
      </w:r>
      <w:r w:rsidR="008D205A" w:rsidRPr="00B54E38">
        <w:rPr>
          <w:szCs w:val="24"/>
          <w:lang w:val="en-US"/>
        </w:rPr>
        <w:t xml:space="preserve">process of improvement as it brings essential information for various purposes. With knowledge of the past plans, it opens the door towards diagnostics of the whole reasoning behind </w:t>
      </w:r>
      <w:r w:rsidR="005E37C4" w:rsidRPr="00B54E38">
        <w:rPr>
          <w:szCs w:val="24"/>
          <w:lang w:val="en-US"/>
        </w:rPr>
        <w:t>occurrences</w:t>
      </w:r>
      <w:r w:rsidR="008D205A" w:rsidRPr="00B54E38">
        <w:rPr>
          <w:szCs w:val="24"/>
          <w:lang w:val="en-US"/>
        </w:rPr>
        <w:t xml:space="preserve"> of the delays and with proper analysis, it should be possible to</w:t>
      </w:r>
      <w:r w:rsidR="00F60D0E" w:rsidRPr="00B54E38">
        <w:rPr>
          <w:szCs w:val="24"/>
          <w:lang w:val="en-US"/>
        </w:rPr>
        <w:t>,</w:t>
      </w:r>
      <w:r w:rsidR="008D205A" w:rsidRPr="00B54E38">
        <w:rPr>
          <w:szCs w:val="24"/>
          <w:lang w:val="en-US"/>
        </w:rPr>
        <w:t xml:space="preserve"> at least in some cases</w:t>
      </w:r>
      <w:r w:rsidR="00F60D0E" w:rsidRPr="00B54E38">
        <w:rPr>
          <w:szCs w:val="24"/>
          <w:lang w:val="en-US"/>
        </w:rPr>
        <w:t>,</w:t>
      </w:r>
      <w:r w:rsidR="008D205A" w:rsidRPr="00B54E38">
        <w:rPr>
          <w:szCs w:val="24"/>
          <w:lang w:val="en-US"/>
        </w:rPr>
        <w:t xml:space="preserve"> prevent </w:t>
      </w:r>
      <w:r w:rsidR="00632117" w:rsidRPr="00B54E38">
        <w:rPr>
          <w:szCs w:val="24"/>
          <w:lang w:val="en-US"/>
        </w:rPr>
        <w:t xml:space="preserve">the same causes from inflicting further damage. On the other hand, assuming the application is available to all parties involved, this data makes a lot easier real-time adjustments </w:t>
      </w:r>
      <w:r w:rsidR="00573D8B" w:rsidRPr="00B54E38">
        <w:rPr>
          <w:szCs w:val="24"/>
          <w:lang w:val="en-US"/>
        </w:rPr>
        <w:t>of production with the information needed for it being available instantly without having to waste time with contacting other people.</w:t>
      </w:r>
      <w:r w:rsidR="00051FDA" w:rsidRPr="00B54E38">
        <w:rPr>
          <w:szCs w:val="24"/>
          <w:lang w:val="en-US"/>
        </w:rPr>
        <w:t xml:space="preserve"> </w:t>
      </w:r>
      <w:r w:rsidR="00573D8B" w:rsidRPr="00B54E38">
        <w:rPr>
          <w:szCs w:val="24"/>
          <w:lang w:val="en-US"/>
        </w:rPr>
        <w:t xml:space="preserve">Details about delays are also very </w:t>
      </w:r>
      <w:r w:rsidR="005E37C4" w:rsidRPr="00B54E38">
        <w:rPr>
          <w:szCs w:val="24"/>
          <w:lang w:val="en-US"/>
        </w:rPr>
        <w:t>valuable</w:t>
      </w:r>
      <w:r w:rsidR="00573D8B" w:rsidRPr="00B54E38">
        <w:rPr>
          <w:szCs w:val="24"/>
          <w:lang w:val="en-US"/>
        </w:rPr>
        <w:t xml:space="preserve"> data even by itself, because they present another channel for supervising </w:t>
      </w:r>
      <w:r w:rsidR="00BA7C38" w:rsidRPr="00B54E38">
        <w:rPr>
          <w:szCs w:val="24"/>
          <w:lang w:val="en-US"/>
        </w:rPr>
        <w:t>each part of</w:t>
      </w:r>
      <w:r w:rsidR="00BC4717">
        <w:rPr>
          <w:szCs w:val="24"/>
          <w:lang w:val="en-US"/>
        </w:rPr>
        <w:t xml:space="preserve"> the</w:t>
      </w:r>
      <w:r w:rsidR="00BA7C38" w:rsidRPr="00B54E38">
        <w:rPr>
          <w:szCs w:val="24"/>
          <w:lang w:val="en-US"/>
        </w:rPr>
        <w:t xml:space="preserve"> production.</w:t>
      </w:r>
      <w:r w:rsidR="00C334C3" w:rsidRPr="00B54E38">
        <w:rPr>
          <w:szCs w:val="24"/>
          <w:lang w:val="en-US"/>
        </w:rPr>
        <w:t xml:space="preserve"> </w:t>
      </w:r>
      <w:r w:rsidR="007A1E92" w:rsidRPr="00B54E38">
        <w:rPr>
          <w:szCs w:val="24"/>
          <w:lang w:val="en-US"/>
        </w:rPr>
        <w:t>Additionally</w:t>
      </w:r>
      <w:r w:rsidR="00C334C3" w:rsidRPr="00B54E38">
        <w:rPr>
          <w:szCs w:val="24"/>
          <w:lang w:val="en-US"/>
        </w:rPr>
        <w:t>, availability of the plan is a welcomed feature for the sales department for taking the current situation in production into account.</w:t>
      </w:r>
      <w:r w:rsidR="00BA7C38" w:rsidRPr="00B54E38">
        <w:rPr>
          <w:szCs w:val="24"/>
          <w:lang w:val="en-US"/>
        </w:rPr>
        <w:t xml:space="preserve"> All of these desired effects are in perfect alignment with the principles of lean manufacturing and contribute to increased work efficiency. That </w:t>
      </w:r>
      <w:r w:rsidR="005E37C4" w:rsidRPr="00B54E38">
        <w:rPr>
          <w:szCs w:val="24"/>
          <w:lang w:val="en-US"/>
        </w:rPr>
        <w:t>furthermore</w:t>
      </w:r>
      <w:r w:rsidR="00BA7C38" w:rsidRPr="00B54E38">
        <w:rPr>
          <w:szCs w:val="24"/>
          <w:lang w:val="en-US"/>
        </w:rPr>
        <w:t xml:space="preserve"> helps to prevent more delays from happ</w:t>
      </w:r>
      <w:r w:rsidR="005E37C4">
        <w:rPr>
          <w:szCs w:val="24"/>
          <w:lang w:val="en-US"/>
        </w:rPr>
        <w:t xml:space="preserve">ening in the future, forming a </w:t>
      </w:r>
      <w:r w:rsidR="00BA7C38" w:rsidRPr="00B54E38">
        <w:rPr>
          <w:szCs w:val="24"/>
          <w:lang w:val="en-US"/>
        </w:rPr>
        <w:t>virtuous ci</w:t>
      </w:r>
      <w:r w:rsidR="00BC4717">
        <w:rPr>
          <w:szCs w:val="24"/>
          <w:lang w:val="en-US"/>
        </w:rPr>
        <w:t>rcle and together resulting in</w:t>
      </w:r>
      <w:r w:rsidR="00BA7C38" w:rsidRPr="00B54E38">
        <w:rPr>
          <w:szCs w:val="24"/>
          <w:lang w:val="en-US"/>
        </w:rPr>
        <w:t xml:space="preserve"> the final goal of on-time deliveries and customer satisfaction.</w:t>
      </w:r>
    </w:p>
    <w:p w:rsidR="00C334C3" w:rsidRPr="00B54E38" w:rsidRDefault="00C334C3" w:rsidP="007B431D">
      <w:pPr>
        <w:suppressAutoHyphens w:val="0"/>
        <w:spacing w:line="360" w:lineRule="auto"/>
        <w:rPr>
          <w:szCs w:val="24"/>
          <w:lang w:val="en-US"/>
        </w:rPr>
      </w:pPr>
      <w:r w:rsidRPr="00B54E38">
        <w:rPr>
          <w:szCs w:val="24"/>
          <w:lang w:val="en-US"/>
        </w:rPr>
        <w:br w:type="page"/>
      </w:r>
    </w:p>
    <w:p w:rsidR="00C3761B" w:rsidRPr="00B54E38" w:rsidRDefault="00F60D0E" w:rsidP="00C3761B">
      <w:pPr>
        <w:keepNext/>
        <w:spacing w:line="360" w:lineRule="auto"/>
        <w:rPr>
          <w:lang w:val="en-US"/>
        </w:rPr>
      </w:pPr>
      <w:r w:rsidRPr="00B54E38">
        <w:rPr>
          <w:noProof/>
          <w:lang w:val="sk-SK" w:eastAsia="sk-SK"/>
        </w:rPr>
        <w:lastRenderedPageBreak/>
        <w:drawing>
          <wp:inline distT="0" distB="0" distL="0" distR="0">
            <wp:extent cx="6020243" cy="7351733"/>
            <wp:effectExtent l="19050" t="0" r="0" b="0"/>
            <wp:docPr id="34" name="Picture 33" descr="F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T.png"/>
                    <pic:cNvPicPr/>
                  </pic:nvPicPr>
                  <pic:blipFill>
                    <a:blip r:embed="rId35" cstate="print"/>
                    <a:stretch>
                      <a:fillRect/>
                    </a:stretch>
                  </pic:blipFill>
                  <pic:spPr>
                    <a:xfrm>
                      <a:off x="0" y="0"/>
                      <a:ext cx="6025495" cy="7358146"/>
                    </a:xfrm>
                    <a:prstGeom prst="rect">
                      <a:avLst/>
                    </a:prstGeom>
                  </pic:spPr>
                </pic:pic>
              </a:graphicData>
            </a:graphic>
          </wp:inline>
        </w:drawing>
      </w:r>
    </w:p>
    <w:p w:rsidR="00C3761B" w:rsidRPr="00B54E38" w:rsidRDefault="00C3761B" w:rsidP="00C3761B">
      <w:pPr>
        <w:spacing w:line="360" w:lineRule="auto"/>
        <w:rPr>
          <w:i/>
          <w:szCs w:val="24"/>
          <w:lang w:val="en-US"/>
        </w:rPr>
      </w:pPr>
      <w:r w:rsidRPr="00B54E38">
        <w:rPr>
          <w:i/>
          <w:szCs w:val="24"/>
          <w:lang w:val="en-US"/>
        </w:rPr>
        <w:t>(Author)</w:t>
      </w:r>
    </w:p>
    <w:p w:rsidR="00D97B3E" w:rsidRPr="00B54E38" w:rsidRDefault="00D97B3E" w:rsidP="007B431D">
      <w:pPr>
        <w:spacing w:line="360" w:lineRule="auto"/>
        <w:rPr>
          <w:lang w:val="en-US"/>
        </w:rPr>
      </w:pPr>
    </w:p>
    <w:p w:rsidR="00D97B3E" w:rsidRPr="00B54E38" w:rsidRDefault="00D97B3E" w:rsidP="007B431D">
      <w:pPr>
        <w:suppressAutoHyphens w:val="0"/>
        <w:spacing w:line="360" w:lineRule="auto"/>
        <w:rPr>
          <w:lang w:val="en-US"/>
        </w:rPr>
      </w:pPr>
      <w:r w:rsidRPr="00B54E38">
        <w:rPr>
          <w:lang w:val="en-US"/>
        </w:rPr>
        <w:br w:type="page"/>
      </w:r>
    </w:p>
    <w:p w:rsidR="00031734" w:rsidRPr="00B54E38" w:rsidRDefault="00031734" w:rsidP="007B431D">
      <w:pPr>
        <w:pStyle w:val="Heading4"/>
        <w:spacing w:line="360" w:lineRule="auto"/>
        <w:rPr>
          <w:lang w:val="en-US"/>
        </w:rPr>
      </w:pPr>
      <w:bookmarkStart w:id="42" w:name="_Toc517732617"/>
      <w:r w:rsidRPr="00B54E38">
        <w:rPr>
          <w:lang w:val="en-US"/>
        </w:rPr>
        <w:lastRenderedPageBreak/>
        <w:t>Prerequisite Tree</w:t>
      </w:r>
      <w:bookmarkEnd w:id="42"/>
    </w:p>
    <w:p w:rsidR="00031734" w:rsidRPr="00B54E38" w:rsidRDefault="00F24409" w:rsidP="007B431D">
      <w:pPr>
        <w:spacing w:line="360" w:lineRule="auto"/>
        <w:rPr>
          <w:szCs w:val="24"/>
          <w:lang w:val="en-US"/>
        </w:rPr>
      </w:pPr>
      <w:r w:rsidRPr="00B54E38">
        <w:rPr>
          <w:szCs w:val="24"/>
          <w:lang w:val="en-US"/>
        </w:rPr>
        <w:t>Ignition spark for initiating changes was</w:t>
      </w:r>
      <w:r w:rsidR="00BC4717">
        <w:rPr>
          <w:szCs w:val="24"/>
          <w:lang w:val="en-US"/>
        </w:rPr>
        <w:t xml:space="preserve"> the</w:t>
      </w:r>
      <w:r w:rsidRPr="00B54E38">
        <w:rPr>
          <w:szCs w:val="24"/>
          <w:lang w:val="en-US"/>
        </w:rPr>
        <w:t xml:space="preserve"> desire</w:t>
      </w:r>
      <w:r w:rsidR="00F3319A" w:rsidRPr="00B54E38">
        <w:rPr>
          <w:szCs w:val="24"/>
          <w:lang w:val="en-US"/>
        </w:rPr>
        <w:t xml:space="preserve"> to improve work </w:t>
      </w:r>
      <w:r w:rsidR="005E37C4" w:rsidRPr="00B54E38">
        <w:rPr>
          <w:szCs w:val="24"/>
          <w:lang w:val="en-US"/>
        </w:rPr>
        <w:t>efficiency</w:t>
      </w:r>
      <w:r w:rsidR="00F3319A" w:rsidRPr="00B54E38">
        <w:rPr>
          <w:szCs w:val="24"/>
          <w:lang w:val="en-US"/>
        </w:rPr>
        <w:t xml:space="preserve"> and avoid delays by changes in production planning and organizing. </w:t>
      </w:r>
      <w:r w:rsidR="00782B90" w:rsidRPr="00B54E38">
        <w:rPr>
          <w:szCs w:val="24"/>
          <w:lang w:val="en-US"/>
        </w:rPr>
        <w:t>After initial, not so difficult</w:t>
      </w:r>
      <w:r w:rsidR="00A82F18" w:rsidRPr="00B54E38">
        <w:rPr>
          <w:szCs w:val="24"/>
          <w:lang w:val="en-US"/>
        </w:rPr>
        <w:t>,</w:t>
      </w:r>
      <w:r w:rsidR="00782B90" w:rsidRPr="00B54E38">
        <w:rPr>
          <w:szCs w:val="24"/>
          <w:lang w:val="en-US"/>
        </w:rPr>
        <w:t xml:space="preserve"> obstacles </w:t>
      </w:r>
      <w:r w:rsidR="003657F6" w:rsidRPr="00B54E38">
        <w:rPr>
          <w:szCs w:val="24"/>
          <w:lang w:val="en-US"/>
        </w:rPr>
        <w:t xml:space="preserve">shown at the bottom part of PT </w:t>
      </w:r>
      <w:r w:rsidR="00782B90" w:rsidRPr="00B54E38">
        <w:rPr>
          <w:szCs w:val="24"/>
          <w:lang w:val="en-US"/>
        </w:rPr>
        <w:t xml:space="preserve">were overcome and </w:t>
      </w:r>
      <w:r w:rsidR="00A82F18" w:rsidRPr="00B54E38">
        <w:rPr>
          <w:szCs w:val="24"/>
          <w:lang w:val="en-US"/>
        </w:rPr>
        <w:t>I</w:t>
      </w:r>
      <w:r w:rsidR="00782B90" w:rsidRPr="00B54E38">
        <w:rPr>
          <w:szCs w:val="24"/>
          <w:lang w:val="en-US"/>
        </w:rPr>
        <w:t xml:space="preserve"> was ready to begin working on the matter at hand, more serious ones </w:t>
      </w:r>
      <w:r w:rsidR="005E37C4" w:rsidRPr="00B54E38">
        <w:rPr>
          <w:szCs w:val="24"/>
          <w:lang w:val="en-US"/>
        </w:rPr>
        <w:t>occurred</w:t>
      </w:r>
      <w:r w:rsidR="00782B90" w:rsidRPr="00B54E38">
        <w:rPr>
          <w:szCs w:val="24"/>
          <w:lang w:val="en-US"/>
        </w:rPr>
        <w:t>. On the human side of things, every involved party had</w:t>
      </w:r>
      <w:r w:rsidR="003657F6" w:rsidRPr="00B54E38">
        <w:rPr>
          <w:szCs w:val="24"/>
          <w:lang w:val="en-US"/>
        </w:rPr>
        <w:t xml:space="preserve"> a</w:t>
      </w:r>
      <w:r w:rsidR="00782B90" w:rsidRPr="00B54E38">
        <w:rPr>
          <w:szCs w:val="24"/>
          <w:lang w:val="en-US"/>
        </w:rPr>
        <w:t xml:space="preserve"> different point of view and therefore also </w:t>
      </w:r>
      <w:r w:rsidR="00BC4717">
        <w:rPr>
          <w:szCs w:val="24"/>
          <w:lang w:val="en-US"/>
        </w:rPr>
        <w:t xml:space="preserve">a different </w:t>
      </w:r>
      <w:r w:rsidR="00782B90" w:rsidRPr="00B54E38">
        <w:rPr>
          <w:szCs w:val="24"/>
          <w:lang w:val="en-US"/>
        </w:rPr>
        <w:t xml:space="preserve">vision of the application. After extensive conversations on this sensitive topic, </w:t>
      </w:r>
      <w:r w:rsidR="005D0EC1" w:rsidRPr="00B54E38">
        <w:rPr>
          <w:szCs w:val="24"/>
          <w:lang w:val="en-US"/>
        </w:rPr>
        <w:t>a</w:t>
      </w:r>
      <w:r w:rsidR="00782B90" w:rsidRPr="00B54E38">
        <w:rPr>
          <w:szCs w:val="24"/>
          <w:lang w:val="en-US"/>
        </w:rPr>
        <w:t xml:space="preserve"> uniform version </w:t>
      </w:r>
      <w:r w:rsidR="004F0EBA" w:rsidRPr="00B54E38">
        <w:rPr>
          <w:szCs w:val="24"/>
          <w:lang w:val="en-US"/>
        </w:rPr>
        <w:t>was approved. On the backend side, it was found that</w:t>
      </w:r>
      <w:r w:rsidR="005E37C4">
        <w:rPr>
          <w:szCs w:val="24"/>
          <w:lang w:val="en-US"/>
        </w:rPr>
        <w:t xml:space="preserve"> significant portion of</w:t>
      </w:r>
      <w:r w:rsidR="004F0EBA" w:rsidRPr="00B54E38">
        <w:rPr>
          <w:szCs w:val="24"/>
          <w:lang w:val="en-US"/>
        </w:rPr>
        <w:t xml:space="preserve"> MAX database </w:t>
      </w:r>
      <w:r w:rsidR="00F67ED5" w:rsidRPr="00B54E38">
        <w:rPr>
          <w:szCs w:val="24"/>
          <w:lang w:val="en-US"/>
        </w:rPr>
        <w:t>is filled with bad data</w:t>
      </w:r>
      <w:r w:rsidR="00E300F5" w:rsidRPr="00B54E38">
        <w:rPr>
          <w:szCs w:val="24"/>
          <w:lang w:val="en-US"/>
        </w:rPr>
        <w:t xml:space="preserve">. </w:t>
      </w:r>
      <w:r w:rsidR="00164D02" w:rsidRPr="00B54E38">
        <w:rPr>
          <w:szCs w:val="24"/>
          <w:lang w:val="en-US"/>
        </w:rPr>
        <w:t xml:space="preserve">I will </w:t>
      </w:r>
      <w:r w:rsidR="00A82F18" w:rsidRPr="00B54E38">
        <w:rPr>
          <w:szCs w:val="24"/>
          <w:lang w:val="en-US"/>
        </w:rPr>
        <w:t xml:space="preserve">further </w:t>
      </w:r>
      <w:r w:rsidR="00164D02" w:rsidRPr="00B54E38">
        <w:rPr>
          <w:szCs w:val="24"/>
          <w:lang w:val="en-US"/>
        </w:rPr>
        <w:t>elaborate on this topic in la</w:t>
      </w:r>
      <w:r w:rsidR="003657F6" w:rsidRPr="00B54E38">
        <w:rPr>
          <w:szCs w:val="24"/>
          <w:lang w:val="en-US"/>
        </w:rPr>
        <w:t>t</w:t>
      </w:r>
      <w:r w:rsidR="00164D02" w:rsidRPr="00B54E38">
        <w:rPr>
          <w:szCs w:val="24"/>
          <w:lang w:val="en-US"/>
        </w:rPr>
        <w:t>ter chapter</w:t>
      </w:r>
      <w:r w:rsidR="00A82F18" w:rsidRPr="00B54E38">
        <w:rPr>
          <w:szCs w:val="24"/>
          <w:lang w:val="en-US"/>
        </w:rPr>
        <w:t>, but in cooperation with IT department, databases were prepared to suitable state for purposes of the application. Naturally, during any software development arise various issues and new ideas for minor modifications of the original design.</w:t>
      </w:r>
      <w:r w:rsidR="007538BF" w:rsidRPr="00B54E38">
        <w:rPr>
          <w:szCs w:val="24"/>
          <w:lang w:val="en-US"/>
        </w:rPr>
        <w:t xml:space="preserve"> After several iterations of debugging, adjustments and gathering feedback, the final version of</w:t>
      </w:r>
      <w:r w:rsidR="00853DE4">
        <w:rPr>
          <w:szCs w:val="24"/>
          <w:lang w:val="en-US"/>
        </w:rPr>
        <w:t xml:space="preserve"> the</w:t>
      </w:r>
      <w:r w:rsidR="007538BF" w:rsidRPr="00B54E38">
        <w:rPr>
          <w:szCs w:val="24"/>
          <w:lang w:val="en-US"/>
        </w:rPr>
        <w:t xml:space="preserve"> application was ready. In the early stage, its h</w:t>
      </w:r>
      <w:r w:rsidR="00F61FB4" w:rsidRPr="00B54E38">
        <w:rPr>
          <w:szCs w:val="24"/>
          <w:lang w:val="en-US"/>
        </w:rPr>
        <w:t>elp</w:t>
      </w:r>
      <w:r w:rsidR="007538BF" w:rsidRPr="00B54E38">
        <w:rPr>
          <w:szCs w:val="24"/>
          <w:lang w:val="en-US"/>
        </w:rPr>
        <w:t>fulness is</w:t>
      </w:r>
      <w:r w:rsidR="00F61FB4" w:rsidRPr="00B54E38">
        <w:rPr>
          <w:szCs w:val="24"/>
          <w:lang w:val="en-US"/>
        </w:rPr>
        <w:t xml:space="preserve"> only limited by lack of user input about delays. However, </w:t>
      </w:r>
      <w:r w:rsidR="00345149" w:rsidRPr="00B54E38">
        <w:rPr>
          <w:szCs w:val="24"/>
          <w:lang w:val="en-US"/>
        </w:rPr>
        <w:t>throughout the time,</w:t>
      </w:r>
      <w:r w:rsidR="00F61FB4" w:rsidRPr="00B54E38">
        <w:rPr>
          <w:szCs w:val="24"/>
          <w:lang w:val="en-US"/>
        </w:rPr>
        <w:t xml:space="preserve"> </w:t>
      </w:r>
      <w:r w:rsidR="00345149" w:rsidRPr="00B54E38">
        <w:rPr>
          <w:szCs w:val="24"/>
          <w:lang w:val="en-US"/>
        </w:rPr>
        <w:t xml:space="preserve">its benefits should grow enough to use gathered data to draw consequences from any </w:t>
      </w:r>
      <w:r w:rsidR="005E37C4" w:rsidRPr="00B54E38">
        <w:rPr>
          <w:szCs w:val="24"/>
          <w:lang w:val="en-US"/>
        </w:rPr>
        <w:t>occurred</w:t>
      </w:r>
      <w:r w:rsidR="00345149" w:rsidRPr="00B54E38">
        <w:rPr>
          <w:szCs w:val="24"/>
          <w:lang w:val="en-US"/>
        </w:rPr>
        <w:t xml:space="preserve"> delays</w:t>
      </w:r>
      <w:r w:rsidR="002C06FA" w:rsidRPr="00B54E38">
        <w:rPr>
          <w:szCs w:val="24"/>
          <w:lang w:val="en-US"/>
        </w:rPr>
        <w:t xml:space="preserve"> </w:t>
      </w:r>
      <w:r w:rsidR="00482F58" w:rsidRPr="00B54E38">
        <w:rPr>
          <w:szCs w:val="24"/>
          <w:lang w:val="en-US"/>
        </w:rPr>
        <w:t>thus achieve the final goal -</w:t>
      </w:r>
      <w:r w:rsidR="002C06FA" w:rsidRPr="00B54E38">
        <w:rPr>
          <w:szCs w:val="24"/>
          <w:lang w:val="en-US"/>
        </w:rPr>
        <w:t xml:space="preserve"> improve planning and organization of the work</w:t>
      </w:r>
      <w:r w:rsidR="00345149" w:rsidRPr="00B54E38">
        <w:rPr>
          <w:szCs w:val="24"/>
          <w:lang w:val="en-US"/>
        </w:rPr>
        <w:t>.</w:t>
      </w:r>
    </w:p>
    <w:p w:rsidR="00483CF5" w:rsidRPr="00B54E38" w:rsidRDefault="00483CF5" w:rsidP="00483CF5">
      <w:pPr>
        <w:pStyle w:val="Heading4"/>
        <w:spacing w:line="360" w:lineRule="auto"/>
        <w:rPr>
          <w:lang w:val="en-US"/>
        </w:rPr>
      </w:pPr>
      <w:bookmarkStart w:id="43" w:name="_Toc517732618"/>
      <w:r w:rsidRPr="00B54E38">
        <w:rPr>
          <w:lang w:val="en-US"/>
        </w:rPr>
        <w:t>Transition Tree</w:t>
      </w:r>
      <w:bookmarkEnd w:id="43"/>
    </w:p>
    <w:p w:rsidR="00483CF5" w:rsidRPr="00B54E38" w:rsidRDefault="00483CF5" w:rsidP="007B431D">
      <w:pPr>
        <w:spacing w:line="360" w:lineRule="auto"/>
        <w:rPr>
          <w:lang w:val="en-US" w:eastAsia="sk-SK"/>
        </w:rPr>
      </w:pPr>
      <w:r w:rsidRPr="00B54E38">
        <w:rPr>
          <w:szCs w:val="24"/>
          <w:lang w:val="en-US"/>
        </w:rPr>
        <w:t xml:space="preserve">The final LTP tool is shown in figure XX. Original state was static for a relatively long time. It's part of human nature to rather stay content with the known, even though imperfect, system than try to initiate change. What was needed was a spark that would start the transformation. One way how to accomplish this was </w:t>
      </w:r>
      <w:r w:rsidR="00853DE4">
        <w:rPr>
          <w:szCs w:val="24"/>
          <w:lang w:val="en-US"/>
        </w:rPr>
        <w:t>through</w:t>
      </w:r>
      <w:r w:rsidRPr="00B54E38">
        <w:rPr>
          <w:szCs w:val="24"/>
          <w:lang w:val="en-US"/>
        </w:rPr>
        <w:t xml:space="preserve"> collaboration with a student with both IT and business knowledge. After this step, it was needed to familiarize me with the situation and systems architecture. Few days of conversations, excursions and practical </w:t>
      </w:r>
      <w:r w:rsidR="005E37C4" w:rsidRPr="00B54E38">
        <w:rPr>
          <w:szCs w:val="24"/>
          <w:lang w:val="en-US"/>
        </w:rPr>
        <w:t>demonstrations</w:t>
      </w:r>
      <w:r w:rsidRPr="00B54E38">
        <w:rPr>
          <w:szCs w:val="24"/>
          <w:lang w:val="en-US"/>
        </w:rPr>
        <w:t xml:space="preserve"> successfully achieved this. With gained knowledge, I came up with an approximate design for </w:t>
      </w:r>
      <w:r w:rsidR="00853DE4">
        <w:rPr>
          <w:szCs w:val="24"/>
          <w:lang w:val="en-US"/>
        </w:rPr>
        <w:t xml:space="preserve">the </w:t>
      </w:r>
      <w:r w:rsidRPr="00B54E38">
        <w:rPr>
          <w:szCs w:val="24"/>
          <w:lang w:val="en-US"/>
        </w:rPr>
        <w:t xml:space="preserve">application, but came into contact with various </w:t>
      </w:r>
      <w:r w:rsidR="005E37C4" w:rsidRPr="00B54E38">
        <w:rPr>
          <w:szCs w:val="24"/>
          <w:lang w:val="en-US"/>
        </w:rPr>
        <w:t>obstacles</w:t>
      </w:r>
      <w:r w:rsidRPr="00B54E38">
        <w:rPr>
          <w:szCs w:val="24"/>
          <w:lang w:val="en-US"/>
        </w:rPr>
        <w:t xml:space="preserve"> during its development. Fortunately, with help from the IT department, it was feasible to create</w:t>
      </w:r>
      <w:r w:rsidR="00853DE4">
        <w:rPr>
          <w:szCs w:val="24"/>
          <w:lang w:val="en-US"/>
        </w:rPr>
        <w:t xml:space="preserve"> a</w:t>
      </w:r>
      <w:r w:rsidRPr="00B54E38">
        <w:rPr>
          <w:szCs w:val="24"/>
          <w:lang w:val="en-US"/>
        </w:rPr>
        <w:t xml:space="preserve"> prototype of the application. Next stage was debugging and consulting with the primary </w:t>
      </w:r>
      <w:r w:rsidR="005E37C4" w:rsidRPr="00B54E38">
        <w:rPr>
          <w:szCs w:val="24"/>
          <w:lang w:val="en-US"/>
        </w:rPr>
        <w:t>intended</w:t>
      </w:r>
      <w:r w:rsidRPr="00B54E38">
        <w:rPr>
          <w:szCs w:val="24"/>
          <w:lang w:val="en-US"/>
        </w:rPr>
        <w:t xml:space="preserve"> users. Based on their feedback, necessary </w:t>
      </w:r>
      <w:r w:rsidR="005E37C4" w:rsidRPr="00B54E38">
        <w:rPr>
          <w:szCs w:val="24"/>
          <w:lang w:val="en-US"/>
        </w:rPr>
        <w:t>adjustments</w:t>
      </w:r>
      <w:r w:rsidRPr="00B54E38">
        <w:rPr>
          <w:szCs w:val="24"/>
          <w:lang w:val="en-US"/>
        </w:rPr>
        <w:t xml:space="preserve"> were made to make the application in accordance with</w:t>
      </w:r>
      <w:r w:rsidR="00853DE4">
        <w:rPr>
          <w:szCs w:val="24"/>
          <w:lang w:val="en-US"/>
        </w:rPr>
        <w:t xml:space="preserve"> the</w:t>
      </w:r>
      <w:r w:rsidRPr="00B54E38">
        <w:rPr>
          <w:szCs w:val="24"/>
          <w:lang w:val="en-US"/>
        </w:rPr>
        <w:t xml:space="preserve"> desired functionality. After that was the case, it still lacked fundamental part needed for the final goal - user input. But over time that change and make the application useful to its full potential.</w:t>
      </w:r>
    </w:p>
    <w:p w:rsidR="00D97B3E" w:rsidRPr="00B54E38" w:rsidRDefault="00F74245" w:rsidP="007B431D">
      <w:pPr>
        <w:spacing w:line="360" w:lineRule="auto"/>
        <w:rPr>
          <w:lang w:val="en-US"/>
        </w:rPr>
      </w:pPr>
      <w:r w:rsidRPr="00F74245">
        <w:rPr>
          <w:lang w:val="en-US" w:eastAsia="sk-SK"/>
        </w:rPr>
        <w:lastRenderedPageBreak/>
        <w:pict>
          <v:shapetype id="_x0000_t202" coordsize="21600,21600" o:spt="202" path="m,l,21600r21600,l21600,xe">
            <v:stroke joinstyle="miter"/>
            <v:path gradientshapeok="t" o:connecttype="rect"/>
          </v:shapetype>
          <v:shape id="_x0000_s1035" type="#_x0000_t202" style="position:absolute;left:0;text-align:left;margin-left:-5.1pt;margin-top:671.1pt;width:62.8pt;height:21.75pt;z-index:251665408" strokecolor="white [3212]">
            <v:textbox style="mso-next-textbox:#_x0000_s1035">
              <w:txbxContent>
                <w:p w:rsidR="00CF73DF" w:rsidRDefault="00CF73DF" w:rsidP="009060CB">
                  <w:pPr>
                    <w:spacing w:line="360" w:lineRule="auto"/>
                    <w:rPr>
                      <w:i/>
                      <w:szCs w:val="24"/>
                    </w:rPr>
                  </w:pPr>
                  <w:r w:rsidRPr="00745635">
                    <w:rPr>
                      <w:i/>
                      <w:szCs w:val="24"/>
                    </w:rPr>
                    <w:t>(</w:t>
                  </w:r>
                  <w:r>
                    <w:rPr>
                      <w:i/>
                      <w:szCs w:val="24"/>
                    </w:rPr>
                    <w:t>Author</w:t>
                  </w:r>
                  <w:r w:rsidRPr="00745635">
                    <w:rPr>
                      <w:i/>
                      <w:szCs w:val="24"/>
                    </w:rPr>
                    <w:t>)</w:t>
                  </w:r>
                </w:p>
                <w:p w:rsidR="00CF73DF" w:rsidRDefault="00CF73DF" w:rsidP="009060CB"/>
              </w:txbxContent>
            </v:textbox>
          </v:shape>
        </w:pict>
      </w:r>
      <w:r w:rsidR="004F0EBA" w:rsidRPr="00B54E38">
        <w:rPr>
          <w:noProof/>
          <w:lang w:val="sk-SK" w:eastAsia="sk-SK"/>
        </w:rPr>
        <w:drawing>
          <wp:inline distT="0" distB="0" distL="0" distR="0">
            <wp:extent cx="4924073" cy="8534400"/>
            <wp:effectExtent l="19050" t="0" r="0" b="0"/>
            <wp:docPr id="9" name="Picture 7" descr="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png"/>
                    <pic:cNvPicPr/>
                  </pic:nvPicPr>
                  <pic:blipFill>
                    <a:blip r:embed="rId36" cstate="print"/>
                    <a:stretch>
                      <a:fillRect/>
                    </a:stretch>
                  </pic:blipFill>
                  <pic:spPr>
                    <a:xfrm>
                      <a:off x="0" y="0"/>
                      <a:ext cx="4929013" cy="8542962"/>
                    </a:xfrm>
                    <a:prstGeom prst="rect">
                      <a:avLst/>
                    </a:prstGeom>
                  </pic:spPr>
                </pic:pic>
              </a:graphicData>
            </a:graphic>
          </wp:inline>
        </w:drawing>
      </w:r>
    </w:p>
    <w:p w:rsidR="00622510" w:rsidRPr="00B54E38" w:rsidRDefault="00F74245" w:rsidP="007B431D">
      <w:pPr>
        <w:spacing w:line="360" w:lineRule="auto"/>
        <w:rPr>
          <w:lang w:val="en-US"/>
        </w:rPr>
      </w:pPr>
      <w:r w:rsidRPr="00F74245">
        <w:rPr>
          <w:lang w:val="en-US" w:eastAsia="sk-SK"/>
        </w:rPr>
        <w:lastRenderedPageBreak/>
        <w:pict>
          <v:shape id="_x0000_s1036" type="#_x0000_t202" style="position:absolute;left:0;text-align:left;margin-left:.15pt;margin-top:699.05pt;width:62.8pt;height:21.75pt;z-index:251666432" strokecolor="white [3212]">
            <v:textbox style="mso-next-textbox:#_x0000_s1036">
              <w:txbxContent>
                <w:p w:rsidR="00CF73DF" w:rsidRDefault="00CF73DF" w:rsidP="009060CB">
                  <w:pPr>
                    <w:spacing w:line="360" w:lineRule="auto"/>
                    <w:rPr>
                      <w:i/>
                      <w:szCs w:val="24"/>
                    </w:rPr>
                  </w:pPr>
                  <w:r w:rsidRPr="00745635">
                    <w:rPr>
                      <w:i/>
                      <w:szCs w:val="24"/>
                    </w:rPr>
                    <w:t>(</w:t>
                  </w:r>
                  <w:r>
                    <w:rPr>
                      <w:i/>
                      <w:szCs w:val="24"/>
                    </w:rPr>
                    <w:t>Author</w:t>
                  </w:r>
                  <w:r w:rsidRPr="00745635">
                    <w:rPr>
                      <w:i/>
                      <w:szCs w:val="24"/>
                    </w:rPr>
                    <w:t>)</w:t>
                  </w:r>
                </w:p>
                <w:p w:rsidR="00CF73DF" w:rsidRDefault="00CF73DF" w:rsidP="009060CB"/>
              </w:txbxContent>
            </v:textbox>
          </v:shape>
        </w:pict>
      </w:r>
      <w:r w:rsidR="00622510" w:rsidRPr="00B54E38">
        <w:rPr>
          <w:noProof/>
          <w:lang w:val="sk-SK" w:eastAsia="sk-SK"/>
        </w:rPr>
        <w:drawing>
          <wp:inline distT="0" distB="0" distL="0" distR="0">
            <wp:extent cx="4752953" cy="8591107"/>
            <wp:effectExtent l="19050" t="0" r="0" b="0"/>
            <wp:docPr id="10" name="Picture 9" descr="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png"/>
                    <pic:cNvPicPr/>
                  </pic:nvPicPr>
                  <pic:blipFill>
                    <a:blip r:embed="rId37" cstate="print"/>
                    <a:stretch>
                      <a:fillRect/>
                    </a:stretch>
                  </pic:blipFill>
                  <pic:spPr>
                    <a:xfrm>
                      <a:off x="0" y="0"/>
                      <a:ext cx="4755565" cy="8595828"/>
                    </a:xfrm>
                    <a:prstGeom prst="rect">
                      <a:avLst/>
                    </a:prstGeom>
                  </pic:spPr>
                </pic:pic>
              </a:graphicData>
            </a:graphic>
          </wp:inline>
        </w:drawing>
      </w:r>
    </w:p>
    <w:p w:rsidR="00021FF7" w:rsidRPr="00B54E38" w:rsidRDefault="007B431D" w:rsidP="007B431D">
      <w:pPr>
        <w:pStyle w:val="Heading2"/>
        <w:spacing w:line="360" w:lineRule="auto"/>
        <w:rPr>
          <w:lang w:val="en-US"/>
        </w:rPr>
      </w:pPr>
      <w:bookmarkStart w:id="44" w:name="_Toc517732619"/>
      <w:r w:rsidRPr="00B54E38">
        <w:rPr>
          <w:lang w:val="en-US"/>
        </w:rPr>
        <w:lastRenderedPageBreak/>
        <w:t>D</w:t>
      </w:r>
      <w:r w:rsidR="00021FF7" w:rsidRPr="00B54E38">
        <w:rPr>
          <w:lang w:val="en-US"/>
        </w:rPr>
        <w:t>e</w:t>
      </w:r>
      <w:r w:rsidR="00051FDA" w:rsidRPr="00B54E38">
        <w:rPr>
          <w:lang w:val="en-US"/>
        </w:rPr>
        <w:t xml:space="preserve">velopment and deployment of the </w:t>
      </w:r>
      <w:r w:rsidR="00021FF7" w:rsidRPr="00B54E38">
        <w:rPr>
          <w:lang w:val="en-US"/>
        </w:rPr>
        <w:t>application</w:t>
      </w:r>
      <w:bookmarkEnd w:id="44"/>
    </w:p>
    <w:p w:rsidR="00F97A61" w:rsidRPr="00B54E38" w:rsidRDefault="00370D96" w:rsidP="007B431D">
      <w:pPr>
        <w:tabs>
          <w:tab w:val="left" w:pos="3831"/>
        </w:tabs>
        <w:spacing w:line="360" w:lineRule="auto"/>
        <w:rPr>
          <w:szCs w:val="24"/>
          <w:lang w:val="en-US"/>
        </w:rPr>
      </w:pPr>
      <w:r w:rsidRPr="00B54E38">
        <w:rPr>
          <w:szCs w:val="24"/>
          <w:lang w:val="en-US"/>
        </w:rPr>
        <w:t xml:space="preserve">The focus of this part of my thesis is on the events </w:t>
      </w:r>
      <w:r w:rsidR="00323BDB" w:rsidRPr="00B54E38">
        <w:rPr>
          <w:szCs w:val="24"/>
          <w:lang w:val="en-US"/>
        </w:rPr>
        <w:t>since discussions about the form of the application.</w:t>
      </w:r>
      <w:r w:rsidR="002219C2" w:rsidRPr="00B54E38">
        <w:rPr>
          <w:szCs w:val="24"/>
          <w:lang w:val="en-US"/>
        </w:rPr>
        <w:t xml:space="preserve"> </w:t>
      </w:r>
      <w:r w:rsidR="00103682" w:rsidRPr="00B54E38">
        <w:rPr>
          <w:szCs w:val="24"/>
          <w:lang w:val="en-US"/>
        </w:rPr>
        <w:t>Due to the fact</w:t>
      </w:r>
      <w:r w:rsidR="002219C2" w:rsidRPr="00B54E38">
        <w:rPr>
          <w:szCs w:val="24"/>
          <w:lang w:val="en-US"/>
        </w:rPr>
        <w:t xml:space="preserve"> that my expertise in programming, software engineering and databases </w:t>
      </w:r>
      <w:r w:rsidR="00103682" w:rsidRPr="00B54E38">
        <w:rPr>
          <w:szCs w:val="24"/>
          <w:lang w:val="en-US"/>
        </w:rPr>
        <w:t>was</w:t>
      </w:r>
      <w:r w:rsidR="002219C2" w:rsidRPr="00B54E38">
        <w:rPr>
          <w:szCs w:val="24"/>
          <w:lang w:val="en-US"/>
        </w:rPr>
        <w:t xml:space="preserve"> limited </w:t>
      </w:r>
      <w:r w:rsidR="00103682" w:rsidRPr="00B54E38">
        <w:rPr>
          <w:szCs w:val="24"/>
          <w:lang w:val="en-US"/>
        </w:rPr>
        <w:t xml:space="preserve">to several </w:t>
      </w:r>
      <w:r w:rsidR="009E2ADB" w:rsidRPr="00B54E38">
        <w:rPr>
          <w:szCs w:val="24"/>
          <w:lang w:val="en-US"/>
        </w:rPr>
        <w:t xml:space="preserve">university </w:t>
      </w:r>
      <w:r w:rsidR="00103682" w:rsidRPr="00B54E38">
        <w:rPr>
          <w:szCs w:val="24"/>
          <w:lang w:val="en-US"/>
        </w:rPr>
        <w:t xml:space="preserve">courses mainly focused on Java, the original ambitions were fairly cautious. No one from the IT department was familiar with </w:t>
      </w:r>
      <w:r w:rsidR="00C00187" w:rsidRPr="00B54E38">
        <w:rPr>
          <w:szCs w:val="24"/>
          <w:lang w:val="en-US"/>
        </w:rPr>
        <w:t xml:space="preserve">neither </w:t>
      </w:r>
      <w:r w:rsidR="00103682" w:rsidRPr="00B54E38">
        <w:rPr>
          <w:szCs w:val="24"/>
          <w:lang w:val="en-US"/>
        </w:rPr>
        <w:t xml:space="preserve">Java </w:t>
      </w:r>
      <w:r w:rsidR="00C00187" w:rsidRPr="00B54E38">
        <w:rPr>
          <w:szCs w:val="24"/>
          <w:lang w:val="en-US"/>
        </w:rPr>
        <w:t>n</w:t>
      </w:r>
      <w:r w:rsidR="00103682" w:rsidRPr="00B54E38">
        <w:rPr>
          <w:szCs w:val="24"/>
          <w:lang w:val="en-US"/>
        </w:rPr>
        <w:t>or OOP</w:t>
      </w:r>
      <w:r w:rsidR="00157780">
        <w:rPr>
          <w:szCs w:val="24"/>
          <w:lang w:val="en-US"/>
        </w:rPr>
        <w:t xml:space="preserve"> (Object Oriented Programming)</w:t>
      </w:r>
      <w:r w:rsidR="00103682" w:rsidRPr="00B54E38">
        <w:rPr>
          <w:szCs w:val="24"/>
          <w:lang w:val="en-US"/>
        </w:rPr>
        <w:t xml:space="preserve"> in general.</w:t>
      </w:r>
      <w:r w:rsidR="00C00187" w:rsidRPr="00B54E38">
        <w:rPr>
          <w:szCs w:val="24"/>
          <w:lang w:val="en-US"/>
        </w:rPr>
        <w:t xml:space="preserve"> They attempted to make a web application coded in PHP for this exact issue before, but eventually </w:t>
      </w:r>
      <w:r w:rsidR="005E37C4" w:rsidRPr="00B54E38">
        <w:rPr>
          <w:szCs w:val="24"/>
          <w:lang w:val="en-US"/>
        </w:rPr>
        <w:t>abandoned</w:t>
      </w:r>
      <w:r w:rsidR="00C00187" w:rsidRPr="00B54E38">
        <w:rPr>
          <w:szCs w:val="24"/>
          <w:lang w:val="en-US"/>
        </w:rPr>
        <w:t xml:space="preserve"> the efforts as they didn't seem to be </w:t>
      </w:r>
      <w:r w:rsidR="00853DE4">
        <w:rPr>
          <w:szCs w:val="24"/>
          <w:lang w:val="en-US"/>
        </w:rPr>
        <w:t>anywhere</w:t>
      </w:r>
      <w:r w:rsidR="00C00187" w:rsidRPr="00B54E38">
        <w:rPr>
          <w:szCs w:val="24"/>
          <w:lang w:val="en-US"/>
        </w:rPr>
        <w:t xml:space="preserve"> close </w:t>
      </w:r>
      <w:r w:rsidR="009E2ADB" w:rsidRPr="00B54E38">
        <w:rPr>
          <w:szCs w:val="24"/>
          <w:lang w:val="en-US"/>
        </w:rPr>
        <w:t xml:space="preserve">to </w:t>
      </w:r>
      <w:r w:rsidR="00C00187" w:rsidRPr="00B54E38">
        <w:rPr>
          <w:szCs w:val="24"/>
          <w:lang w:val="en-US"/>
        </w:rPr>
        <w:t xml:space="preserve">the desired result. </w:t>
      </w:r>
      <w:r w:rsidR="00A02A78" w:rsidRPr="00B54E38">
        <w:rPr>
          <w:szCs w:val="24"/>
          <w:lang w:val="en-US"/>
        </w:rPr>
        <w:t xml:space="preserve">Therefore, it was clear from the </w:t>
      </w:r>
      <w:r w:rsidR="005E37C4" w:rsidRPr="00B54E38">
        <w:rPr>
          <w:szCs w:val="24"/>
          <w:lang w:val="en-US"/>
        </w:rPr>
        <w:t>beginning</w:t>
      </w:r>
      <w:r w:rsidR="00A02A78" w:rsidRPr="00B54E38">
        <w:rPr>
          <w:szCs w:val="24"/>
          <w:lang w:val="en-US"/>
        </w:rPr>
        <w:t xml:space="preserve"> that if </w:t>
      </w:r>
      <w:r w:rsidR="00457568" w:rsidRPr="00B54E38">
        <w:rPr>
          <w:szCs w:val="24"/>
          <w:lang w:val="en-US"/>
        </w:rPr>
        <w:t>chosen</w:t>
      </w:r>
      <w:r w:rsidR="00A02A78" w:rsidRPr="00B54E38">
        <w:rPr>
          <w:szCs w:val="24"/>
          <w:lang w:val="en-US"/>
        </w:rPr>
        <w:t xml:space="preserve"> to pursue the path of</w:t>
      </w:r>
      <w:r w:rsidR="0064490C" w:rsidRPr="00B54E38">
        <w:rPr>
          <w:szCs w:val="24"/>
          <w:lang w:val="en-US"/>
        </w:rPr>
        <w:t xml:space="preserve"> a</w:t>
      </w:r>
      <w:r w:rsidR="00A02A78" w:rsidRPr="00B54E38">
        <w:rPr>
          <w:szCs w:val="24"/>
          <w:lang w:val="en-US"/>
        </w:rPr>
        <w:t xml:space="preserve"> desktop Java application, I would have to do all the programming by myself from scratch. They offered </w:t>
      </w:r>
      <w:r w:rsidR="005E37C4" w:rsidRPr="00B54E38">
        <w:rPr>
          <w:szCs w:val="24"/>
          <w:lang w:val="en-US"/>
        </w:rPr>
        <w:t>assistance</w:t>
      </w:r>
      <w:r w:rsidR="00A02A78" w:rsidRPr="00B54E38">
        <w:rPr>
          <w:szCs w:val="24"/>
          <w:lang w:val="en-US"/>
        </w:rPr>
        <w:t xml:space="preserve"> with managing databases </w:t>
      </w:r>
      <w:r w:rsidR="00371CF4" w:rsidRPr="00B54E38">
        <w:rPr>
          <w:szCs w:val="24"/>
          <w:lang w:val="en-US"/>
        </w:rPr>
        <w:t>and</w:t>
      </w:r>
      <w:r w:rsidR="009E2ADB" w:rsidRPr="00B54E38">
        <w:rPr>
          <w:szCs w:val="24"/>
          <w:lang w:val="en-US"/>
        </w:rPr>
        <w:t>,</w:t>
      </w:r>
      <w:r w:rsidR="00371CF4" w:rsidRPr="00B54E38">
        <w:rPr>
          <w:szCs w:val="24"/>
          <w:lang w:val="en-US"/>
        </w:rPr>
        <w:t xml:space="preserve"> the most important part, application logic. No better alternative w</w:t>
      </w:r>
      <w:r w:rsidR="00301149" w:rsidRPr="00B54E38">
        <w:rPr>
          <w:szCs w:val="24"/>
          <w:lang w:val="en-US"/>
        </w:rPr>
        <w:t xml:space="preserve">as suggested, so it was decided. </w:t>
      </w:r>
    </w:p>
    <w:p w:rsidR="00301149" w:rsidRPr="00B54E38" w:rsidRDefault="00A919BB" w:rsidP="007B431D">
      <w:pPr>
        <w:pStyle w:val="Heading3"/>
        <w:spacing w:line="360" w:lineRule="auto"/>
        <w:rPr>
          <w:lang w:val="en-US"/>
        </w:rPr>
      </w:pPr>
      <w:bookmarkStart w:id="45" w:name="_Toc517732620"/>
      <w:r w:rsidRPr="00B54E38">
        <w:rPr>
          <w:lang w:val="en-US"/>
        </w:rPr>
        <w:t>Early stage</w:t>
      </w:r>
      <w:r w:rsidR="00301149" w:rsidRPr="00B54E38">
        <w:rPr>
          <w:lang w:val="en-US"/>
        </w:rPr>
        <w:t xml:space="preserve"> of development</w:t>
      </w:r>
      <w:bookmarkEnd w:id="45"/>
    </w:p>
    <w:p w:rsidR="00164D02" w:rsidRPr="00B54E38" w:rsidRDefault="00301149" w:rsidP="007B431D">
      <w:pPr>
        <w:tabs>
          <w:tab w:val="left" w:pos="3831"/>
        </w:tabs>
        <w:spacing w:line="360" w:lineRule="auto"/>
        <w:rPr>
          <w:szCs w:val="24"/>
          <w:lang w:val="en-US"/>
        </w:rPr>
      </w:pPr>
      <w:r w:rsidRPr="00B54E38">
        <w:rPr>
          <w:szCs w:val="24"/>
          <w:lang w:val="en-US"/>
        </w:rPr>
        <w:t xml:space="preserve"> </w:t>
      </w:r>
      <w:r w:rsidR="00704602" w:rsidRPr="00B54E38">
        <w:rPr>
          <w:szCs w:val="24"/>
          <w:lang w:val="en-US"/>
        </w:rPr>
        <w:t>I rece</w:t>
      </w:r>
      <w:r w:rsidR="00AF3BC8">
        <w:rPr>
          <w:szCs w:val="24"/>
          <w:lang w:val="en-US"/>
        </w:rPr>
        <w:t>i</w:t>
      </w:r>
      <w:r w:rsidR="00704602" w:rsidRPr="00B54E38">
        <w:rPr>
          <w:szCs w:val="24"/>
          <w:lang w:val="en-US"/>
        </w:rPr>
        <w:t xml:space="preserve">ved instructions on how to install database server and its requisites used in the company, Microsoft SQL Server 2013. With dump file, </w:t>
      </w:r>
      <w:r w:rsidR="00A02C0B" w:rsidRPr="00B54E38">
        <w:rPr>
          <w:szCs w:val="24"/>
          <w:lang w:val="en-US"/>
        </w:rPr>
        <w:t xml:space="preserve">using Microsoft SQL Server Management Studio </w:t>
      </w:r>
      <w:r w:rsidR="00704602" w:rsidRPr="00B54E38">
        <w:rPr>
          <w:szCs w:val="24"/>
          <w:lang w:val="en-US"/>
        </w:rPr>
        <w:t xml:space="preserve">I restored databases </w:t>
      </w:r>
      <w:r w:rsidR="00A02C0B" w:rsidRPr="00B54E38">
        <w:rPr>
          <w:szCs w:val="24"/>
          <w:lang w:val="en-US"/>
        </w:rPr>
        <w:t xml:space="preserve">with sample data </w:t>
      </w:r>
      <w:r w:rsidR="00704602" w:rsidRPr="00B54E38">
        <w:rPr>
          <w:szCs w:val="24"/>
          <w:lang w:val="en-US"/>
        </w:rPr>
        <w:t>on my own computer</w:t>
      </w:r>
      <w:r w:rsidR="00A02C0B" w:rsidRPr="00B54E38">
        <w:rPr>
          <w:szCs w:val="24"/>
          <w:lang w:val="en-US"/>
        </w:rPr>
        <w:t>.</w:t>
      </w:r>
      <w:r w:rsidR="00063FDE" w:rsidRPr="00B54E38">
        <w:rPr>
          <w:szCs w:val="24"/>
          <w:lang w:val="en-US"/>
        </w:rPr>
        <w:t xml:space="preserve"> </w:t>
      </w:r>
      <w:r w:rsidR="0062167D" w:rsidRPr="00B54E38">
        <w:rPr>
          <w:szCs w:val="24"/>
          <w:lang w:val="en-US"/>
        </w:rPr>
        <w:t xml:space="preserve">At this point, just after brief browsing of new data, I started to notice a few cases, where the data didn't seem to make sense, looked redundant or just </w:t>
      </w:r>
      <w:r w:rsidR="0064490C" w:rsidRPr="00B54E38">
        <w:rPr>
          <w:szCs w:val="24"/>
          <w:lang w:val="en-US"/>
        </w:rPr>
        <w:t>obvious</w:t>
      </w:r>
      <w:r w:rsidR="0062167D" w:rsidRPr="00B54E38">
        <w:rPr>
          <w:szCs w:val="24"/>
          <w:lang w:val="en-US"/>
        </w:rPr>
        <w:t xml:space="preserve"> mistakes. I </w:t>
      </w:r>
      <w:r w:rsidR="005E37C4" w:rsidRPr="00B54E38">
        <w:rPr>
          <w:szCs w:val="24"/>
          <w:lang w:val="en-US"/>
        </w:rPr>
        <w:t>addressed</w:t>
      </w:r>
      <w:r w:rsidR="0062167D" w:rsidRPr="00B54E38">
        <w:rPr>
          <w:szCs w:val="24"/>
          <w:lang w:val="en-US"/>
        </w:rPr>
        <w:t xml:space="preserve"> the IT department with this issue and after further </w:t>
      </w:r>
      <w:proofErr w:type="gramStart"/>
      <w:r w:rsidR="0062167D" w:rsidRPr="00B54E38">
        <w:rPr>
          <w:szCs w:val="24"/>
          <w:lang w:val="en-US"/>
        </w:rPr>
        <w:t>inspection,</w:t>
      </w:r>
      <w:proofErr w:type="gramEnd"/>
      <w:r w:rsidR="0062167D" w:rsidRPr="00B54E38">
        <w:rPr>
          <w:szCs w:val="24"/>
          <w:lang w:val="en-US"/>
        </w:rPr>
        <w:t xml:space="preserve"> they agreed that </w:t>
      </w:r>
      <w:r w:rsidR="00604A76" w:rsidRPr="00B54E38">
        <w:rPr>
          <w:szCs w:val="24"/>
          <w:lang w:val="en-US"/>
        </w:rPr>
        <w:t>data are to some extent</w:t>
      </w:r>
      <w:r w:rsidR="0075127C" w:rsidRPr="00B54E38">
        <w:rPr>
          <w:szCs w:val="24"/>
          <w:lang w:val="en-US"/>
        </w:rPr>
        <w:t xml:space="preserve"> bad. </w:t>
      </w:r>
      <w:r w:rsidR="00164D02" w:rsidRPr="00B54E38">
        <w:rPr>
          <w:szCs w:val="24"/>
          <w:lang w:val="en-US"/>
        </w:rPr>
        <w:t xml:space="preserve">As McCallum </w:t>
      </w:r>
      <w:r w:rsidR="00B46C7D" w:rsidRPr="00B54E38">
        <w:rPr>
          <w:szCs w:val="24"/>
          <w:lang w:val="en-US"/>
        </w:rPr>
        <w:t>mentions</w:t>
      </w:r>
      <w:r w:rsidR="00164D02" w:rsidRPr="00B54E38">
        <w:rPr>
          <w:szCs w:val="24"/>
          <w:lang w:val="en-US"/>
        </w:rPr>
        <w:t xml:space="preserve">, there's no precise definition for this term. Some people interpret it as </w:t>
      </w:r>
      <w:r w:rsidR="00853DE4">
        <w:rPr>
          <w:szCs w:val="24"/>
          <w:lang w:val="en-US"/>
        </w:rPr>
        <w:t xml:space="preserve">a </w:t>
      </w:r>
      <w:r w:rsidR="00164D02" w:rsidRPr="00B54E38">
        <w:rPr>
          <w:szCs w:val="24"/>
          <w:lang w:val="en-US"/>
        </w:rPr>
        <w:t>purely technical phenomenon like missing values, or malformed records. He, however, considers it as a more contextual term and calls it in short, plain language „data that gets in the way“. (Q. Ethan McCallum, 2012). In case of mint's data, this seems like a more fitting interpretation.</w:t>
      </w:r>
      <w:r w:rsidR="0075127C" w:rsidRPr="00B54E38">
        <w:rPr>
          <w:szCs w:val="24"/>
          <w:lang w:val="en-US"/>
        </w:rPr>
        <w:t xml:space="preserve"> To name just a few examples of bad data in this case: typos, duplicates, </w:t>
      </w:r>
      <w:r w:rsidR="002A0767" w:rsidRPr="00B54E38">
        <w:rPr>
          <w:szCs w:val="24"/>
          <w:lang w:val="en-US"/>
        </w:rPr>
        <w:t xml:space="preserve">empty or nonsense values, old and redundant records, etc. </w:t>
      </w:r>
      <w:r w:rsidR="0075127C" w:rsidRPr="00B54E38">
        <w:rPr>
          <w:szCs w:val="24"/>
          <w:lang w:val="en-US"/>
        </w:rPr>
        <w:t xml:space="preserve">Reason for this to happen was that with most of the data, they didn't work at all until this point. After noticing it, </w:t>
      </w:r>
      <w:r w:rsidR="002A0767" w:rsidRPr="00B54E38">
        <w:rPr>
          <w:szCs w:val="24"/>
          <w:lang w:val="en-US"/>
        </w:rPr>
        <w:t xml:space="preserve">they were able to identify which of them </w:t>
      </w:r>
      <w:proofErr w:type="gramStart"/>
      <w:r w:rsidR="002A0767" w:rsidRPr="00B54E38">
        <w:rPr>
          <w:szCs w:val="24"/>
          <w:lang w:val="en-US"/>
        </w:rPr>
        <w:t>are, i</w:t>
      </w:r>
      <w:r w:rsidR="00604A76" w:rsidRPr="00B54E38">
        <w:rPr>
          <w:szCs w:val="24"/>
          <w:lang w:val="en-US"/>
        </w:rPr>
        <w:t>n</w:t>
      </w:r>
      <w:r w:rsidR="002A0767" w:rsidRPr="00B54E38">
        <w:rPr>
          <w:szCs w:val="24"/>
          <w:lang w:val="en-US"/>
        </w:rPr>
        <w:t xml:space="preserve">deed, wrong and </w:t>
      </w:r>
      <w:r w:rsidR="00604A76" w:rsidRPr="00B54E38">
        <w:rPr>
          <w:szCs w:val="24"/>
          <w:lang w:val="en-US"/>
        </w:rPr>
        <w:t>sorted things</w:t>
      </w:r>
      <w:proofErr w:type="gramEnd"/>
      <w:r w:rsidR="00604A76" w:rsidRPr="00B54E38">
        <w:rPr>
          <w:szCs w:val="24"/>
          <w:lang w:val="en-US"/>
        </w:rPr>
        <w:t xml:space="preserve"> out</w:t>
      </w:r>
      <w:r w:rsidR="002A0767" w:rsidRPr="00B54E38">
        <w:rPr>
          <w:szCs w:val="24"/>
          <w:lang w:val="en-US"/>
        </w:rPr>
        <w:t>. Furthermore, they discovered</w:t>
      </w:r>
      <w:r w:rsidR="00D1079C" w:rsidRPr="00B54E38">
        <w:rPr>
          <w:szCs w:val="24"/>
          <w:lang w:val="en-US"/>
        </w:rPr>
        <w:t xml:space="preserve"> and fixed</w:t>
      </w:r>
      <w:r w:rsidR="002A0767" w:rsidRPr="00B54E38">
        <w:rPr>
          <w:szCs w:val="24"/>
          <w:lang w:val="en-US"/>
        </w:rPr>
        <w:t xml:space="preserve"> one </w:t>
      </w:r>
      <w:r w:rsidR="00241C0E" w:rsidRPr="00B54E38">
        <w:rPr>
          <w:szCs w:val="24"/>
          <w:lang w:val="en-US"/>
        </w:rPr>
        <w:t>minor bug in import script</w:t>
      </w:r>
      <w:r w:rsidR="00604A76" w:rsidRPr="00B54E38">
        <w:rPr>
          <w:szCs w:val="24"/>
          <w:lang w:val="en-US"/>
        </w:rPr>
        <w:t xml:space="preserve"> which kept producing some of the bad data before</w:t>
      </w:r>
      <w:r w:rsidR="00241C0E" w:rsidRPr="00B54E38">
        <w:rPr>
          <w:szCs w:val="24"/>
          <w:lang w:val="en-US"/>
        </w:rPr>
        <w:t xml:space="preserve">. </w:t>
      </w:r>
    </w:p>
    <w:p w:rsidR="00A77437" w:rsidRPr="00B54E38" w:rsidRDefault="00853DE4" w:rsidP="007B431D">
      <w:pPr>
        <w:spacing w:line="360" w:lineRule="auto"/>
        <w:rPr>
          <w:szCs w:val="24"/>
          <w:lang w:val="en-US"/>
        </w:rPr>
      </w:pPr>
      <w:r>
        <w:rPr>
          <w:szCs w:val="24"/>
          <w:lang w:val="en-US"/>
        </w:rPr>
        <w:t>The f</w:t>
      </w:r>
      <w:r w:rsidR="0062167D" w:rsidRPr="00B54E38">
        <w:rPr>
          <w:szCs w:val="24"/>
          <w:lang w:val="en-US"/>
        </w:rPr>
        <w:t xml:space="preserve">irst necessary step was to implement a feature which would somehow enable to archive </w:t>
      </w:r>
      <w:r w:rsidR="0063687D" w:rsidRPr="00B54E38">
        <w:rPr>
          <w:szCs w:val="24"/>
          <w:lang w:val="en-US"/>
        </w:rPr>
        <w:t xml:space="preserve">planned </w:t>
      </w:r>
      <w:r w:rsidR="0062167D" w:rsidRPr="00B54E38">
        <w:rPr>
          <w:szCs w:val="24"/>
          <w:lang w:val="en-US"/>
        </w:rPr>
        <w:t xml:space="preserve">dates of completion on their first time of scheduling. If this information is stored, after </w:t>
      </w:r>
      <w:r>
        <w:rPr>
          <w:szCs w:val="24"/>
          <w:lang w:val="en-US"/>
        </w:rPr>
        <w:t xml:space="preserve">a </w:t>
      </w:r>
      <w:r w:rsidR="0062167D" w:rsidRPr="00B54E38">
        <w:rPr>
          <w:szCs w:val="24"/>
          <w:lang w:val="en-US"/>
        </w:rPr>
        <w:t xml:space="preserve">change of plan, operations that appear in both plans can </w:t>
      </w:r>
      <w:r w:rsidR="00FA11C7" w:rsidRPr="00B54E38">
        <w:rPr>
          <w:szCs w:val="24"/>
          <w:lang w:val="en-US"/>
        </w:rPr>
        <w:t xml:space="preserve">potentially </w:t>
      </w:r>
      <w:r w:rsidR="0062167D" w:rsidRPr="00B54E38">
        <w:rPr>
          <w:szCs w:val="24"/>
          <w:lang w:val="en-US"/>
        </w:rPr>
        <w:t>be identified as rescheduled and basically already in at least certain kind of delay.</w:t>
      </w:r>
      <w:r w:rsidR="00C27762" w:rsidRPr="00B54E38">
        <w:rPr>
          <w:szCs w:val="24"/>
          <w:lang w:val="en-US"/>
        </w:rPr>
        <w:t xml:space="preserve"> </w:t>
      </w:r>
      <w:r w:rsidR="00CD7D5D" w:rsidRPr="00B54E38">
        <w:rPr>
          <w:szCs w:val="24"/>
          <w:lang w:val="en-US"/>
        </w:rPr>
        <w:t>In accordance with</w:t>
      </w:r>
      <w:r w:rsidR="00C27762" w:rsidRPr="00B54E38">
        <w:rPr>
          <w:szCs w:val="24"/>
          <w:lang w:val="en-US"/>
        </w:rPr>
        <w:t xml:space="preserve"> this and </w:t>
      </w:r>
      <w:r w:rsidR="00C27762" w:rsidRPr="00B54E38">
        <w:rPr>
          <w:szCs w:val="24"/>
          <w:lang w:val="en-US"/>
        </w:rPr>
        <w:lastRenderedPageBreak/>
        <w:t>other objectives, two new tables were created in the database.</w:t>
      </w:r>
      <w:r w:rsidR="00A77437" w:rsidRPr="00B54E38">
        <w:rPr>
          <w:szCs w:val="24"/>
          <w:lang w:val="en-US"/>
        </w:rPr>
        <w:t xml:space="preserve"> </w:t>
      </w:r>
      <w:r w:rsidR="001F025E" w:rsidRPr="00B54E38">
        <w:rPr>
          <w:szCs w:val="24"/>
          <w:lang w:val="en-US"/>
        </w:rPr>
        <w:t xml:space="preserve">In </w:t>
      </w:r>
      <w:r w:rsidR="001F025E" w:rsidRPr="00B54E38">
        <w:rPr>
          <w:color w:val="FF0000"/>
          <w:szCs w:val="24"/>
          <w:u w:val="single"/>
          <w:lang w:val="en-US"/>
        </w:rPr>
        <w:t>figure XX</w:t>
      </w:r>
      <w:r w:rsidR="001F025E" w:rsidRPr="00B54E38">
        <w:rPr>
          <w:szCs w:val="24"/>
          <w:lang w:val="en-US"/>
        </w:rPr>
        <w:t xml:space="preserve"> you can see</w:t>
      </w:r>
      <w:r w:rsidR="00A77437" w:rsidRPr="00B54E38">
        <w:rPr>
          <w:szCs w:val="24"/>
          <w:lang w:val="en-US"/>
        </w:rPr>
        <w:t xml:space="preserve"> current Entity-Relationship diag</w:t>
      </w:r>
      <w:r w:rsidR="00763E1E" w:rsidRPr="00B54E38">
        <w:rPr>
          <w:szCs w:val="24"/>
          <w:lang w:val="en-US"/>
        </w:rPr>
        <w:t>ram rid of tables and columns irrelevant for this application</w:t>
      </w:r>
      <w:r w:rsidR="00C560A5" w:rsidRPr="00B54E38">
        <w:rPr>
          <w:szCs w:val="24"/>
          <w:lang w:val="en-US"/>
        </w:rPr>
        <w:t xml:space="preserve">. </w:t>
      </w:r>
    </w:p>
    <w:p w:rsidR="009060CB" w:rsidRPr="00B54E38" w:rsidRDefault="00200B52" w:rsidP="007B431D">
      <w:pPr>
        <w:keepNext/>
        <w:spacing w:line="360" w:lineRule="auto"/>
        <w:rPr>
          <w:lang w:val="en-US"/>
        </w:rPr>
      </w:pPr>
      <w:r w:rsidRPr="00B54E38">
        <w:rPr>
          <w:noProof/>
          <w:lang w:val="sk-SK" w:eastAsia="sk-SK"/>
        </w:rPr>
        <w:drawing>
          <wp:inline distT="0" distB="0" distL="0" distR="0">
            <wp:extent cx="5933924" cy="5699051"/>
            <wp:effectExtent l="19050" t="0" r="0" b="0"/>
            <wp:docPr id="15" name="Picture 14"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38" cstate="print"/>
                    <a:stretch>
                      <a:fillRect/>
                    </a:stretch>
                  </pic:blipFill>
                  <pic:spPr>
                    <a:xfrm>
                      <a:off x="0" y="0"/>
                      <a:ext cx="5937590" cy="5702572"/>
                    </a:xfrm>
                    <a:prstGeom prst="rect">
                      <a:avLst/>
                    </a:prstGeom>
                  </pic:spPr>
                </pic:pic>
              </a:graphicData>
            </a:graphic>
          </wp:inline>
        </w:drawing>
      </w:r>
    </w:p>
    <w:p w:rsidR="0062167D" w:rsidRPr="00B54E38" w:rsidRDefault="009060CB" w:rsidP="007B431D">
      <w:pPr>
        <w:spacing w:line="360" w:lineRule="auto"/>
        <w:rPr>
          <w:i/>
          <w:szCs w:val="24"/>
          <w:lang w:val="en-US"/>
        </w:rPr>
      </w:pPr>
      <w:r w:rsidRPr="00B54E38">
        <w:rPr>
          <w:i/>
          <w:szCs w:val="24"/>
          <w:lang w:val="en-US"/>
        </w:rPr>
        <w:t>(Author)</w:t>
      </w:r>
    </w:p>
    <w:p w:rsidR="00200B52" w:rsidRPr="00B54E38" w:rsidRDefault="001F025E" w:rsidP="007B431D">
      <w:pPr>
        <w:spacing w:line="360" w:lineRule="auto"/>
        <w:rPr>
          <w:szCs w:val="24"/>
          <w:lang w:val="en-US"/>
        </w:rPr>
      </w:pPr>
      <w:r w:rsidRPr="00B54E38">
        <w:rPr>
          <w:szCs w:val="24"/>
          <w:lang w:val="en-US"/>
        </w:rPr>
        <w:t xml:space="preserve">As you can see, </w:t>
      </w:r>
      <w:r w:rsidR="00853DE4">
        <w:rPr>
          <w:szCs w:val="24"/>
          <w:lang w:val="en-US"/>
        </w:rPr>
        <w:t xml:space="preserve">the </w:t>
      </w:r>
      <w:r w:rsidRPr="00B54E38">
        <w:rPr>
          <w:szCs w:val="24"/>
          <w:lang w:val="en-US"/>
        </w:rPr>
        <w:t xml:space="preserve">application creates in the past missing bridge between </w:t>
      </w:r>
      <w:r w:rsidR="00200B52" w:rsidRPr="00B54E38">
        <w:rPr>
          <w:szCs w:val="24"/>
          <w:lang w:val="en-US"/>
        </w:rPr>
        <w:t>AHP</w:t>
      </w:r>
      <w:r w:rsidRPr="00B54E38">
        <w:rPr>
          <w:szCs w:val="24"/>
          <w:lang w:val="en-US"/>
        </w:rPr>
        <w:t xml:space="preserve"> and MAX</w:t>
      </w:r>
      <w:r w:rsidR="00B536A3" w:rsidRPr="00B54E38">
        <w:rPr>
          <w:szCs w:val="24"/>
          <w:lang w:val="en-US"/>
        </w:rPr>
        <w:t xml:space="preserve">. On the AHP side, IT department </w:t>
      </w:r>
      <w:r w:rsidR="00200B52" w:rsidRPr="00B54E38">
        <w:rPr>
          <w:szCs w:val="24"/>
          <w:lang w:val="en-US"/>
        </w:rPr>
        <w:t>programmed</w:t>
      </w:r>
      <w:r w:rsidR="00B536A3" w:rsidRPr="00B54E38">
        <w:rPr>
          <w:szCs w:val="24"/>
          <w:lang w:val="en-US"/>
        </w:rPr>
        <w:t xml:space="preserve"> an SQL table-valued </w:t>
      </w:r>
      <w:r w:rsidR="00643D02" w:rsidRPr="00B54E38">
        <w:rPr>
          <w:szCs w:val="24"/>
          <w:lang w:val="en-US"/>
        </w:rPr>
        <w:t>function</w:t>
      </w:r>
      <w:r w:rsidR="00B536A3" w:rsidRPr="00B54E38">
        <w:rPr>
          <w:szCs w:val="24"/>
          <w:lang w:val="en-US"/>
        </w:rPr>
        <w:t xml:space="preserve"> which takes into account plan, holidays and shift times</w:t>
      </w:r>
      <w:r w:rsidR="005132DC" w:rsidRPr="00B54E38">
        <w:rPr>
          <w:szCs w:val="24"/>
          <w:lang w:val="en-US"/>
        </w:rPr>
        <w:t xml:space="preserve"> </w:t>
      </w:r>
      <w:r w:rsidR="00B536A3" w:rsidRPr="00B54E38">
        <w:rPr>
          <w:szCs w:val="24"/>
          <w:lang w:val="en-US"/>
        </w:rPr>
        <w:t xml:space="preserve">and returns </w:t>
      </w:r>
      <w:r w:rsidR="005132DC" w:rsidRPr="00B54E38">
        <w:rPr>
          <w:szCs w:val="24"/>
          <w:lang w:val="en-US"/>
        </w:rPr>
        <w:t xml:space="preserve">a </w:t>
      </w:r>
      <w:r w:rsidR="001B6E55" w:rsidRPr="00B54E38">
        <w:rPr>
          <w:szCs w:val="24"/>
          <w:lang w:val="en-US"/>
        </w:rPr>
        <w:t>result</w:t>
      </w:r>
      <w:r w:rsidR="005132DC" w:rsidRPr="00B54E38">
        <w:rPr>
          <w:szCs w:val="24"/>
          <w:lang w:val="en-US"/>
        </w:rPr>
        <w:t xml:space="preserve"> with listed columns (see </w:t>
      </w:r>
      <w:proofErr w:type="spellStart"/>
      <w:r w:rsidR="005132DC" w:rsidRPr="00B54E38">
        <w:rPr>
          <w:szCs w:val="24"/>
          <w:lang w:val="en-US"/>
        </w:rPr>
        <w:t>ResultSet</w:t>
      </w:r>
      <w:proofErr w:type="spellEnd"/>
      <w:r w:rsidR="005132DC" w:rsidRPr="00B54E38">
        <w:rPr>
          <w:szCs w:val="24"/>
          <w:lang w:val="en-US"/>
        </w:rPr>
        <w:t xml:space="preserve">). </w:t>
      </w:r>
      <w:r w:rsidR="00DA78EC" w:rsidRPr="00B54E38">
        <w:rPr>
          <w:szCs w:val="24"/>
          <w:lang w:val="en-US"/>
        </w:rPr>
        <w:t xml:space="preserve">This function splits the plans </w:t>
      </w:r>
      <w:r w:rsidR="00853DE4">
        <w:rPr>
          <w:szCs w:val="24"/>
          <w:lang w:val="en-US"/>
        </w:rPr>
        <w:t>in</w:t>
      </w:r>
      <w:r w:rsidR="00DA78EC" w:rsidRPr="00B54E38">
        <w:rPr>
          <w:szCs w:val="24"/>
          <w:lang w:val="en-US"/>
        </w:rPr>
        <w:t xml:space="preserve">to operations and further splits them to days. On the other </w:t>
      </w:r>
      <w:r w:rsidR="001B6E55" w:rsidRPr="00B54E38">
        <w:rPr>
          <w:szCs w:val="24"/>
          <w:lang w:val="en-US"/>
        </w:rPr>
        <w:t>side</w:t>
      </w:r>
      <w:r w:rsidR="00DA78EC" w:rsidRPr="00B54E38">
        <w:rPr>
          <w:szCs w:val="24"/>
          <w:lang w:val="en-US"/>
        </w:rPr>
        <w:t>, MAX</w:t>
      </w:r>
      <w:r w:rsidR="00FD5A09" w:rsidRPr="00B54E38">
        <w:rPr>
          <w:szCs w:val="24"/>
          <w:lang w:val="en-US"/>
        </w:rPr>
        <w:t xml:space="preserve"> provides details about each operation </w:t>
      </w:r>
      <w:r w:rsidR="00DA78EC" w:rsidRPr="00B54E38">
        <w:rPr>
          <w:szCs w:val="24"/>
          <w:lang w:val="en-US"/>
        </w:rPr>
        <w:t>such as description of the final product, work</w:t>
      </w:r>
      <w:r w:rsidR="00643D02">
        <w:rPr>
          <w:szCs w:val="24"/>
          <w:lang w:val="en-US"/>
        </w:rPr>
        <w:t xml:space="preserve"> </w:t>
      </w:r>
      <w:r w:rsidR="00DA78EC" w:rsidRPr="00B54E38">
        <w:rPr>
          <w:szCs w:val="24"/>
          <w:lang w:val="en-US"/>
        </w:rPr>
        <w:t xml:space="preserve">center where the operation is taking place </w:t>
      </w:r>
      <w:r w:rsidR="00AD0DBC" w:rsidRPr="00B54E38">
        <w:rPr>
          <w:szCs w:val="24"/>
          <w:lang w:val="en-US"/>
        </w:rPr>
        <w:t>or quantity already manufactured.</w:t>
      </w:r>
    </w:p>
    <w:p w:rsidR="00A919BB" w:rsidRPr="00B54E38" w:rsidRDefault="00A919BB" w:rsidP="007B431D">
      <w:pPr>
        <w:pStyle w:val="Heading3"/>
        <w:spacing w:line="360" w:lineRule="auto"/>
        <w:rPr>
          <w:lang w:val="en-US"/>
        </w:rPr>
      </w:pPr>
      <w:bookmarkStart w:id="46" w:name="_Toc517732621"/>
      <w:r w:rsidRPr="00B54E38">
        <w:rPr>
          <w:lang w:val="en-US"/>
        </w:rPr>
        <w:lastRenderedPageBreak/>
        <w:t>Programming stage</w:t>
      </w:r>
      <w:bookmarkEnd w:id="46"/>
    </w:p>
    <w:p w:rsidR="00791297" w:rsidRPr="00B54E38" w:rsidRDefault="00BC55D5" w:rsidP="007B431D">
      <w:pPr>
        <w:spacing w:line="360" w:lineRule="auto"/>
        <w:rPr>
          <w:szCs w:val="24"/>
          <w:lang w:val="en-US"/>
        </w:rPr>
      </w:pPr>
      <w:r w:rsidRPr="00B54E38">
        <w:rPr>
          <w:szCs w:val="24"/>
          <w:lang w:val="en-US"/>
        </w:rPr>
        <w:t>When the databases were ready, the mai</w:t>
      </w:r>
      <w:r w:rsidR="00C93B6C" w:rsidRPr="00B54E38">
        <w:rPr>
          <w:szCs w:val="24"/>
          <w:lang w:val="en-US"/>
        </w:rPr>
        <w:t xml:space="preserve">n part of development followed. The first logical step was </w:t>
      </w:r>
      <w:r w:rsidR="006D64E6" w:rsidRPr="00B54E38">
        <w:rPr>
          <w:szCs w:val="24"/>
          <w:lang w:val="en-US"/>
        </w:rPr>
        <w:t>to write SQL statements for earlier mentioned data archiving.</w:t>
      </w:r>
      <w:r w:rsidR="00DE23BD" w:rsidRPr="00B54E38">
        <w:rPr>
          <w:szCs w:val="24"/>
          <w:lang w:val="en-US"/>
        </w:rPr>
        <w:t xml:space="preserve"> In </w:t>
      </w:r>
      <w:r w:rsidR="00DE23BD" w:rsidRPr="00B54E38">
        <w:rPr>
          <w:color w:val="FF0000"/>
          <w:szCs w:val="24"/>
          <w:u w:val="single"/>
          <w:lang w:val="en-US"/>
        </w:rPr>
        <w:t>figure XX</w:t>
      </w:r>
      <w:r w:rsidR="00DE23BD" w:rsidRPr="00B54E38">
        <w:rPr>
          <w:szCs w:val="24"/>
          <w:lang w:val="en-US"/>
        </w:rPr>
        <w:t xml:space="preserve"> is depicted activity diagram of this process.</w:t>
      </w:r>
      <w:r w:rsidR="0031036E" w:rsidRPr="00B54E38">
        <w:rPr>
          <w:szCs w:val="24"/>
          <w:lang w:val="en-US"/>
        </w:rPr>
        <w:t xml:space="preserve"> After </w:t>
      </w:r>
      <w:r w:rsidR="00643D02" w:rsidRPr="00B54E38">
        <w:rPr>
          <w:szCs w:val="24"/>
          <w:lang w:val="en-US"/>
        </w:rPr>
        <w:t>establishing</w:t>
      </w:r>
      <w:r w:rsidR="0031036E" w:rsidRPr="00B54E38">
        <w:rPr>
          <w:szCs w:val="24"/>
          <w:lang w:val="en-US"/>
        </w:rPr>
        <w:t xml:space="preserve"> </w:t>
      </w:r>
      <w:r w:rsidR="00853DE4">
        <w:rPr>
          <w:szCs w:val="24"/>
          <w:lang w:val="en-US"/>
        </w:rPr>
        <w:t xml:space="preserve">a </w:t>
      </w:r>
      <w:r w:rsidR="0031036E" w:rsidRPr="00B54E38">
        <w:rPr>
          <w:szCs w:val="24"/>
          <w:lang w:val="en-US"/>
        </w:rPr>
        <w:t>connection,</w:t>
      </w:r>
      <w:r w:rsidR="00853DE4">
        <w:rPr>
          <w:szCs w:val="24"/>
          <w:lang w:val="en-US"/>
        </w:rPr>
        <w:t xml:space="preserve"> the</w:t>
      </w:r>
      <w:r w:rsidR="0031036E" w:rsidRPr="00B54E38">
        <w:rPr>
          <w:szCs w:val="24"/>
          <w:lang w:val="en-US"/>
        </w:rPr>
        <w:t xml:space="preserve"> application queries for the whole plan from AHP. This result is compared with</w:t>
      </w:r>
      <w:r w:rsidR="0074244B" w:rsidRPr="00B54E38">
        <w:rPr>
          <w:szCs w:val="24"/>
          <w:lang w:val="en-US"/>
        </w:rPr>
        <w:t xml:space="preserve"> the</w:t>
      </w:r>
      <w:r w:rsidR="0031036E" w:rsidRPr="00B54E38">
        <w:rPr>
          <w:szCs w:val="24"/>
          <w:lang w:val="en-US"/>
        </w:rPr>
        <w:t xml:space="preserve"> current database of the application and one of three cases happens for every operation</w:t>
      </w:r>
      <w:r w:rsidR="00F6017A" w:rsidRPr="00B54E38">
        <w:rPr>
          <w:szCs w:val="24"/>
          <w:lang w:val="en-US"/>
        </w:rPr>
        <w:t>:</w:t>
      </w:r>
    </w:p>
    <w:p w:rsidR="0031036E" w:rsidRPr="00B54E38" w:rsidRDefault="0031036E" w:rsidP="007B431D">
      <w:pPr>
        <w:pStyle w:val="ListParagraph"/>
        <w:numPr>
          <w:ilvl w:val="0"/>
          <w:numId w:val="7"/>
        </w:numPr>
        <w:spacing w:line="360" w:lineRule="auto"/>
        <w:rPr>
          <w:szCs w:val="24"/>
          <w:lang w:val="en-US"/>
        </w:rPr>
      </w:pPr>
      <w:r w:rsidRPr="00B54E38">
        <w:rPr>
          <w:szCs w:val="24"/>
          <w:lang w:val="en-US"/>
        </w:rPr>
        <w:t>if</w:t>
      </w:r>
      <w:r w:rsidR="003421E6">
        <w:rPr>
          <w:szCs w:val="24"/>
          <w:lang w:val="en-US"/>
        </w:rPr>
        <w:t xml:space="preserve"> </w:t>
      </w:r>
      <w:r w:rsidRPr="00B54E38">
        <w:rPr>
          <w:szCs w:val="24"/>
          <w:lang w:val="en-US"/>
        </w:rPr>
        <w:t>operation is new, it's simply inserted in its current state into the application database</w:t>
      </w:r>
    </w:p>
    <w:p w:rsidR="0031036E" w:rsidRPr="00B54E38" w:rsidRDefault="0031036E" w:rsidP="007B431D">
      <w:pPr>
        <w:pStyle w:val="ListParagraph"/>
        <w:numPr>
          <w:ilvl w:val="0"/>
          <w:numId w:val="7"/>
        </w:numPr>
        <w:spacing w:line="360" w:lineRule="auto"/>
        <w:rPr>
          <w:szCs w:val="24"/>
          <w:lang w:val="en-US"/>
        </w:rPr>
      </w:pPr>
      <w:r w:rsidRPr="00B54E38">
        <w:rPr>
          <w:szCs w:val="24"/>
          <w:lang w:val="en-US"/>
        </w:rPr>
        <w:t>if</w:t>
      </w:r>
      <w:r w:rsidR="003421E6">
        <w:rPr>
          <w:szCs w:val="24"/>
          <w:lang w:val="en-US"/>
        </w:rPr>
        <w:t xml:space="preserve"> </w:t>
      </w:r>
      <w:r w:rsidRPr="00B54E38">
        <w:rPr>
          <w:szCs w:val="24"/>
          <w:lang w:val="en-US"/>
        </w:rPr>
        <w:t>operation al</w:t>
      </w:r>
      <w:r w:rsidR="00F6017A" w:rsidRPr="00B54E38">
        <w:rPr>
          <w:szCs w:val="24"/>
          <w:lang w:val="en-US"/>
        </w:rPr>
        <w:t xml:space="preserve">ready exists in both databases and its scheduled end has changed, this new date is updated in the </w:t>
      </w:r>
      <w:proofErr w:type="spellStart"/>
      <w:r w:rsidR="00F6017A" w:rsidRPr="00B54E38">
        <w:rPr>
          <w:szCs w:val="24"/>
          <w:lang w:val="en-US"/>
        </w:rPr>
        <w:t>endLatest</w:t>
      </w:r>
      <w:proofErr w:type="spellEnd"/>
      <w:r w:rsidR="00F6017A" w:rsidRPr="00B54E38">
        <w:rPr>
          <w:szCs w:val="24"/>
          <w:lang w:val="en-US"/>
        </w:rPr>
        <w:t xml:space="preserve"> column, while </w:t>
      </w:r>
      <w:proofErr w:type="spellStart"/>
      <w:r w:rsidR="00F6017A" w:rsidRPr="00B54E38">
        <w:rPr>
          <w:szCs w:val="24"/>
          <w:lang w:val="en-US"/>
        </w:rPr>
        <w:t>endOriginal</w:t>
      </w:r>
      <w:proofErr w:type="spellEnd"/>
      <w:r w:rsidR="00F6017A" w:rsidRPr="00B54E38">
        <w:rPr>
          <w:szCs w:val="24"/>
          <w:lang w:val="en-US"/>
        </w:rPr>
        <w:t xml:space="preserve"> remains the same</w:t>
      </w:r>
    </w:p>
    <w:p w:rsidR="00F6017A" w:rsidRPr="00B54E38" w:rsidRDefault="00F6017A" w:rsidP="007B431D">
      <w:pPr>
        <w:pStyle w:val="ListParagraph"/>
        <w:numPr>
          <w:ilvl w:val="0"/>
          <w:numId w:val="7"/>
        </w:numPr>
        <w:spacing w:line="360" w:lineRule="auto"/>
        <w:rPr>
          <w:szCs w:val="24"/>
          <w:lang w:val="en-US"/>
        </w:rPr>
      </w:pPr>
      <w:r w:rsidRPr="00B54E38">
        <w:rPr>
          <w:szCs w:val="24"/>
          <w:lang w:val="en-US"/>
        </w:rPr>
        <w:t>operation's end date hasn't changed therefore nothing happens</w:t>
      </w:r>
    </w:p>
    <w:p w:rsidR="009060CB" w:rsidRPr="00B54E38" w:rsidRDefault="00254A50" w:rsidP="007B431D">
      <w:pPr>
        <w:keepNext/>
        <w:spacing w:line="360" w:lineRule="auto"/>
        <w:rPr>
          <w:lang w:val="en-US"/>
        </w:rPr>
      </w:pPr>
      <w:r w:rsidRPr="00B54E38">
        <w:rPr>
          <w:noProof/>
          <w:szCs w:val="24"/>
          <w:lang w:val="sk-SK" w:eastAsia="sk-SK"/>
        </w:rPr>
        <w:drawing>
          <wp:inline distT="0" distB="0" distL="0" distR="0">
            <wp:extent cx="5759450" cy="2758440"/>
            <wp:effectExtent l="19050" t="0" r="0" b="0"/>
            <wp:docPr id="22" name="Picture 21" descr="start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Backend.png"/>
                    <pic:cNvPicPr/>
                  </pic:nvPicPr>
                  <pic:blipFill>
                    <a:blip r:embed="rId39" cstate="print"/>
                    <a:stretch>
                      <a:fillRect/>
                    </a:stretch>
                  </pic:blipFill>
                  <pic:spPr>
                    <a:xfrm>
                      <a:off x="0" y="0"/>
                      <a:ext cx="5759450" cy="2758440"/>
                    </a:xfrm>
                    <a:prstGeom prst="rect">
                      <a:avLst/>
                    </a:prstGeom>
                  </pic:spPr>
                </pic:pic>
              </a:graphicData>
            </a:graphic>
          </wp:inline>
        </w:drawing>
      </w:r>
    </w:p>
    <w:p w:rsidR="00BC55D5" w:rsidRPr="00B54E38" w:rsidRDefault="009060CB" w:rsidP="007B431D">
      <w:pPr>
        <w:spacing w:line="360" w:lineRule="auto"/>
        <w:rPr>
          <w:i/>
          <w:szCs w:val="24"/>
          <w:lang w:val="en-US"/>
        </w:rPr>
      </w:pPr>
      <w:r w:rsidRPr="00B54E38">
        <w:rPr>
          <w:i/>
          <w:szCs w:val="24"/>
          <w:lang w:val="en-US"/>
        </w:rPr>
        <w:t>(Author)</w:t>
      </w:r>
    </w:p>
    <w:p w:rsidR="00A10D30" w:rsidRPr="00B54E38" w:rsidRDefault="006B5715" w:rsidP="007B431D">
      <w:pPr>
        <w:spacing w:line="360" w:lineRule="auto"/>
        <w:rPr>
          <w:szCs w:val="24"/>
          <w:lang w:val="en-US"/>
        </w:rPr>
      </w:pPr>
      <w:r w:rsidRPr="00B54E38">
        <w:rPr>
          <w:szCs w:val="24"/>
          <w:lang w:val="en-US"/>
        </w:rPr>
        <w:t xml:space="preserve">With this purely backend mechanic in place, it was time to start building Graphical User Interface (GUI) </w:t>
      </w:r>
      <w:r w:rsidR="00447337" w:rsidRPr="00B54E38">
        <w:rPr>
          <w:szCs w:val="24"/>
          <w:lang w:val="en-US"/>
        </w:rPr>
        <w:t xml:space="preserve">and </w:t>
      </w:r>
      <w:r w:rsidR="00F93143" w:rsidRPr="00B54E38">
        <w:rPr>
          <w:szCs w:val="24"/>
          <w:lang w:val="en-US"/>
        </w:rPr>
        <w:t xml:space="preserve">related backend. With regard to my capabilities, the fact that I </w:t>
      </w:r>
      <w:r w:rsidR="005108AD" w:rsidRPr="00B54E38">
        <w:rPr>
          <w:szCs w:val="24"/>
          <w:lang w:val="en-US"/>
        </w:rPr>
        <w:t>was to</w:t>
      </w:r>
      <w:r w:rsidR="00F93143" w:rsidRPr="00B54E38">
        <w:rPr>
          <w:szCs w:val="24"/>
          <w:lang w:val="en-US"/>
        </w:rPr>
        <w:t xml:space="preserve"> be the sole programmer and low aesthetic requirements, I used Swing framework</w:t>
      </w:r>
      <w:r w:rsidR="008A3B18" w:rsidRPr="00B54E38">
        <w:rPr>
          <w:szCs w:val="24"/>
          <w:lang w:val="en-US"/>
        </w:rPr>
        <w:t xml:space="preserve"> with couple of open-source libraries to improve </w:t>
      </w:r>
      <w:r w:rsidR="005108AD" w:rsidRPr="00B54E38">
        <w:rPr>
          <w:szCs w:val="24"/>
          <w:lang w:val="en-US"/>
        </w:rPr>
        <w:t xml:space="preserve">clarity, </w:t>
      </w:r>
      <w:r w:rsidR="008A3B18" w:rsidRPr="00B54E38">
        <w:rPr>
          <w:szCs w:val="24"/>
          <w:lang w:val="en-US"/>
        </w:rPr>
        <w:t>controllability</w:t>
      </w:r>
      <w:r w:rsidR="005108AD" w:rsidRPr="00B54E38">
        <w:rPr>
          <w:szCs w:val="24"/>
          <w:lang w:val="en-US"/>
        </w:rPr>
        <w:t xml:space="preserve"> and looks</w:t>
      </w:r>
      <w:r w:rsidR="008A3B18" w:rsidRPr="00B54E38">
        <w:rPr>
          <w:szCs w:val="24"/>
          <w:lang w:val="en-US"/>
        </w:rPr>
        <w:t xml:space="preserve">. </w:t>
      </w:r>
      <w:r w:rsidR="00E70609" w:rsidRPr="00B54E38">
        <w:rPr>
          <w:szCs w:val="24"/>
          <w:lang w:val="en-US"/>
        </w:rPr>
        <w:t>For easier debugging especially remotely in lat</w:t>
      </w:r>
      <w:r w:rsidR="00203C97" w:rsidRPr="00B54E38">
        <w:rPr>
          <w:szCs w:val="24"/>
          <w:lang w:val="en-US"/>
        </w:rPr>
        <w:t>t</w:t>
      </w:r>
      <w:r w:rsidR="00E70609" w:rsidRPr="00B54E38">
        <w:rPr>
          <w:szCs w:val="24"/>
          <w:lang w:val="en-US"/>
        </w:rPr>
        <w:t xml:space="preserve">er stages of development, logging is practically a necessity. I used popular log4j's more modern successor, </w:t>
      </w:r>
      <w:proofErr w:type="spellStart"/>
      <w:r w:rsidR="00E70609" w:rsidRPr="00B54E38">
        <w:rPr>
          <w:szCs w:val="24"/>
          <w:lang w:val="en-US"/>
        </w:rPr>
        <w:t>Logback</w:t>
      </w:r>
      <w:proofErr w:type="spellEnd"/>
      <w:r w:rsidR="00E70609" w:rsidRPr="00B54E38">
        <w:rPr>
          <w:szCs w:val="24"/>
          <w:lang w:val="en-US"/>
        </w:rPr>
        <w:t xml:space="preserve"> framework.</w:t>
      </w:r>
      <w:r w:rsidR="00E37500" w:rsidRPr="00B54E38">
        <w:rPr>
          <w:szCs w:val="24"/>
          <w:lang w:val="en-US"/>
        </w:rPr>
        <w:t xml:space="preserve"> </w:t>
      </w:r>
      <w:r w:rsidR="00A11998" w:rsidRPr="00B54E38">
        <w:rPr>
          <w:szCs w:val="24"/>
          <w:lang w:val="en-US"/>
        </w:rPr>
        <w:t>W</w:t>
      </w:r>
      <w:r w:rsidR="003421E6">
        <w:rPr>
          <w:szCs w:val="24"/>
          <w:lang w:val="en-US"/>
        </w:rPr>
        <w:t>hen building a</w:t>
      </w:r>
      <w:r w:rsidR="002560B9" w:rsidRPr="00B54E38">
        <w:rPr>
          <w:szCs w:val="24"/>
          <w:lang w:val="en-US"/>
        </w:rPr>
        <w:t xml:space="preserve"> UI, I had to keep in mind multi-threading and keep any time-consuming operations such as SQL queries </w:t>
      </w:r>
      <w:r w:rsidR="00A61FAF" w:rsidRPr="00B54E38">
        <w:rPr>
          <w:szCs w:val="24"/>
          <w:lang w:val="en-US"/>
        </w:rPr>
        <w:t xml:space="preserve">in separate </w:t>
      </w:r>
      <w:proofErr w:type="spellStart"/>
      <w:r w:rsidR="00A61FAF" w:rsidRPr="00B54E38">
        <w:rPr>
          <w:szCs w:val="24"/>
          <w:lang w:val="en-US"/>
        </w:rPr>
        <w:t>SwingWorker</w:t>
      </w:r>
      <w:proofErr w:type="spellEnd"/>
      <w:r w:rsidR="00A61FAF" w:rsidRPr="00B54E38">
        <w:rPr>
          <w:szCs w:val="24"/>
          <w:lang w:val="en-US"/>
        </w:rPr>
        <w:t xml:space="preserve"> threads. Another important aspect while working with the database was data redundancy. In order to </w:t>
      </w:r>
      <w:r w:rsidR="00643D02" w:rsidRPr="00B54E38">
        <w:rPr>
          <w:szCs w:val="24"/>
          <w:lang w:val="en-US"/>
        </w:rPr>
        <w:t>minimize</w:t>
      </w:r>
      <w:r w:rsidR="00A61FAF" w:rsidRPr="00B54E38">
        <w:rPr>
          <w:szCs w:val="24"/>
          <w:lang w:val="en-US"/>
        </w:rPr>
        <w:t xml:space="preserve"> it, SQL queries consisted of relatively many JOIN statements (see ap</w:t>
      </w:r>
      <w:r w:rsidR="00AF3BC8">
        <w:rPr>
          <w:szCs w:val="24"/>
          <w:lang w:val="en-US"/>
        </w:rPr>
        <w:t>p</w:t>
      </w:r>
      <w:r w:rsidR="00A61FAF" w:rsidRPr="00B54E38">
        <w:rPr>
          <w:szCs w:val="24"/>
          <w:lang w:val="en-US"/>
        </w:rPr>
        <w:t xml:space="preserve">endix 1). </w:t>
      </w:r>
      <w:r w:rsidR="00DF5686" w:rsidRPr="00B54E38">
        <w:rPr>
          <w:szCs w:val="24"/>
          <w:lang w:val="en-US"/>
        </w:rPr>
        <w:t>Initially, I only cooperated with the</w:t>
      </w:r>
      <w:r w:rsidR="00211D59" w:rsidRPr="00B54E38">
        <w:rPr>
          <w:szCs w:val="24"/>
          <w:lang w:val="en-US"/>
        </w:rPr>
        <w:t xml:space="preserve"> director and master planner </w:t>
      </w:r>
      <w:r w:rsidR="00211D59" w:rsidRPr="00B54E38">
        <w:rPr>
          <w:szCs w:val="24"/>
          <w:lang w:val="en-US"/>
        </w:rPr>
        <w:lastRenderedPageBreak/>
        <w:t xml:space="preserve">as </w:t>
      </w:r>
      <w:r w:rsidR="00DF5686" w:rsidRPr="00B54E38">
        <w:rPr>
          <w:szCs w:val="24"/>
          <w:lang w:val="en-US"/>
        </w:rPr>
        <w:t>tester</w:t>
      </w:r>
      <w:r w:rsidR="00211D59" w:rsidRPr="00B54E38">
        <w:rPr>
          <w:szCs w:val="24"/>
          <w:lang w:val="en-US"/>
        </w:rPr>
        <w:t>s</w:t>
      </w:r>
      <w:r w:rsidR="000063DA" w:rsidRPr="00B54E38">
        <w:rPr>
          <w:szCs w:val="24"/>
          <w:lang w:val="en-US"/>
        </w:rPr>
        <w:t xml:space="preserve"> in practice.</w:t>
      </w:r>
      <w:r w:rsidR="00DF5686" w:rsidRPr="00B54E38">
        <w:rPr>
          <w:szCs w:val="24"/>
          <w:lang w:val="en-US"/>
        </w:rPr>
        <w:t xml:space="preserve"> </w:t>
      </w:r>
      <w:r w:rsidR="000177B1" w:rsidRPr="00B54E38">
        <w:rPr>
          <w:szCs w:val="24"/>
          <w:lang w:val="en-US"/>
        </w:rPr>
        <w:t xml:space="preserve">After </w:t>
      </w:r>
      <w:r w:rsidR="00733C4B" w:rsidRPr="00B54E38">
        <w:rPr>
          <w:szCs w:val="24"/>
          <w:lang w:val="en-US"/>
        </w:rPr>
        <w:t>multiple</w:t>
      </w:r>
      <w:r w:rsidR="00254A50" w:rsidRPr="00B54E38">
        <w:rPr>
          <w:szCs w:val="24"/>
          <w:lang w:val="en-US"/>
        </w:rPr>
        <w:t xml:space="preserve"> iterations of adjustments and getting feedback, </w:t>
      </w:r>
      <w:r w:rsidR="00DF5686" w:rsidRPr="00B54E38">
        <w:rPr>
          <w:szCs w:val="24"/>
          <w:lang w:val="en-US"/>
        </w:rPr>
        <w:t>the application reached des</w:t>
      </w:r>
      <w:r w:rsidR="000063DA" w:rsidRPr="00B54E38">
        <w:rPr>
          <w:szCs w:val="24"/>
          <w:lang w:val="en-US"/>
        </w:rPr>
        <w:t xml:space="preserve">ired quality and functionality and was </w:t>
      </w:r>
      <w:r w:rsidR="00643D02" w:rsidRPr="00643D02">
        <w:rPr>
          <w:szCs w:val="24"/>
          <w:lang w:val="en-US"/>
        </w:rPr>
        <w:t xml:space="preserve">subsequently </w:t>
      </w:r>
      <w:r w:rsidR="006F3562" w:rsidRPr="00B54E38">
        <w:rPr>
          <w:szCs w:val="24"/>
          <w:lang w:val="en-US"/>
        </w:rPr>
        <w:t xml:space="preserve">introduced to other users. </w:t>
      </w:r>
      <w:r w:rsidR="00360BD9" w:rsidRPr="00B54E38">
        <w:rPr>
          <w:szCs w:val="24"/>
          <w:lang w:val="en-US"/>
        </w:rPr>
        <w:t xml:space="preserve">After minor adjustments based on input from the sales department, the application reached satisfactory functionality for all involved parties, thus pausing the programming stage until any further </w:t>
      </w:r>
      <w:r w:rsidR="003308E6" w:rsidRPr="00B54E38">
        <w:rPr>
          <w:szCs w:val="24"/>
          <w:lang w:val="en-US"/>
        </w:rPr>
        <w:t>findings</w:t>
      </w:r>
      <w:r w:rsidR="00360BD9" w:rsidRPr="00B54E38">
        <w:rPr>
          <w:szCs w:val="24"/>
          <w:lang w:val="en-US"/>
        </w:rPr>
        <w:t>.</w:t>
      </w:r>
    </w:p>
    <w:p w:rsidR="001C44BD" w:rsidRPr="00B54E38" w:rsidRDefault="00D204E2" w:rsidP="00360BD9">
      <w:pPr>
        <w:pStyle w:val="Heading3"/>
        <w:spacing w:line="360" w:lineRule="auto"/>
        <w:rPr>
          <w:lang w:val="en-US"/>
        </w:rPr>
      </w:pPr>
      <w:bookmarkStart w:id="47" w:name="_Toc517732622"/>
      <w:r w:rsidRPr="00B54E38">
        <w:rPr>
          <w:lang w:val="en-US"/>
        </w:rPr>
        <w:t>Full version of the application and its demonstration</w:t>
      </w:r>
      <w:bookmarkEnd w:id="47"/>
    </w:p>
    <w:p w:rsidR="001C44BD" w:rsidRPr="00B54E38" w:rsidRDefault="001C44BD" w:rsidP="001C44BD">
      <w:pPr>
        <w:spacing w:line="360" w:lineRule="auto"/>
        <w:rPr>
          <w:szCs w:val="24"/>
          <w:lang w:val="en-US"/>
        </w:rPr>
      </w:pPr>
      <w:r w:rsidRPr="00B54E38">
        <w:rPr>
          <w:szCs w:val="24"/>
          <w:lang w:val="en-US"/>
        </w:rPr>
        <w:t>This is a screenshot of the basic screen in the final application and use case</w:t>
      </w:r>
      <w:r w:rsidR="00AD5D29" w:rsidRPr="00B54E38">
        <w:rPr>
          <w:szCs w:val="24"/>
          <w:lang w:val="en-US"/>
        </w:rPr>
        <w:t xml:space="preserve"> diagram</w:t>
      </w:r>
      <w:r w:rsidRPr="00B54E38">
        <w:rPr>
          <w:szCs w:val="24"/>
          <w:lang w:val="en-US"/>
        </w:rPr>
        <w:t xml:space="preserve"> to describe </w:t>
      </w:r>
      <w:r w:rsidR="00AD5D29" w:rsidRPr="00B54E38">
        <w:rPr>
          <w:szCs w:val="24"/>
          <w:lang w:val="en-US"/>
        </w:rPr>
        <w:t>its functionality.</w:t>
      </w:r>
    </w:p>
    <w:p w:rsidR="00D204E2" w:rsidRPr="00B54E38" w:rsidRDefault="00D204E2" w:rsidP="001C44BD">
      <w:pPr>
        <w:spacing w:line="360" w:lineRule="auto"/>
        <w:rPr>
          <w:lang w:val="en-US"/>
        </w:rPr>
      </w:pPr>
      <w:r w:rsidRPr="00B54E38">
        <w:rPr>
          <w:noProof/>
          <w:lang w:val="sk-SK" w:eastAsia="sk-SK"/>
        </w:rPr>
        <w:drawing>
          <wp:inline distT="0" distB="0" distL="0" distR="0">
            <wp:extent cx="6248610" cy="3514477"/>
            <wp:effectExtent l="1905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6256770" cy="3519066"/>
                    </a:xfrm>
                    <a:prstGeom prst="rect">
                      <a:avLst/>
                    </a:prstGeom>
                    <a:noFill/>
                    <a:ln w="9525">
                      <a:noFill/>
                      <a:miter lim="800000"/>
                      <a:headEnd/>
                      <a:tailEnd/>
                    </a:ln>
                  </pic:spPr>
                </pic:pic>
              </a:graphicData>
            </a:graphic>
          </wp:inline>
        </w:drawing>
      </w:r>
      <w:r w:rsidRPr="00B54E38">
        <w:rPr>
          <w:i/>
          <w:szCs w:val="24"/>
          <w:lang w:val="en-US"/>
        </w:rPr>
        <w:t>(Author)</w:t>
      </w:r>
      <w:r w:rsidRPr="00B54E38">
        <w:rPr>
          <w:szCs w:val="24"/>
          <w:lang w:val="en-US" w:eastAsia="sk-SK"/>
        </w:rPr>
        <w:t xml:space="preserve"> </w:t>
      </w:r>
    </w:p>
    <w:p w:rsidR="00D204E2" w:rsidRPr="00B54E38" w:rsidRDefault="00D204E2" w:rsidP="00D204E2">
      <w:pPr>
        <w:keepNext/>
        <w:suppressAutoHyphens w:val="0"/>
        <w:spacing w:line="360" w:lineRule="auto"/>
        <w:rPr>
          <w:lang w:val="en-US"/>
        </w:rPr>
      </w:pPr>
      <w:r w:rsidRPr="00B54E38">
        <w:rPr>
          <w:noProof/>
          <w:szCs w:val="24"/>
          <w:lang w:val="sk-SK" w:eastAsia="sk-SK"/>
        </w:rPr>
        <w:lastRenderedPageBreak/>
        <w:drawing>
          <wp:inline distT="0" distB="0" distL="0" distR="0">
            <wp:extent cx="4404095" cy="4399728"/>
            <wp:effectExtent l="19050" t="0" r="0" b="0"/>
            <wp:docPr id="36" name="Picture 38" descr="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41" cstate="print"/>
                    <a:stretch>
                      <a:fillRect/>
                    </a:stretch>
                  </pic:blipFill>
                  <pic:spPr>
                    <a:xfrm>
                      <a:off x="0" y="0"/>
                      <a:ext cx="4404095" cy="4399728"/>
                    </a:xfrm>
                    <a:prstGeom prst="rect">
                      <a:avLst/>
                    </a:prstGeom>
                  </pic:spPr>
                </pic:pic>
              </a:graphicData>
            </a:graphic>
          </wp:inline>
        </w:drawing>
      </w:r>
    </w:p>
    <w:p w:rsidR="00D204E2" w:rsidRPr="00B54E38" w:rsidRDefault="00D204E2" w:rsidP="00D204E2">
      <w:pPr>
        <w:spacing w:line="360" w:lineRule="auto"/>
        <w:rPr>
          <w:i/>
          <w:szCs w:val="24"/>
          <w:lang w:val="en-US"/>
        </w:rPr>
      </w:pPr>
      <w:r w:rsidRPr="00B54E38">
        <w:rPr>
          <w:i/>
          <w:szCs w:val="24"/>
          <w:lang w:val="en-US"/>
        </w:rPr>
        <w:t>(Author)</w:t>
      </w:r>
    </w:p>
    <w:p w:rsidR="00C36B0E" w:rsidRPr="00B54E38" w:rsidRDefault="00C36B0E" w:rsidP="007B431D">
      <w:pPr>
        <w:spacing w:line="360" w:lineRule="auto"/>
        <w:rPr>
          <w:szCs w:val="24"/>
          <w:lang w:val="en-US"/>
        </w:rPr>
      </w:pPr>
      <w:r w:rsidRPr="00B54E38">
        <w:rPr>
          <w:szCs w:val="24"/>
          <w:lang w:val="en-US"/>
        </w:rPr>
        <w:t xml:space="preserve">To further elaborate on the </w:t>
      </w:r>
      <w:r w:rsidR="00643D02" w:rsidRPr="00B54E38">
        <w:rPr>
          <w:szCs w:val="24"/>
          <w:lang w:val="en-US"/>
        </w:rPr>
        <w:t>functionality</w:t>
      </w:r>
      <w:r w:rsidRPr="00B54E38">
        <w:rPr>
          <w:szCs w:val="24"/>
          <w:lang w:val="en-US"/>
        </w:rPr>
        <w:t xml:space="preserve"> currently provided by the application, </w:t>
      </w:r>
      <w:r w:rsidR="00B87B27" w:rsidRPr="00B54E38">
        <w:rPr>
          <w:szCs w:val="24"/>
          <w:lang w:val="en-US"/>
        </w:rPr>
        <w:t>it's best to describe the particular use cases</w:t>
      </w:r>
      <w:r w:rsidR="00EB0F4C" w:rsidRPr="00B54E38">
        <w:rPr>
          <w:szCs w:val="24"/>
          <w:lang w:val="en-US"/>
        </w:rPr>
        <w:t xml:space="preserve"> from </w:t>
      </w:r>
      <w:r w:rsidR="00EB0F4C" w:rsidRPr="00B54E38">
        <w:rPr>
          <w:color w:val="FF0000"/>
          <w:szCs w:val="24"/>
          <w:u w:val="single"/>
          <w:lang w:val="en-US"/>
        </w:rPr>
        <w:t>figure XX</w:t>
      </w:r>
      <w:r w:rsidR="00B87B27" w:rsidRPr="00B54E38">
        <w:rPr>
          <w:szCs w:val="24"/>
          <w:lang w:val="en-US"/>
        </w:rPr>
        <w:t>.</w:t>
      </w:r>
      <w:r w:rsidR="00AF16F9" w:rsidRPr="00B54E38">
        <w:rPr>
          <w:szCs w:val="24"/>
          <w:lang w:val="en-US"/>
        </w:rPr>
        <w:t xml:space="preserve"> </w:t>
      </w:r>
    </w:p>
    <w:p w:rsidR="002C64C0" w:rsidRPr="00B54E38" w:rsidRDefault="002C64C0" w:rsidP="007B431D">
      <w:pPr>
        <w:pStyle w:val="ListParagraph"/>
        <w:numPr>
          <w:ilvl w:val="0"/>
          <w:numId w:val="8"/>
        </w:numPr>
        <w:spacing w:line="360" w:lineRule="auto"/>
        <w:rPr>
          <w:szCs w:val="24"/>
          <w:lang w:val="en-US"/>
        </w:rPr>
      </w:pPr>
      <w:r w:rsidRPr="00B54E38">
        <w:rPr>
          <w:szCs w:val="24"/>
          <w:lang w:val="en-US"/>
        </w:rPr>
        <w:t xml:space="preserve">View, filter and sort </w:t>
      </w:r>
      <w:r w:rsidR="00643D02" w:rsidRPr="00B54E38">
        <w:rPr>
          <w:szCs w:val="24"/>
          <w:lang w:val="en-US"/>
        </w:rPr>
        <w:t>operations</w:t>
      </w:r>
      <w:r w:rsidRPr="00B54E38">
        <w:rPr>
          <w:szCs w:val="24"/>
          <w:lang w:val="en-US"/>
        </w:rPr>
        <w:t xml:space="preserve"> is the most basic </w:t>
      </w:r>
      <w:r w:rsidR="00CF3240" w:rsidRPr="00B54E38">
        <w:rPr>
          <w:szCs w:val="24"/>
          <w:lang w:val="en-US"/>
        </w:rPr>
        <w:t>tool for</w:t>
      </w:r>
      <w:r w:rsidR="003421E6">
        <w:rPr>
          <w:szCs w:val="24"/>
          <w:lang w:val="en-US"/>
        </w:rPr>
        <w:t xml:space="preserve"> the</w:t>
      </w:r>
      <w:r w:rsidR="00CF3240" w:rsidRPr="00B54E38">
        <w:rPr>
          <w:szCs w:val="24"/>
          <w:lang w:val="en-US"/>
        </w:rPr>
        <w:t xml:space="preserve"> widest spectrum of users. It's possible to filter </w:t>
      </w:r>
      <w:r w:rsidR="003C0E6C" w:rsidRPr="00B54E38">
        <w:rPr>
          <w:szCs w:val="24"/>
          <w:lang w:val="en-US"/>
        </w:rPr>
        <w:t>operations</w:t>
      </w:r>
      <w:r w:rsidR="004873CD" w:rsidRPr="00B54E38">
        <w:rPr>
          <w:szCs w:val="24"/>
          <w:lang w:val="en-US"/>
        </w:rPr>
        <w:t xml:space="preserve"> based on work</w:t>
      </w:r>
      <w:r w:rsidR="00643D02">
        <w:rPr>
          <w:szCs w:val="24"/>
          <w:lang w:val="en-US"/>
        </w:rPr>
        <w:t xml:space="preserve"> </w:t>
      </w:r>
      <w:r w:rsidR="004873CD" w:rsidRPr="00B54E38">
        <w:rPr>
          <w:szCs w:val="24"/>
          <w:lang w:val="en-US"/>
        </w:rPr>
        <w:t>centers, dates and the fact whether they are delayed</w:t>
      </w:r>
      <w:r w:rsidR="00CF3240" w:rsidRPr="00B54E38">
        <w:rPr>
          <w:szCs w:val="24"/>
          <w:lang w:val="en-US"/>
        </w:rPr>
        <w:t xml:space="preserve"> </w:t>
      </w:r>
      <w:r w:rsidR="004873CD" w:rsidRPr="00B54E38">
        <w:rPr>
          <w:szCs w:val="24"/>
          <w:lang w:val="en-US"/>
        </w:rPr>
        <w:t>or completed</w:t>
      </w:r>
      <w:r w:rsidR="00CF3240" w:rsidRPr="00B54E38">
        <w:rPr>
          <w:szCs w:val="24"/>
          <w:lang w:val="en-US"/>
        </w:rPr>
        <w:t>.</w:t>
      </w:r>
      <w:r w:rsidR="00AF16F9" w:rsidRPr="00B54E38">
        <w:rPr>
          <w:szCs w:val="24"/>
          <w:lang w:val="en-US"/>
        </w:rPr>
        <w:t xml:space="preserve"> Sorting works intuitively by clicking on</w:t>
      </w:r>
      <w:r w:rsidR="00B543C6" w:rsidRPr="00B54E38">
        <w:rPr>
          <w:szCs w:val="24"/>
          <w:lang w:val="en-US"/>
        </w:rPr>
        <w:t xml:space="preserve"> the</w:t>
      </w:r>
      <w:r w:rsidR="00AF16F9" w:rsidRPr="00B54E38">
        <w:rPr>
          <w:szCs w:val="24"/>
          <w:lang w:val="en-US"/>
        </w:rPr>
        <w:t xml:space="preserve"> table headers</w:t>
      </w:r>
      <w:r w:rsidR="006B003B" w:rsidRPr="00B54E38">
        <w:rPr>
          <w:szCs w:val="24"/>
          <w:lang w:val="en-US"/>
        </w:rPr>
        <w:t xml:space="preserve"> (see screenshot)</w:t>
      </w:r>
      <w:r w:rsidR="00AF16F9" w:rsidRPr="00B54E38">
        <w:rPr>
          <w:szCs w:val="24"/>
          <w:lang w:val="en-US"/>
        </w:rPr>
        <w:t>.</w:t>
      </w:r>
    </w:p>
    <w:p w:rsidR="00EB0F4C" w:rsidRPr="00B54E38" w:rsidRDefault="00EB0F4C" w:rsidP="007B431D">
      <w:pPr>
        <w:pStyle w:val="ListParagraph"/>
        <w:numPr>
          <w:ilvl w:val="0"/>
          <w:numId w:val="8"/>
        </w:numPr>
        <w:spacing w:line="360" w:lineRule="auto"/>
        <w:rPr>
          <w:szCs w:val="24"/>
          <w:lang w:val="en-US"/>
        </w:rPr>
      </w:pPr>
      <w:r w:rsidRPr="00B54E38">
        <w:rPr>
          <w:szCs w:val="24"/>
          <w:lang w:val="en-US"/>
        </w:rPr>
        <w:t>Searching for a specific order</w:t>
      </w:r>
      <w:r w:rsidR="00AF16F9" w:rsidRPr="00B54E38">
        <w:rPr>
          <w:szCs w:val="24"/>
          <w:lang w:val="en-US"/>
        </w:rPr>
        <w:t xml:space="preserve"> was specially requested by</w:t>
      </w:r>
      <w:r w:rsidR="000341B2" w:rsidRPr="00B54E38">
        <w:rPr>
          <w:szCs w:val="24"/>
          <w:lang w:val="en-US"/>
        </w:rPr>
        <w:t xml:space="preserve"> the</w:t>
      </w:r>
      <w:r w:rsidR="00AF16F9" w:rsidRPr="00B54E38">
        <w:rPr>
          <w:szCs w:val="24"/>
          <w:lang w:val="en-US"/>
        </w:rPr>
        <w:t xml:space="preserve"> sales department. User can either browse </w:t>
      </w:r>
      <w:r w:rsidRPr="00B54E38">
        <w:rPr>
          <w:szCs w:val="24"/>
          <w:lang w:val="en-US"/>
        </w:rPr>
        <w:t xml:space="preserve">the </w:t>
      </w:r>
      <w:proofErr w:type="spellStart"/>
      <w:r w:rsidRPr="00B54E38">
        <w:rPr>
          <w:szCs w:val="24"/>
          <w:lang w:val="en-US"/>
        </w:rPr>
        <w:t>combobox</w:t>
      </w:r>
      <w:proofErr w:type="spellEnd"/>
      <w:r w:rsidRPr="00B54E38">
        <w:rPr>
          <w:szCs w:val="24"/>
          <w:lang w:val="en-US"/>
        </w:rPr>
        <w:t xml:space="preserve"> filled with all orders or type at least the </w:t>
      </w:r>
      <w:r w:rsidR="00643D02" w:rsidRPr="00B54E38">
        <w:rPr>
          <w:szCs w:val="24"/>
          <w:lang w:val="en-US"/>
        </w:rPr>
        <w:t>beginning</w:t>
      </w:r>
      <w:r w:rsidRPr="00B54E38">
        <w:rPr>
          <w:szCs w:val="24"/>
          <w:lang w:val="en-US"/>
        </w:rPr>
        <w:t xml:space="preserve"> of its number into </w:t>
      </w:r>
      <w:proofErr w:type="spellStart"/>
      <w:r w:rsidRPr="00B54E38">
        <w:rPr>
          <w:szCs w:val="24"/>
          <w:lang w:val="en-US"/>
        </w:rPr>
        <w:t>textfield</w:t>
      </w:r>
      <w:proofErr w:type="spellEnd"/>
      <w:r w:rsidRPr="00B54E38">
        <w:rPr>
          <w:szCs w:val="24"/>
          <w:lang w:val="en-US"/>
        </w:rPr>
        <w:t>.</w:t>
      </w:r>
    </w:p>
    <w:p w:rsidR="007C2E0D" w:rsidRPr="00B54E38" w:rsidRDefault="00EB0F4C" w:rsidP="007B431D">
      <w:pPr>
        <w:pStyle w:val="ListParagraph"/>
        <w:keepNext/>
        <w:spacing w:line="360" w:lineRule="auto"/>
        <w:rPr>
          <w:lang w:val="en-US"/>
        </w:rPr>
      </w:pPr>
      <w:r w:rsidRPr="00B54E38">
        <w:rPr>
          <w:noProof/>
          <w:color w:val="FF0000"/>
          <w:szCs w:val="24"/>
          <w:u w:val="single"/>
          <w:lang w:val="sk-SK" w:eastAsia="sk-SK"/>
        </w:rPr>
        <w:lastRenderedPageBreak/>
        <w:drawing>
          <wp:inline distT="0" distB="0" distL="0" distR="0">
            <wp:extent cx="2350438" cy="2464458"/>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2351955" cy="2466049"/>
                    </a:xfrm>
                    <a:prstGeom prst="rect">
                      <a:avLst/>
                    </a:prstGeom>
                    <a:noFill/>
                    <a:ln w="9525">
                      <a:noFill/>
                      <a:miter lim="800000"/>
                      <a:headEnd/>
                      <a:tailEnd/>
                    </a:ln>
                  </pic:spPr>
                </pic:pic>
              </a:graphicData>
            </a:graphic>
          </wp:inline>
        </w:drawing>
      </w:r>
    </w:p>
    <w:p w:rsidR="00EB0F4C" w:rsidRPr="00B54E38" w:rsidRDefault="007C2E0D" w:rsidP="007B431D">
      <w:pPr>
        <w:spacing w:line="360" w:lineRule="auto"/>
        <w:ind w:firstLine="709"/>
        <w:rPr>
          <w:i/>
          <w:szCs w:val="24"/>
          <w:lang w:val="en-US"/>
        </w:rPr>
      </w:pPr>
      <w:r w:rsidRPr="00B54E38">
        <w:rPr>
          <w:i/>
          <w:szCs w:val="24"/>
          <w:lang w:val="en-US"/>
        </w:rPr>
        <w:t xml:space="preserve"> (Author)</w:t>
      </w:r>
    </w:p>
    <w:p w:rsidR="00327762" w:rsidRPr="00B54E38" w:rsidRDefault="005D610B" w:rsidP="007B431D">
      <w:pPr>
        <w:pStyle w:val="ListParagraph"/>
        <w:numPr>
          <w:ilvl w:val="0"/>
          <w:numId w:val="8"/>
        </w:numPr>
        <w:spacing w:line="360" w:lineRule="auto"/>
        <w:rPr>
          <w:szCs w:val="24"/>
          <w:lang w:val="en-US"/>
        </w:rPr>
      </w:pPr>
      <w:r w:rsidRPr="00B54E38">
        <w:rPr>
          <w:szCs w:val="24"/>
          <w:lang w:val="en-US"/>
        </w:rPr>
        <w:t xml:space="preserve">Adding information about delays was mentioned in this thesis multiple times. In the application, it's represented by notes. </w:t>
      </w:r>
      <w:r w:rsidR="00327762" w:rsidRPr="00B54E38">
        <w:rPr>
          <w:szCs w:val="24"/>
          <w:lang w:val="en-US"/>
        </w:rPr>
        <w:t>With operation selected in the table, after clicking</w:t>
      </w:r>
      <w:r w:rsidR="00C0231C">
        <w:rPr>
          <w:szCs w:val="24"/>
          <w:lang w:val="en-US"/>
        </w:rPr>
        <w:t xml:space="preserve"> the</w:t>
      </w:r>
      <w:r w:rsidR="00327762" w:rsidRPr="00B54E38">
        <w:rPr>
          <w:szCs w:val="24"/>
          <w:lang w:val="en-US"/>
        </w:rPr>
        <w:t xml:space="preserve"> button to add </w:t>
      </w:r>
      <w:r w:rsidR="00D62ED4">
        <w:rPr>
          <w:szCs w:val="24"/>
          <w:lang w:val="en-US"/>
        </w:rPr>
        <w:t xml:space="preserve">a </w:t>
      </w:r>
      <w:r w:rsidR="00327762" w:rsidRPr="00B54E38">
        <w:rPr>
          <w:szCs w:val="24"/>
          <w:lang w:val="en-US"/>
        </w:rPr>
        <w:t xml:space="preserve">note, dialog window pops out and user can select </w:t>
      </w:r>
      <w:r w:rsidR="00D62ED4">
        <w:rPr>
          <w:szCs w:val="24"/>
          <w:lang w:val="en-US"/>
        </w:rPr>
        <w:t xml:space="preserve">a </w:t>
      </w:r>
      <w:r w:rsidR="00327762" w:rsidRPr="00B54E38">
        <w:rPr>
          <w:szCs w:val="24"/>
          <w:lang w:val="en-US"/>
        </w:rPr>
        <w:t xml:space="preserve">category and describe the problem. </w:t>
      </w:r>
    </w:p>
    <w:p w:rsidR="007C2E0D" w:rsidRPr="00B54E38" w:rsidRDefault="00AC530F" w:rsidP="007B431D">
      <w:pPr>
        <w:pStyle w:val="ListParagraph"/>
        <w:keepNext/>
        <w:spacing w:line="360" w:lineRule="auto"/>
        <w:rPr>
          <w:lang w:val="en-US"/>
        </w:rPr>
      </w:pPr>
      <w:r w:rsidRPr="00B54E38">
        <w:rPr>
          <w:noProof/>
          <w:szCs w:val="24"/>
          <w:lang w:val="sk-SK" w:eastAsia="sk-SK"/>
        </w:rPr>
        <w:drawing>
          <wp:inline distT="0" distB="0" distL="0" distR="0">
            <wp:extent cx="3630599" cy="2069464"/>
            <wp:effectExtent l="19050" t="0" r="795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a:stretch>
                      <a:fillRect/>
                    </a:stretch>
                  </pic:blipFill>
                  <pic:spPr bwMode="auto">
                    <a:xfrm>
                      <a:off x="0" y="0"/>
                      <a:ext cx="3629530" cy="2068855"/>
                    </a:xfrm>
                    <a:prstGeom prst="rect">
                      <a:avLst/>
                    </a:prstGeom>
                    <a:noFill/>
                    <a:ln w="9525">
                      <a:noFill/>
                      <a:miter lim="800000"/>
                      <a:headEnd/>
                      <a:tailEnd/>
                    </a:ln>
                  </pic:spPr>
                </pic:pic>
              </a:graphicData>
            </a:graphic>
          </wp:inline>
        </w:drawing>
      </w:r>
    </w:p>
    <w:p w:rsidR="00327762" w:rsidRPr="00B54E38" w:rsidRDefault="007C2E0D" w:rsidP="007B431D">
      <w:pPr>
        <w:spacing w:line="360" w:lineRule="auto"/>
        <w:ind w:firstLine="709"/>
        <w:rPr>
          <w:i/>
          <w:szCs w:val="24"/>
          <w:lang w:val="en-US"/>
        </w:rPr>
      </w:pPr>
      <w:r w:rsidRPr="00B54E38">
        <w:rPr>
          <w:i/>
          <w:szCs w:val="24"/>
          <w:lang w:val="en-US"/>
        </w:rPr>
        <w:t>(Author)</w:t>
      </w:r>
    </w:p>
    <w:p w:rsidR="00327762" w:rsidRPr="00B54E38" w:rsidRDefault="00327762" w:rsidP="007B431D">
      <w:pPr>
        <w:pStyle w:val="ListParagraph"/>
        <w:numPr>
          <w:ilvl w:val="0"/>
          <w:numId w:val="8"/>
        </w:numPr>
        <w:spacing w:line="360" w:lineRule="auto"/>
        <w:rPr>
          <w:szCs w:val="24"/>
          <w:lang w:val="en-US"/>
        </w:rPr>
      </w:pPr>
      <w:r w:rsidRPr="00B54E38">
        <w:rPr>
          <w:szCs w:val="24"/>
          <w:lang w:val="en-US"/>
        </w:rPr>
        <w:t>By default, operations are flagged as finished automati</w:t>
      </w:r>
      <w:r w:rsidR="00751AA8" w:rsidRPr="00B54E38">
        <w:rPr>
          <w:szCs w:val="24"/>
          <w:lang w:val="en-US"/>
        </w:rPr>
        <w:t xml:space="preserve">cally after quantity produced &gt;= quantity scheduled. If for some reason this doesn't happen, but the user wants the operation to be considered as finished anyway, </w:t>
      </w:r>
      <w:r w:rsidR="00AC530F" w:rsidRPr="00B54E38">
        <w:rPr>
          <w:szCs w:val="24"/>
          <w:lang w:val="en-US"/>
        </w:rPr>
        <w:t>he can use another button. He is then offered an option to also add a note to describe why is the operation being ended manually.</w:t>
      </w:r>
      <w:r w:rsidR="00751AA8" w:rsidRPr="00B54E38">
        <w:rPr>
          <w:szCs w:val="24"/>
          <w:lang w:val="en-US"/>
        </w:rPr>
        <w:t xml:space="preserve"> </w:t>
      </w:r>
      <w:r w:rsidR="00DF0CBF" w:rsidRPr="00B54E38">
        <w:rPr>
          <w:szCs w:val="24"/>
          <w:lang w:val="en-US"/>
        </w:rPr>
        <w:t xml:space="preserve">This operation will later be shown in the </w:t>
      </w:r>
      <w:r w:rsidR="002D42A5" w:rsidRPr="00B54E38">
        <w:rPr>
          <w:szCs w:val="24"/>
          <w:lang w:val="en-US"/>
        </w:rPr>
        <w:t xml:space="preserve">table in </w:t>
      </w:r>
      <w:r w:rsidR="002D42A5" w:rsidRPr="00B54E38">
        <w:rPr>
          <w:i/>
          <w:szCs w:val="24"/>
          <w:lang w:val="en-US"/>
        </w:rPr>
        <w:t>italics</w:t>
      </w:r>
      <w:r w:rsidR="002D42A5" w:rsidRPr="00B54E38">
        <w:rPr>
          <w:szCs w:val="24"/>
          <w:lang w:val="en-US"/>
        </w:rPr>
        <w:t xml:space="preserve"> for better clarity.</w:t>
      </w:r>
    </w:p>
    <w:p w:rsidR="00655149" w:rsidRPr="00B54E38" w:rsidRDefault="00751AA8" w:rsidP="007B431D">
      <w:pPr>
        <w:pStyle w:val="ListParagraph"/>
        <w:keepNext/>
        <w:spacing w:line="360" w:lineRule="auto"/>
        <w:rPr>
          <w:lang w:val="en-US"/>
        </w:rPr>
      </w:pPr>
      <w:r w:rsidRPr="00B54E38">
        <w:rPr>
          <w:noProof/>
          <w:szCs w:val="24"/>
          <w:lang w:val="sk-SK" w:eastAsia="sk-SK"/>
        </w:rPr>
        <w:lastRenderedPageBreak/>
        <w:drawing>
          <wp:inline distT="0" distB="0" distL="0" distR="0">
            <wp:extent cx="1579162" cy="708132"/>
            <wp:effectExtent l="19050" t="0" r="1988"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1584562" cy="712382"/>
                    </a:xfrm>
                    <a:prstGeom prst="rect">
                      <a:avLst/>
                    </a:prstGeom>
                    <a:noFill/>
                    <a:ln w="9525">
                      <a:noFill/>
                      <a:miter lim="800000"/>
                      <a:headEnd/>
                      <a:tailEnd/>
                    </a:ln>
                  </pic:spPr>
                </pic:pic>
              </a:graphicData>
            </a:graphic>
          </wp:inline>
        </w:drawing>
      </w:r>
    </w:p>
    <w:p w:rsidR="00751AA8" w:rsidRPr="00B54E38" w:rsidRDefault="00655149" w:rsidP="007B431D">
      <w:pPr>
        <w:spacing w:line="360" w:lineRule="auto"/>
        <w:ind w:firstLine="709"/>
        <w:rPr>
          <w:i/>
          <w:szCs w:val="24"/>
          <w:lang w:val="en-US"/>
        </w:rPr>
      </w:pPr>
      <w:r w:rsidRPr="00B54E38">
        <w:rPr>
          <w:i/>
          <w:szCs w:val="24"/>
          <w:lang w:val="en-US"/>
        </w:rPr>
        <w:t>(Author)</w:t>
      </w:r>
    </w:p>
    <w:p w:rsidR="00751AA8" w:rsidRPr="00B54E38" w:rsidRDefault="00DF0CBF" w:rsidP="007B431D">
      <w:pPr>
        <w:pStyle w:val="ListParagraph"/>
        <w:numPr>
          <w:ilvl w:val="0"/>
          <w:numId w:val="8"/>
        </w:numPr>
        <w:spacing w:line="360" w:lineRule="auto"/>
        <w:rPr>
          <w:szCs w:val="24"/>
          <w:lang w:val="en-US"/>
        </w:rPr>
      </w:pPr>
      <w:r w:rsidRPr="00B54E38">
        <w:rPr>
          <w:szCs w:val="24"/>
          <w:lang w:val="en-US"/>
        </w:rPr>
        <w:t xml:space="preserve">Logical follow-up for adding notes is the option to view them. </w:t>
      </w:r>
      <w:r w:rsidR="002D42A5" w:rsidRPr="00B54E38">
        <w:rPr>
          <w:szCs w:val="24"/>
          <w:lang w:val="en-US"/>
        </w:rPr>
        <w:t xml:space="preserve">Operations with notes are indicated by </w:t>
      </w:r>
      <w:r w:rsidR="002D42A5" w:rsidRPr="00B54E38">
        <w:rPr>
          <w:b/>
          <w:szCs w:val="24"/>
          <w:lang w:val="en-US"/>
        </w:rPr>
        <w:t xml:space="preserve">bold </w:t>
      </w:r>
      <w:r w:rsidR="002D42A5" w:rsidRPr="00B54E38">
        <w:rPr>
          <w:szCs w:val="24"/>
          <w:lang w:val="en-US"/>
        </w:rPr>
        <w:t xml:space="preserve">rows in the table and after clicking </w:t>
      </w:r>
      <w:r w:rsidR="00D62ED4">
        <w:rPr>
          <w:szCs w:val="24"/>
          <w:lang w:val="en-US"/>
        </w:rPr>
        <w:t xml:space="preserve">the </w:t>
      </w:r>
      <w:r w:rsidR="002D42A5" w:rsidRPr="00B54E38">
        <w:rPr>
          <w:szCs w:val="24"/>
          <w:lang w:val="en-US"/>
        </w:rPr>
        <w:t>button for showing the notes, following dialog window will pop up listing all of the notes for</w:t>
      </w:r>
      <w:r w:rsidR="00D62ED4">
        <w:rPr>
          <w:szCs w:val="24"/>
          <w:lang w:val="en-US"/>
        </w:rPr>
        <w:t xml:space="preserve"> the</w:t>
      </w:r>
      <w:r w:rsidR="002D42A5" w:rsidRPr="00B54E38">
        <w:rPr>
          <w:szCs w:val="24"/>
          <w:lang w:val="en-US"/>
        </w:rPr>
        <w:t xml:space="preserve"> selected operation.</w:t>
      </w:r>
    </w:p>
    <w:p w:rsidR="00655149" w:rsidRPr="00B54E38" w:rsidRDefault="00DF0CBF" w:rsidP="007B431D">
      <w:pPr>
        <w:pStyle w:val="ListParagraph"/>
        <w:keepNext/>
        <w:spacing w:line="360" w:lineRule="auto"/>
        <w:rPr>
          <w:lang w:val="en-US"/>
        </w:rPr>
      </w:pPr>
      <w:r w:rsidRPr="00B54E38">
        <w:rPr>
          <w:szCs w:val="24"/>
          <w:lang w:val="en-US"/>
        </w:rPr>
        <w:t xml:space="preserve"> </w:t>
      </w:r>
      <w:r w:rsidRPr="00B54E38">
        <w:rPr>
          <w:noProof/>
          <w:szCs w:val="24"/>
          <w:lang w:val="sk-SK" w:eastAsia="sk-SK"/>
        </w:rPr>
        <w:drawing>
          <wp:inline distT="0" distB="0" distL="0" distR="0">
            <wp:extent cx="3590842" cy="245894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srcRect/>
                    <a:stretch>
                      <a:fillRect/>
                    </a:stretch>
                  </pic:blipFill>
                  <pic:spPr bwMode="auto">
                    <a:xfrm>
                      <a:off x="0" y="0"/>
                      <a:ext cx="3596273" cy="2462665"/>
                    </a:xfrm>
                    <a:prstGeom prst="rect">
                      <a:avLst/>
                    </a:prstGeom>
                    <a:noFill/>
                    <a:ln w="9525">
                      <a:noFill/>
                      <a:miter lim="800000"/>
                      <a:headEnd/>
                      <a:tailEnd/>
                    </a:ln>
                  </pic:spPr>
                </pic:pic>
              </a:graphicData>
            </a:graphic>
          </wp:inline>
        </w:drawing>
      </w:r>
    </w:p>
    <w:p w:rsidR="00DF0CBF" w:rsidRPr="00B54E38" w:rsidRDefault="00655149" w:rsidP="007B431D">
      <w:pPr>
        <w:spacing w:line="360" w:lineRule="auto"/>
        <w:ind w:firstLine="709"/>
        <w:rPr>
          <w:i/>
          <w:szCs w:val="24"/>
          <w:lang w:val="en-US"/>
        </w:rPr>
      </w:pPr>
      <w:r w:rsidRPr="00B54E38">
        <w:rPr>
          <w:i/>
          <w:szCs w:val="24"/>
          <w:lang w:val="en-US"/>
        </w:rPr>
        <w:t>(Author)</w:t>
      </w:r>
    </w:p>
    <w:p w:rsidR="00DF0CBF" w:rsidRPr="00B54E38" w:rsidRDefault="002D42A5" w:rsidP="007B431D">
      <w:pPr>
        <w:pStyle w:val="ListParagraph"/>
        <w:numPr>
          <w:ilvl w:val="0"/>
          <w:numId w:val="8"/>
        </w:numPr>
        <w:spacing w:line="360" w:lineRule="auto"/>
        <w:rPr>
          <w:szCs w:val="24"/>
          <w:lang w:val="en-US"/>
        </w:rPr>
      </w:pPr>
      <w:r w:rsidRPr="00B54E38">
        <w:rPr>
          <w:szCs w:val="24"/>
          <w:lang w:val="en-US"/>
        </w:rPr>
        <w:t>Last part of functionality was requested by</w:t>
      </w:r>
      <w:r w:rsidR="00AD57A3" w:rsidRPr="00B54E38">
        <w:rPr>
          <w:szCs w:val="24"/>
          <w:lang w:val="en-US"/>
        </w:rPr>
        <w:t xml:space="preserve"> the</w:t>
      </w:r>
      <w:r w:rsidRPr="00B54E38">
        <w:rPr>
          <w:szCs w:val="24"/>
          <w:lang w:val="en-US"/>
        </w:rPr>
        <w:t xml:space="preserve"> management</w:t>
      </w:r>
      <w:r w:rsidR="00484BC5" w:rsidRPr="00B54E38">
        <w:rPr>
          <w:szCs w:val="24"/>
          <w:lang w:val="en-US"/>
        </w:rPr>
        <w:t xml:space="preserve">. Table changes from operations to a matrix where rows represent workshops and columns represent categories of delays. With an increasing number of delays uploaded, </w:t>
      </w:r>
      <w:r w:rsidR="001B0897" w:rsidRPr="00B54E38">
        <w:rPr>
          <w:szCs w:val="24"/>
          <w:lang w:val="en-US"/>
        </w:rPr>
        <w:t>repeating mistakes will make themselves clear and easy to spot here.</w:t>
      </w:r>
    </w:p>
    <w:p w:rsidR="00655149" w:rsidRPr="00B54E38" w:rsidRDefault="002D42A5" w:rsidP="007B431D">
      <w:pPr>
        <w:pStyle w:val="ListParagraph"/>
        <w:keepNext/>
        <w:spacing w:line="360" w:lineRule="auto"/>
        <w:ind w:hanging="720"/>
        <w:rPr>
          <w:lang w:val="en-US"/>
        </w:rPr>
      </w:pPr>
      <w:r w:rsidRPr="00B54E38">
        <w:rPr>
          <w:noProof/>
          <w:szCs w:val="24"/>
          <w:lang w:val="sk-SK" w:eastAsia="sk-SK"/>
        </w:rPr>
        <w:drawing>
          <wp:inline distT="0" distB="0" distL="0" distR="0">
            <wp:extent cx="6335646" cy="954157"/>
            <wp:effectExtent l="19050" t="0" r="8004"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srcRect/>
                    <a:stretch>
                      <a:fillRect/>
                    </a:stretch>
                  </pic:blipFill>
                  <pic:spPr bwMode="auto">
                    <a:xfrm>
                      <a:off x="0" y="0"/>
                      <a:ext cx="6335646" cy="954157"/>
                    </a:xfrm>
                    <a:prstGeom prst="rect">
                      <a:avLst/>
                    </a:prstGeom>
                    <a:noFill/>
                    <a:ln w="9525">
                      <a:noFill/>
                      <a:miter lim="800000"/>
                      <a:headEnd/>
                      <a:tailEnd/>
                    </a:ln>
                  </pic:spPr>
                </pic:pic>
              </a:graphicData>
            </a:graphic>
          </wp:inline>
        </w:drawing>
      </w:r>
    </w:p>
    <w:p w:rsidR="002D42A5" w:rsidRPr="00B54E38" w:rsidRDefault="00655149" w:rsidP="007B431D">
      <w:pPr>
        <w:spacing w:line="360" w:lineRule="auto"/>
        <w:rPr>
          <w:i/>
          <w:szCs w:val="24"/>
          <w:lang w:val="en-US"/>
        </w:rPr>
      </w:pPr>
      <w:r w:rsidRPr="00B54E38">
        <w:rPr>
          <w:i/>
          <w:szCs w:val="24"/>
          <w:lang w:val="en-US"/>
        </w:rPr>
        <w:t>(Author)</w:t>
      </w:r>
    </w:p>
    <w:p w:rsidR="00EB0F4C" w:rsidRPr="00B54E38" w:rsidRDefault="00EB0F4C" w:rsidP="007B431D">
      <w:pPr>
        <w:pStyle w:val="ListParagraph"/>
        <w:spacing w:line="360" w:lineRule="auto"/>
        <w:rPr>
          <w:szCs w:val="24"/>
          <w:lang w:val="en-US"/>
        </w:rPr>
      </w:pPr>
    </w:p>
    <w:p w:rsidR="0008391D" w:rsidRPr="00B54E38" w:rsidRDefault="0008391D" w:rsidP="00D204E2">
      <w:pPr>
        <w:keepNext/>
        <w:spacing w:line="360" w:lineRule="auto"/>
        <w:rPr>
          <w:lang w:val="en-US"/>
        </w:rPr>
      </w:pPr>
      <w:r w:rsidRPr="00B54E38">
        <w:rPr>
          <w:lang w:val="en-US"/>
        </w:rPr>
        <w:lastRenderedPageBreak/>
        <w:t>And finally, a simplified class diagram of the application.</w:t>
      </w:r>
    </w:p>
    <w:p w:rsidR="00D204E2" w:rsidRPr="00B54E38" w:rsidRDefault="00D204E2" w:rsidP="00D204E2">
      <w:pPr>
        <w:keepNext/>
        <w:spacing w:line="360" w:lineRule="auto"/>
        <w:rPr>
          <w:lang w:val="en-US"/>
        </w:rPr>
      </w:pPr>
      <w:r w:rsidRPr="00B54E38">
        <w:rPr>
          <w:noProof/>
          <w:szCs w:val="24"/>
          <w:lang w:val="sk-SK" w:eastAsia="sk-SK"/>
        </w:rPr>
        <w:drawing>
          <wp:inline distT="0" distB="0" distL="0" distR="0">
            <wp:extent cx="6575653" cy="3912042"/>
            <wp:effectExtent l="19050" t="0" r="0" b="0"/>
            <wp:docPr id="42" name="Picture 24"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47" cstate="print"/>
                    <a:stretch>
                      <a:fillRect/>
                    </a:stretch>
                  </pic:blipFill>
                  <pic:spPr>
                    <a:xfrm>
                      <a:off x="0" y="0"/>
                      <a:ext cx="6586679" cy="3918602"/>
                    </a:xfrm>
                    <a:prstGeom prst="rect">
                      <a:avLst/>
                    </a:prstGeom>
                  </pic:spPr>
                </pic:pic>
              </a:graphicData>
            </a:graphic>
          </wp:inline>
        </w:drawing>
      </w:r>
    </w:p>
    <w:p w:rsidR="00D204E2" w:rsidRPr="00B54E38" w:rsidRDefault="00D204E2" w:rsidP="007B431D">
      <w:pPr>
        <w:spacing w:line="360" w:lineRule="auto"/>
        <w:rPr>
          <w:i/>
          <w:szCs w:val="24"/>
          <w:lang w:val="en-US"/>
        </w:rPr>
      </w:pPr>
      <w:r w:rsidRPr="00B54E38">
        <w:rPr>
          <w:i/>
          <w:szCs w:val="24"/>
          <w:lang w:val="en-US"/>
        </w:rPr>
        <w:t xml:space="preserve"> (Author)</w:t>
      </w:r>
    </w:p>
    <w:p w:rsidR="00164C14" w:rsidRPr="00B54E38" w:rsidRDefault="00CB5C25" w:rsidP="007B431D">
      <w:pPr>
        <w:spacing w:line="360" w:lineRule="auto"/>
        <w:rPr>
          <w:szCs w:val="24"/>
          <w:lang w:val="en-US"/>
        </w:rPr>
      </w:pPr>
      <w:r w:rsidRPr="00B54E38">
        <w:rPr>
          <w:szCs w:val="24"/>
          <w:lang w:val="en-US"/>
        </w:rPr>
        <w:t>This is the current version of the application. All involved parties in the mint including master planner, workshop planners, sales department and top management have expressed their satisfa</w:t>
      </w:r>
      <w:r w:rsidR="00994B9D" w:rsidRPr="00B54E38">
        <w:rPr>
          <w:szCs w:val="24"/>
          <w:lang w:val="en-US"/>
        </w:rPr>
        <w:t>c</w:t>
      </w:r>
      <w:r w:rsidRPr="00B54E38">
        <w:rPr>
          <w:szCs w:val="24"/>
          <w:lang w:val="en-US"/>
        </w:rPr>
        <w:t>tion with it and right now have no further suggestions for any modifications.</w:t>
      </w:r>
    </w:p>
    <w:p w:rsidR="006D0859" w:rsidRPr="00B54E38" w:rsidRDefault="003C6A31" w:rsidP="006D0859">
      <w:pPr>
        <w:pStyle w:val="Heading2"/>
        <w:rPr>
          <w:lang w:val="en-US"/>
        </w:rPr>
      </w:pPr>
      <w:bookmarkStart w:id="48" w:name="_Toc517732623"/>
      <w:r w:rsidRPr="00B54E38">
        <w:rPr>
          <w:lang w:val="en-US"/>
        </w:rPr>
        <w:t>Impact of the application</w:t>
      </w:r>
      <w:bookmarkEnd w:id="48"/>
    </w:p>
    <w:p w:rsidR="00A52F00" w:rsidRPr="00B54E38" w:rsidRDefault="00A52F00" w:rsidP="00A52F00">
      <w:pPr>
        <w:rPr>
          <w:sz w:val="100"/>
          <w:szCs w:val="100"/>
          <w:u w:val="single"/>
          <w:lang w:val="en-US"/>
        </w:rPr>
      </w:pPr>
      <w:r w:rsidRPr="00B54E38">
        <w:rPr>
          <w:sz w:val="100"/>
          <w:szCs w:val="100"/>
          <w:u w:val="single"/>
          <w:lang w:val="en-US"/>
        </w:rPr>
        <w:t>-TODO-</w:t>
      </w:r>
    </w:p>
    <w:p w:rsidR="00F36E2B" w:rsidRPr="00B54E38" w:rsidRDefault="00164C14" w:rsidP="00582BE5">
      <w:pPr>
        <w:suppressAutoHyphens w:val="0"/>
        <w:spacing w:line="360" w:lineRule="auto"/>
        <w:rPr>
          <w:szCs w:val="24"/>
          <w:lang w:val="en-US"/>
        </w:rPr>
      </w:pPr>
      <w:r w:rsidRPr="00B54E38">
        <w:rPr>
          <w:szCs w:val="24"/>
          <w:lang w:val="en-US"/>
        </w:rPr>
        <w:br w:type="page"/>
      </w:r>
    </w:p>
    <w:p w:rsidR="005B6BC0" w:rsidRPr="00B54E38" w:rsidRDefault="00791297" w:rsidP="005B6BC0">
      <w:pPr>
        <w:pStyle w:val="Heading1"/>
        <w:pageBreakBefore/>
        <w:numPr>
          <w:ilvl w:val="0"/>
          <w:numId w:val="0"/>
        </w:numPr>
        <w:spacing w:line="360" w:lineRule="auto"/>
        <w:rPr>
          <w:lang w:val="en-US"/>
        </w:rPr>
      </w:pPr>
      <w:bookmarkStart w:id="49" w:name="__RefHeading__9_1984294787"/>
      <w:bookmarkStart w:id="50" w:name="_Toc517732624"/>
      <w:bookmarkEnd w:id="49"/>
      <w:r w:rsidRPr="00B54E38">
        <w:rPr>
          <w:lang w:val="en-US"/>
        </w:rPr>
        <w:lastRenderedPageBreak/>
        <w:t>Conclusion</w:t>
      </w:r>
      <w:bookmarkEnd w:id="50"/>
    </w:p>
    <w:p w:rsidR="00A74BC5" w:rsidRPr="00B54E38" w:rsidRDefault="007F34D4" w:rsidP="00DE7540">
      <w:pPr>
        <w:spacing w:line="360" w:lineRule="auto"/>
        <w:rPr>
          <w:lang w:val="en-US"/>
        </w:rPr>
      </w:pPr>
      <w:r w:rsidRPr="00B54E38">
        <w:rPr>
          <w:lang w:val="en-US"/>
        </w:rPr>
        <w:t>In the theoretical part</w:t>
      </w:r>
      <w:r w:rsidR="00D62ED4">
        <w:rPr>
          <w:lang w:val="en-US"/>
        </w:rPr>
        <w:t>,</w:t>
      </w:r>
      <w:r w:rsidRPr="00B54E38">
        <w:rPr>
          <w:lang w:val="en-US"/>
        </w:rPr>
        <w:t xml:space="preserve"> I laid foundations of various thinking methods, tools and approaches used in each of the stages necessary to eventually provide the solution.</w:t>
      </w:r>
      <w:r w:rsidR="006D68D3" w:rsidRPr="00B54E38">
        <w:rPr>
          <w:lang w:val="en-US"/>
        </w:rPr>
        <w:t xml:space="preserve"> </w:t>
      </w:r>
      <w:r w:rsidR="00A74BC5" w:rsidRPr="00B54E38">
        <w:rPr>
          <w:lang w:val="en-US"/>
        </w:rPr>
        <w:t>In regard to the research topic,</w:t>
      </w:r>
      <w:r w:rsidR="00150AB2" w:rsidRPr="00B54E38">
        <w:rPr>
          <w:lang w:val="en-US"/>
        </w:rPr>
        <w:t xml:space="preserve"> that included Lean thinkin</w:t>
      </w:r>
      <w:r w:rsidR="00DE7540" w:rsidRPr="00B54E38">
        <w:rPr>
          <w:lang w:val="en-US"/>
        </w:rPr>
        <w:t>g and TOC concepts. T</w:t>
      </w:r>
      <w:r w:rsidR="00150AB2" w:rsidRPr="00B54E38">
        <w:rPr>
          <w:lang w:val="en-US"/>
        </w:rPr>
        <w:t xml:space="preserve">o elucidate </w:t>
      </w:r>
      <w:r w:rsidR="00A74BC5" w:rsidRPr="00B54E38">
        <w:rPr>
          <w:lang w:val="en-US"/>
        </w:rPr>
        <w:t xml:space="preserve">the information systems </w:t>
      </w:r>
      <w:r w:rsidR="00DE7540" w:rsidRPr="00B54E38">
        <w:rPr>
          <w:lang w:val="en-US"/>
        </w:rPr>
        <w:t>involved in this thesis, following parts were dedicated to ERP and APS systems. Considering solution provided in this case,</w:t>
      </w:r>
      <w:r w:rsidR="00D62ED4">
        <w:rPr>
          <w:lang w:val="en-US"/>
        </w:rPr>
        <w:t xml:space="preserve"> the</w:t>
      </w:r>
      <w:r w:rsidR="00DE7540" w:rsidRPr="00B54E38">
        <w:rPr>
          <w:lang w:val="en-US"/>
        </w:rPr>
        <w:t xml:space="preserve"> last chapter of the theoretical part introduced SW Engineering, in detail the Extreme programming development model, and lastly UML as a tool to document the application.</w:t>
      </w:r>
    </w:p>
    <w:p w:rsidR="0037541E" w:rsidRPr="00B54E38" w:rsidRDefault="0037541E" w:rsidP="00DE7540">
      <w:pPr>
        <w:spacing w:line="360" w:lineRule="auto"/>
        <w:rPr>
          <w:lang w:val="en-US"/>
        </w:rPr>
      </w:pPr>
    </w:p>
    <w:p w:rsidR="00E139BB" w:rsidRPr="00B54E38" w:rsidRDefault="00DE7540" w:rsidP="0037541E">
      <w:pPr>
        <w:spacing w:line="360" w:lineRule="auto"/>
        <w:rPr>
          <w:lang w:val="en-US"/>
        </w:rPr>
      </w:pPr>
      <w:r w:rsidRPr="00B54E38">
        <w:rPr>
          <w:lang w:val="en-US"/>
        </w:rPr>
        <w:t>Practical part</w:t>
      </w:r>
      <w:r w:rsidR="00B025F9" w:rsidRPr="00B54E38">
        <w:rPr>
          <w:lang w:val="en-US"/>
        </w:rPr>
        <w:t xml:space="preserve"> initially</w:t>
      </w:r>
      <w:r w:rsidRPr="00B54E38">
        <w:rPr>
          <w:lang w:val="en-US"/>
        </w:rPr>
        <w:t xml:space="preserve"> </w:t>
      </w:r>
      <w:r w:rsidR="00324DCE" w:rsidRPr="00B54E38">
        <w:rPr>
          <w:lang w:val="en-US"/>
        </w:rPr>
        <w:t xml:space="preserve">unfolded </w:t>
      </w:r>
      <w:proofErr w:type="spellStart"/>
      <w:r w:rsidR="00B025F9" w:rsidRPr="00B54E38">
        <w:rPr>
          <w:lang w:val="en-US"/>
        </w:rPr>
        <w:t>Kremnica</w:t>
      </w:r>
      <w:proofErr w:type="spellEnd"/>
      <w:r w:rsidR="00B025F9" w:rsidRPr="00B54E38">
        <w:rPr>
          <w:lang w:val="en-US"/>
        </w:rPr>
        <w:t xml:space="preserve"> mint's</w:t>
      </w:r>
      <w:r w:rsidR="005C2E25" w:rsidRPr="00B54E38">
        <w:rPr>
          <w:lang w:val="en-US"/>
        </w:rPr>
        <w:t xml:space="preserve"> past and</w:t>
      </w:r>
      <w:r w:rsidR="00B025F9" w:rsidRPr="00B54E38">
        <w:rPr>
          <w:lang w:val="en-US"/>
        </w:rPr>
        <w:t xml:space="preserve"> current situation. In the next part, the emphasis shifted to the m</w:t>
      </w:r>
      <w:r w:rsidR="00335009" w:rsidRPr="00B54E38">
        <w:rPr>
          <w:lang w:val="en-US"/>
        </w:rPr>
        <w:t>atters concerning the research</w:t>
      </w:r>
      <w:r w:rsidR="00B025F9" w:rsidRPr="00B54E38">
        <w:rPr>
          <w:lang w:val="en-US"/>
        </w:rPr>
        <w:t xml:space="preserve"> topic. Logical follow-up came in form of </w:t>
      </w:r>
      <w:r w:rsidR="00635456" w:rsidRPr="00B54E38">
        <w:rPr>
          <w:lang w:val="en-US"/>
        </w:rPr>
        <w:t xml:space="preserve">analysis itself, using the LTP introduced in the theoretical part. Based on the analysis, a </w:t>
      </w:r>
      <w:r w:rsidR="0037541E" w:rsidRPr="00B54E38">
        <w:rPr>
          <w:lang w:val="en-US"/>
        </w:rPr>
        <w:t>solution was suggested in form</w:t>
      </w:r>
      <w:r w:rsidR="00AF3BC8">
        <w:rPr>
          <w:lang w:val="en-US"/>
        </w:rPr>
        <w:t xml:space="preserve"> of</w:t>
      </w:r>
      <w:r w:rsidR="0037541E" w:rsidRPr="00B54E38">
        <w:rPr>
          <w:lang w:val="en-US"/>
        </w:rPr>
        <w:t xml:space="preserve"> an application. </w:t>
      </w:r>
      <w:r w:rsidR="00D62ED4">
        <w:rPr>
          <w:lang w:val="en-US"/>
        </w:rPr>
        <w:t>The p</w:t>
      </w:r>
      <w:r w:rsidR="0037541E" w:rsidRPr="00B54E38">
        <w:rPr>
          <w:lang w:val="en-US"/>
        </w:rPr>
        <w:t xml:space="preserve">rocess of implementing it is gradually described in the next part. </w:t>
      </w:r>
      <w:r w:rsidR="00326DA0" w:rsidRPr="00B54E38">
        <w:rPr>
          <w:lang w:val="en-US"/>
        </w:rPr>
        <w:t>Finally</w:t>
      </w:r>
      <w:r w:rsidR="0037541E" w:rsidRPr="00B54E38">
        <w:rPr>
          <w:lang w:val="en-US"/>
        </w:rPr>
        <w:t>, application's impact concludes the practical part.</w:t>
      </w:r>
      <w:r w:rsidR="00EA206C" w:rsidRPr="00B54E38">
        <w:rPr>
          <w:lang w:val="en-US"/>
        </w:rPr>
        <w:t xml:space="preserve"> </w:t>
      </w:r>
    </w:p>
    <w:p w:rsidR="00A9116E" w:rsidRPr="00B54E38" w:rsidRDefault="00A9116E" w:rsidP="0037541E">
      <w:pPr>
        <w:spacing w:line="360" w:lineRule="auto"/>
        <w:rPr>
          <w:lang w:val="en-US"/>
        </w:rPr>
      </w:pPr>
    </w:p>
    <w:p w:rsidR="00C34295" w:rsidRPr="00B54E38" w:rsidRDefault="00C34295" w:rsidP="0037541E">
      <w:pPr>
        <w:spacing w:line="360" w:lineRule="auto"/>
        <w:rPr>
          <w:lang w:val="en-US"/>
        </w:rPr>
      </w:pPr>
      <w:r w:rsidRPr="00B54E38">
        <w:rPr>
          <w:lang w:val="en-US"/>
        </w:rPr>
        <w:t xml:space="preserve">The first </w:t>
      </w:r>
      <w:r w:rsidR="00643D02" w:rsidRPr="00B54E38">
        <w:rPr>
          <w:lang w:val="en-US"/>
        </w:rPr>
        <w:t>established</w:t>
      </w:r>
      <w:r w:rsidRPr="00B54E38">
        <w:rPr>
          <w:lang w:val="en-US"/>
        </w:rPr>
        <w:t xml:space="preserve"> research question sounded „</w:t>
      </w:r>
      <w:r w:rsidRPr="00B54E38">
        <w:rPr>
          <w:i/>
          <w:lang w:val="en-US"/>
        </w:rPr>
        <w:t>Is APS or its integration a cause of the imperfections in</w:t>
      </w:r>
      <w:r w:rsidR="00D62ED4">
        <w:rPr>
          <w:i/>
          <w:lang w:val="en-US"/>
        </w:rPr>
        <w:t xml:space="preserve"> the</w:t>
      </w:r>
      <w:r w:rsidRPr="00B54E38">
        <w:rPr>
          <w:i/>
          <w:lang w:val="en-US"/>
        </w:rPr>
        <w:t xml:space="preserve"> production process and if so, in what manner</w:t>
      </w:r>
      <w:r w:rsidR="00D62ED4" w:rsidRPr="00B54E38">
        <w:rPr>
          <w:i/>
          <w:lang w:val="en-US"/>
        </w:rPr>
        <w:t>?</w:t>
      </w:r>
      <w:r w:rsidR="00D62ED4" w:rsidRPr="00B54E38">
        <w:rPr>
          <w:lang w:val="en-US"/>
        </w:rPr>
        <w:t xml:space="preserve"> “</w:t>
      </w:r>
      <w:r w:rsidRPr="00B54E38">
        <w:rPr>
          <w:lang w:val="en-US"/>
        </w:rPr>
        <w:t xml:space="preserve">. As described in the </w:t>
      </w:r>
      <w:r w:rsidRPr="00B54E38">
        <w:rPr>
          <w:i/>
          <w:lang w:val="en-US"/>
        </w:rPr>
        <w:t>Definition of the previous state</w:t>
      </w:r>
      <w:r w:rsidRPr="00B54E38">
        <w:rPr>
          <w:lang w:val="en-US"/>
        </w:rPr>
        <w:t xml:space="preserve">, it was determined that APS </w:t>
      </w:r>
      <w:r w:rsidR="001655AC" w:rsidRPr="00B54E38">
        <w:rPr>
          <w:lang w:val="en-US"/>
        </w:rPr>
        <w:t xml:space="preserve">is </w:t>
      </w:r>
      <w:r w:rsidRPr="00B54E38">
        <w:rPr>
          <w:lang w:val="en-US"/>
        </w:rPr>
        <w:t>indeed</w:t>
      </w:r>
      <w:r w:rsidR="00D62ED4">
        <w:rPr>
          <w:lang w:val="en-US"/>
        </w:rPr>
        <w:t xml:space="preserve"> the</w:t>
      </w:r>
      <w:r w:rsidRPr="00B54E38">
        <w:rPr>
          <w:lang w:val="en-US"/>
        </w:rPr>
        <w:t xml:space="preserve"> source of issues during the production process, more specifically its interconnectivity</w:t>
      </w:r>
      <w:r w:rsidR="00D62ED4">
        <w:rPr>
          <w:lang w:val="en-US"/>
        </w:rPr>
        <w:t xml:space="preserve"> not only with other systems</w:t>
      </w:r>
      <w:r w:rsidR="004263E2" w:rsidRPr="00B54E38">
        <w:rPr>
          <w:lang w:val="en-US"/>
        </w:rPr>
        <w:t xml:space="preserve"> but also</w:t>
      </w:r>
      <w:r w:rsidR="00D62ED4">
        <w:rPr>
          <w:lang w:val="en-US"/>
        </w:rPr>
        <w:t xml:space="preserve"> a</w:t>
      </w:r>
      <w:r w:rsidR="004263E2" w:rsidRPr="00B54E38">
        <w:rPr>
          <w:lang w:val="en-US"/>
        </w:rPr>
        <w:t xml:space="preserve"> wider spectrum of users. Therefore, the second question „</w:t>
      </w:r>
      <w:r w:rsidR="004263E2" w:rsidRPr="00B54E38">
        <w:rPr>
          <w:i/>
          <w:lang w:val="en-US"/>
        </w:rPr>
        <w:t>If the first question is answered positively, what is the suggested solution</w:t>
      </w:r>
      <w:proofErr w:type="gramStart"/>
      <w:r w:rsidR="002F0173" w:rsidRPr="002F0173">
        <w:rPr>
          <w:i/>
          <w:lang w:val="en-US"/>
        </w:rPr>
        <w:t>?</w:t>
      </w:r>
      <w:r w:rsidR="00D62ED4" w:rsidRPr="00B54E38">
        <w:rPr>
          <w:lang w:val="en-US"/>
        </w:rPr>
        <w:t>“</w:t>
      </w:r>
      <w:proofErr w:type="gramEnd"/>
      <w:r w:rsidR="00D62ED4">
        <w:rPr>
          <w:lang w:val="en-US"/>
        </w:rPr>
        <w:t xml:space="preserve"> </w:t>
      </w:r>
      <w:r w:rsidR="00D62ED4" w:rsidRPr="00B54E38">
        <w:rPr>
          <w:lang w:val="en-US"/>
        </w:rPr>
        <w:t>needed</w:t>
      </w:r>
      <w:r w:rsidR="004263E2" w:rsidRPr="00B54E38">
        <w:rPr>
          <w:lang w:val="en-US"/>
        </w:rPr>
        <w:t xml:space="preserve"> to be answered. </w:t>
      </w:r>
      <w:r w:rsidR="00D62ED4">
        <w:rPr>
          <w:lang w:val="en-US"/>
        </w:rPr>
        <w:t>The c</w:t>
      </w:r>
      <w:r w:rsidR="004263E2" w:rsidRPr="00B54E38">
        <w:rPr>
          <w:lang w:val="en-US"/>
        </w:rPr>
        <w:t xml:space="preserve">onsensus was reached on </w:t>
      </w:r>
      <w:r w:rsidR="00D62ED4">
        <w:rPr>
          <w:lang w:val="en-US"/>
        </w:rPr>
        <w:t xml:space="preserve">the </w:t>
      </w:r>
      <w:r w:rsidR="004263E2" w:rsidRPr="00B54E38">
        <w:rPr>
          <w:lang w:val="en-US"/>
        </w:rPr>
        <w:t>suggested solution of implementing a new, custom</w:t>
      </w:r>
      <w:r w:rsidR="00BD72A5" w:rsidRPr="00B54E38">
        <w:rPr>
          <w:lang w:val="en-US"/>
        </w:rPr>
        <w:t>-</w:t>
      </w:r>
      <w:r w:rsidR="004263E2" w:rsidRPr="00B54E38">
        <w:rPr>
          <w:lang w:val="en-US"/>
        </w:rPr>
        <w:t xml:space="preserve">built application which would supplement AHP and MAX systems </w:t>
      </w:r>
    </w:p>
    <w:p w:rsidR="0037541E" w:rsidRPr="00B54E38" w:rsidRDefault="0037541E" w:rsidP="0037541E">
      <w:pPr>
        <w:spacing w:line="360" w:lineRule="auto"/>
        <w:rPr>
          <w:lang w:val="en-US"/>
        </w:rPr>
      </w:pPr>
    </w:p>
    <w:p w:rsidR="00897175" w:rsidRPr="00B54E38" w:rsidRDefault="00BC4A72" w:rsidP="00BC4A72">
      <w:pPr>
        <w:spacing w:line="360" w:lineRule="auto"/>
        <w:rPr>
          <w:lang w:val="en-US"/>
        </w:rPr>
      </w:pPr>
      <w:r w:rsidRPr="00B54E38">
        <w:rPr>
          <w:lang w:val="en-US"/>
        </w:rPr>
        <w:t xml:space="preserve">Purpose of this thesis was to analyze the situation, identify the problem and propose, ideally also carry out, the suggested solution. All parts of this goal, including the last, in the </w:t>
      </w:r>
      <w:r w:rsidR="00643D02" w:rsidRPr="00B54E38">
        <w:rPr>
          <w:lang w:val="en-US"/>
        </w:rPr>
        <w:t>beginning</w:t>
      </w:r>
      <w:r w:rsidRPr="00B54E38">
        <w:rPr>
          <w:lang w:val="en-US"/>
        </w:rPr>
        <w:t xml:space="preserve"> uncertain one, were achieved. </w:t>
      </w:r>
      <w:r w:rsidR="000710DC" w:rsidRPr="00B54E38">
        <w:rPr>
          <w:lang w:val="en-US"/>
        </w:rPr>
        <w:t xml:space="preserve">Results of this thesis were in alignment with its purpose and </w:t>
      </w:r>
      <w:r w:rsidR="00D666F7" w:rsidRPr="00B54E38">
        <w:rPr>
          <w:lang w:val="en-US"/>
        </w:rPr>
        <w:t xml:space="preserve">company's interests. </w:t>
      </w:r>
      <w:r w:rsidR="008B7346" w:rsidRPr="00B54E38">
        <w:rPr>
          <w:lang w:val="en-US"/>
        </w:rPr>
        <w:t xml:space="preserve">Although it's impossible to quantify the improvement from the previous state as there are no data from that </w:t>
      </w:r>
      <w:r w:rsidR="00EA206C" w:rsidRPr="00B54E38">
        <w:rPr>
          <w:lang w:val="en-US"/>
        </w:rPr>
        <w:t xml:space="preserve">period of </w:t>
      </w:r>
      <w:r w:rsidR="008B7346" w:rsidRPr="00B54E38">
        <w:rPr>
          <w:lang w:val="en-US"/>
        </w:rPr>
        <w:t xml:space="preserve">time, involved parties agree that the application </w:t>
      </w:r>
      <w:r w:rsidR="00897175" w:rsidRPr="00B54E38">
        <w:rPr>
          <w:lang w:val="en-US"/>
        </w:rPr>
        <w:t>exceeded their expectatio</w:t>
      </w:r>
      <w:r w:rsidR="00D62ED4">
        <w:rPr>
          <w:lang w:val="en-US"/>
        </w:rPr>
        <w:t>ns from collaboration with me. The f</w:t>
      </w:r>
      <w:r w:rsidR="00897175" w:rsidRPr="00B54E38">
        <w:rPr>
          <w:lang w:val="en-US"/>
        </w:rPr>
        <w:t xml:space="preserve">inal program is documented using </w:t>
      </w:r>
      <w:proofErr w:type="spellStart"/>
      <w:r w:rsidR="00897175" w:rsidRPr="00B54E38">
        <w:rPr>
          <w:lang w:val="en-US"/>
        </w:rPr>
        <w:t>Javadoc</w:t>
      </w:r>
      <w:proofErr w:type="spellEnd"/>
      <w:r w:rsidR="00897175" w:rsidRPr="00B54E38">
        <w:rPr>
          <w:lang w:val="en-US"/>
        </w:rPr>
        <w:t xml:space="preserve"> and UML diagrams, in compliance with to me known conventions </w:t>
      </w:r>
      <w:r w:rsidR="00897175" w:rsidRPr="00B54E38">
        <w:rPr>
          <w:lang w:val="en-US"/>
        </w:rPr>
        <w:lastRenderedPageBreak/>
        <w:t xml:space="preserve">of Java programming and with implemented </w:t>
      </w:r>
      <w:proofErr w:type="gramStart"/>
      <w:r w:rsidR="00897175" w:rsidRPr="00B54E38">
        <w:rPr>
          <w:lang w:val="en-US"/>
        </w:rPr>
        <w:t>logging,</w:t>
      </w:r>
      <w:proofErr w:type="gramEnd"/>
      <w:r w:rsidR="00897175" w:rsidRPr="00B54E38">
        <w:rPr>
          <w:lang w:val="en-US"/>
        </w:rPr>
        <w:t xml:space="preserve"> therefore </w:t>
      </w:r>
      <w:r w:rsidR="006B66E7" w:rsidRPr="00B54E38">
        <w:rPr>
          <w:lang w:val="en-US"/>
        </w:rPr>
        <w:t xml:space="preserve">any potential changes by other programmers should be facilitated </w:t>
      </w:r>
      <w:r w:rsidR="00457568" w:rsidRPr="00B54E38">
        <w:rPr>
          <w:lang w:val="en-US"/>
        </w:rPr>
        <w:t>at least to some extent.</w:t>
      </w:r>
      <w:r w:rsidR="001F0146" w:rsidRPr="00B54E38">
        <w:rPr>
          <w:lang w:val="en-US"/>
        </w:rPr>
        <w:t xml:space="preserve"> Apart from coding the application itself, I would say my contribution was as a</w:t>
      </w:r>
      <w:r w:rsidR="00F052B0" w:rsidRPr="00B54E38">
        <w:rPr>
          <w:lang w:val="en-US"/>
        </w:rPr>
        <w:t>n</w:t>
      </w:r>
      <w:r w:rsidR="001F0146" w:rsidRPr="00B54E38">
        <w:rPr>
          <w:lang w:val="en-US"/>
        </w:rPr>
        <w:t xml:space="preserve"> objective, impartial mediator between all of the involved parties. When I first came into the company, it was instantly obvious that each</w:t>
      </w:r>
      <w:r w:rsidR="00603141" w:rsidRPr="00B54E38">
        <w:rPr>
          <w:lang w:val="en-US"/>
        </w:rPr>
        <w:t xml:space="preserve"> employee</w:t>
      </w:r>
      <w:r w:rsidR="001F0146" w:rsidRPr="00B54E38">
        <w:rPr>
          <w:lang w:val="en-US"/>
        </w:rPr>
        <w:t xml:space="preserve"> has</w:t>
      </w:r>
      <w:r w:rsidR="00383F78" w:rsidRPr="00B54E38">
        <w:rPr>
          <w:lang w:val="en-US"/>
        </w:rPr>
        <w:t xml:space="preserve"> a</w:t>
      </w:r>
      <w:r w:rsidR="001F0146" w:rsidRPr="00B54E38">
        <w:rPr>
          <w:lang w:val="en-US"/>
        </w:rPr>
        <w:t xml:space="preserve"> different opinion and after years spent in the job, they lost the ability to see things from a different point of view. After hearing every angle, I tried to suggest a </w:t>
      </w:r>
      <w:r w:rsidR="00CC6529" w:rsidRPr="00B54E38">
        <w:rPr>
          <w:lang w:val="en-US"/>
        </w:rPr>
        <w:t>compromise which was further tailored throughout the discussions until consensus was reached. Being able t</w:t>
      </w:r>
      <w:r w:rsidR="00AF3BC8">
        <w:rPr>
          <w:lang w:val="en-US"/>
        </w:rPr>
        <w:t>o see things from not only</w:t>
      </w:r>
      <w:r w:rsidR="007C4CD0">
        <w:rPr>
          <w:lang w:val="en-US"/>
        </w:rPr>
        <w:t xml:space="preserve"> the</w:t>
      </w:r>
      <w:r w:rsidR="00AF3BC8">
        <w:rPr>
          <w:lang w:val="en-US"/>
        </w:rPr>
        <w:t xml:space="preserve"> real-</w:t>
      </w:r>
      <w:r w:rsidR="00CC6529" w:rsidRPr="00B54E38">
        <w:rPr>
          <w:lang w:val="en-US"/>
        </w:rPr>
        <w:t>life perspec</w:t>
      </w:r>
      <w:r w:rsidR="007C4CD0">
        <w:rPr>
          <w:lang w:val="en-US"/>
        </w:rPr>
        <w:t>tive of planners and management</w:t>
      </w:r>
      <w:r w:rsidR="00CC6529" w:rsidRPr="00B54E38">
        <w:rPr>
          <w:lang w:val="en-US"/>
        </w:rPr>
        <w:t xml:space="preserve"> but also from the technical standpoint as a programmer was absolutely essential </w:t>
      </w:r>
      <w:r w:rsidR="008C23CD" w:rsidRPr="00B54E38">
        <w:rPr>
          <w:lang w:val="en-US"/>
        </w:rPr>
        <w:t>for</w:t>
      </w:r>
      <w:r w:rsidR="007A7E66" w:rsidRPr="00B54E38">
        <w:rPr>
          <w:lang w:val="en-US"/>
        </w:rPr>
        <w:t xml:space="preserve"> this solution.</w:t>
      </w:r>
      <w:r w:rsidR="00C34295" w:rsidRPr="00B54E38">
        <w:rPr>
          <w:lang w:val="en-US"/>
        </w:rPr>
        <w:t xml:space="preserve"> </w:t>
      </w:r>
    </w:p>
    <w:p w:rsidR="0056083B" w:rsidRPr="00B54E38" w:rsidRDefault="0056083B" w:rsidP="00BC4A72">
      <w:pPr>
        <w:pStyle w:val="Heading1"/>
        <w:numPr>
          <w:ilvl w:val="0"/>
          <w:numId w:val="0"/>
        </w:numPr>
        <w:spacing w:line="360" w:lineRule="auto"/>
        <w:ind w:left="864"/>
        <w:rPr>
          <w:sz w:val="24"/>
          <w:lang w:val="en-US"/>
        </w:rPr>
      </w:pPr>
    </w:p>
    <w:p w:rsidR="0056083B" w:rsidRPr="00B54E38" w:rsidRDefault="00D8540F" w:rsidP="00E142F9">
      <w:pPr>
        <w:pStyle w:val="Heading1"/>
        <w:pageBreakBefore/>
        <w:numPr>
          <w:ilvl w:val="0"/>
          <w:numId w:val="0"/>
        </w:numPr>
        <w:jc w:val="left"/>
        <w:rPr>
          <w:lang w:val="en-US"/>
        </w:rPr>
      </w:pPr>
      <w:bookmarkStart w:id="51" w:name="__RefHeading__11_1984294787"/>
      <w:bookmarkStart w:id="52" w:name="_Toc517732625"/>
      <w:bookmarkEnd w:id="51"/>
      <w:r w:rsidRPr="00B54E38">
        <w:rPr>
          <w:lang w:val="en-US"/>
        </w:rPr>
        <w:lastRenderedPageBreak/>
        <w:t>Bibliography</w:t>
      </w:r>
      <w:bookmarkEnd w:id="52"/>
    </w:p>
    <w:p w:rsidR="00D8540F" w:rsidRPr="00B54E38" w:rsidRDefault="00D8540F" w:rsidP="00E142F9">
      <w:pPr>
        <w:jc w:val="left"/>
        <w:rPr>
          <w:lang w:val="en-US"/>
        </w:rPr>
      </w:pPr>
    </w:p>
    <w:p w:rsidR="00415BF2" w:rsidRPr="00B54E38" w:rsidRDefault="00415BF2" w:rsidP="00E142F9">
      <w:pPr>
        <w:numPr>
          <w:ilvl w:val="0"/>
          <w:numId w:val="3"/>
        </w:numPr>
        <w:tabs>
          <w:tab w:val="left" w:pos="0"/>
          <w:tab w:val="left" w:pos="426"/>
        </w:tabs>
        <w:autoSpaceDE w:val="0"/>
        <w:spacing w:before="119" w:after="113"/>
        <w:ind w:left="426" w:hanging="426"/>
        <w:jc w:val="left"/>
        <w:rPr>
          <w:szCs w:val="24"/>
          <w:lang w:val="en-US"/>
        </w:rPr>
      </w:pPr>
      <w:proofErr w:type="spellStart"/>
      <w:r w:rsidRPr="00B54E38">
        <w:rPr>
          <w:szCs w:val="24"/>
          <w:lang w:val="en-US"/>
        </w:rPr>
        <w:t>Wiers</w:t>
      </w:r>
      <w:proofErr w:type="spellEnd"/>
      <w:r w:rsidRPr="00B54E38">
        <w:rPr>
          <w:szCs w:val="24"/>
          <w:lang w:val="en-US"/>
        </w:rPr>
        <w:t xml:space="preserve">, Vincent C. S., de </w:t>
      </w:r>
      <w:proofErr w:type="spellStart"/>
      <w:r w:rsidRPr="00B54E38">
        <w:rPr>
          <w:szCs w:val="24"/>
          <w:lang w:val="en-US"/>
        </w:rPr>
        <w:t>Kok</w:t>
      </w:r>
      <w:proofErr w:type="spellEnd"/>
      <w:r w:rsidRPr="00B54E38">
        <w:rPr>
          <w:szCs w:val="24"/>
          <w:lang w:val="en-US"/>
        </w:rPr>
        <w:t>, A. (Ton) G.</w:t>
      </w:r>
      <w:proofErr w:type="gramStart"/>
      <w:r w:rsidRPr="00B54E38">
        <w:rPr>
          <w:szCs w:val="24"/>
          <w:lang w:val="en-US"/>
        </w:rPr>
        <w:t>,  2017</w:t>
      </w:r>
      <w:proofErr w:type="gramEnd"/>
      <w:r w:rsidRPr="00B54E38">
        <w:rPr>
          <w:szCs w:val="24"/>
          <w:lang w:val="en-US"/>
        </w:rPr>
        <w:t xml:space="preserve">. </w:t>
      </w:r>
      <w:r w:rsidRPr="00B54E38">
        <w:rPr>
          <w:i/>
          <w:szCs w:val="24"/>
          <w:lang w:val="en-US"/>
        </w:rPr>
        <w:t xml:space="preserve">Designing, selecting, implementing and using </w:t>
      </w:r>
      <w:proofErr w:type="spellStart"/>
      <w:r w:rsidRPr="00B54E38">
        <w:rPr>
          <w:i/>
          <w:szCs w:val="24"/>
          <w:lang w:val="en-US"/>
        </w:rPr>
        <w:t>aps</w:t>
      </w:r>
      <w:proofErr w:type="spellEnd"/>
      <w:r w:rsidRPr="00B54E38">
        <w:rPr>
          <w:i/>
          <w:szCs w:val="24"/>
          <w:lang w:val="en-US"/>
        </w:rPr>
        <w:t xml:space="preserve"> systems, </w:t>
      </w:r>
      <w:r w:rsidRPr="00B54E38">
        <w:rPr>
          <w:szCs w:val="24"/>
          <w:lang w:val="en-US"/>
        </w:rPr>
        <w:t>Springer; 1st ed., 2018, ISBN 978-3319650548</w:t>
      </w:r>
    </w:p>
    <w:p w:rsidR="00D8540F" w:rsidRPr="00B54E38" w:rsidRDefault="00D8540F" w:rsidP="00E142F9">
      <w:pPr>
        <w:numPr>
          <w:ilvl w:val="0"/>
          <w:numId w:val="3"/>
        </w:numPr>
        <w:tabs>
          <w:tab w:val="left" w:pos="0"/>
          <w:tab w:val="left" w:pos="426"/>
        </w:tabs>
        <w:autoSpaceDE w:val="0"/>
        <w:spacing w:before="119" w:after="113"/>
        <w:ind w:left="426" w:hanging="426"/>
        <w:jc w:val="left"/>
        <w:rPr>
          <w:szCs w:val="24"/>
          <w:lang w:val="en-US"/>
        </w:rPr>
      </w:pPr>
      <w:proofErr w:type="spellStart"/>
      <w:r w:rsidRPr="00B54E38">
        <w:rPr>
          <w:szCs w:val="24"/>
          <w:lang w:val="en-US"/>
        </w:rPr>
        <w:t>G</w:t>
      </w:r>
      <w:r w:rsidR="00D27727" w:rsidRPr="00B54E38">
        <w:rPr>
          <w:szCs w:val="24"/>
          <w:lang w:val="en-US"/>
        </w:rPr>
        <w:t>oldratt</w:t>
      </w:r>
      <w:proofErr w:type="spellEnd"/>
      <w:r w:rsidRPr="00B54E38">
        <w:rPr>
          <w:szCs w:val="24"/>
          <w:lang w:val="en-US"/>
        </w:rPr>
        <w:t xml:space="preserve">, </w:t>
      </w:r>
      <w:proofErr w:type="spellStart"/>
      <w:r w:rsidR="00D27727" w:rsidRPr="00B54E38">
        <w:rPr>
          <w:szCs w:val="24"/>
          <w:lang w:val="en-US"/>
        </w:rPr>
        <w:t>Eliyahu</w:t>
      </w:r>
      <w:proofErr w:type="spellEnd"/>
      <w:r w:rsidR="00D27727" w:rsidRPr="00B54E38">
        <w:rPr>
          <w:szCs w:val="24"/>
          <w:lang w:val="en-US"/>
        </w:rPr>
        <w:t xml:space="preserve"> M. and</w:t>
      </w:r>
      <w:r w:rsidRPr="00B54E38">
        <w:rPr>
          <w:szCs w:val="24"/>
          <w:lang w:val="en-US"/>
        </w:rPr>
        <w:t xml:space="preserve"> Jeff Cox., </w:t>
      </w:r>
      <w:r w:rsidR="005052BD" w:rsidRPr="00B54E38">
        <w:rPr>
          <w:szCs w:val="24"/>
          <w:lang w:val="en-US"/>
        </w:rPr>
        <w:t>1984</w:t>
      </w:r>
      <w:r w:rsidRPr="00B54E38">
        <w:rPr>
          <w:szCs w:val="24"/>
          <w:lang w:val="en-US"/>
        </w:rPr>
        <w:t xml:space="preserve">. </w:t>
      </w:r>
      <w:r w:rsidRPr="00B54E38">
        <w:rPr>
          <w:i/>
          <w:szCs w:val="24"/>
          <w:lang w:val="en-US"/>
        </w:rPr>
        <w:t xml:space="preserve">The goal: a process of ongoing </w:t>
      </w:r>
      <w:proofErr w:type="gramStart"/>
      <w:r w:rsidRPr="00B54E38">
        <w:rPr>
          <w:i/>
          <w:szCs w:val="24"/>
          <w:lang w:val="en-US"/>
        </w:rPr>
        <w:t>improvement</w:t>
      </w:r>
      <w:r w:rsidRPr="00B54E38">
        <w:rPr>
          <w:szCs w:val="24"/>
          <w:lang w:val="en-US"/>
        </w:rPr>
        <w:t>.,</w:t>
      </w:r>
      <w:proofErr w:type="gramEnd"/>
      <w:r w:rsidRPr="00B54E38">
        <w:rPr>
          <w:szCs w:val="24"/>
          <w:lang w:val="en-US"/>
        </w:rPr>
        <w:t xml:space="preserve"> North River Press, 2004. ISBN </w:t>
      </w:r>
      <w:r w:rsidR="00E142F9" w:rsidRPr="00B54E38">
        <w:rPr>
          <w:szCs w:val="24"/>
          <w:lang w:val="en-US"/>
        </w:rPr>
        <w:tab/>
        <w:t>978-088427178</w:t>
      </w:r>
      <w:r w:rsidR="005052BD" w:rsidRPr="00B54E38">
        <w:rPr>
          <w:szCs w:val="24"/>
          <w:lang w:val="en-US"/>
        </w:rPr>
        <w:t>9</w:t>
      </w:r>
    </w:p>
    <w:p w:rsidR="005052BD" w:rsidRPr="00B54E38" w:rsidRDefault="00D27727" w:rsidP="00E142F9">
      <w:pPr>
        <w:numPr>
          <w:ilvl w:val="0"/>
          <w:numId w:val="3"/>
        </w:numPr>
        <w:tabs>
          <w:tab w:val="left" w:pos="0"/>
          <w:tab w:val="left" w:pos="426"/>
        </w:tabs>
        <w:autoSpaceDE w:val="0"/>
        <w:spacing w:before="119" w:after="113"/>
        <w:ind w:left="426" w:hanging="426"/>
        <w:jc w:val="left"/>
        <w:rPr>
          <w:szCs w:val="24"/>
          <w:lang w:val="en-US"/>
        </w:rPr>
      </w:pPr>
      <w:proofErr w:type="spellStart"/>
      <w:r w:rsidRPr="00B54E38">
        <w:rPr>
          <w:szCs w:val="24"/>
          <w:lang w:val="en-US"/>
        </w:rPr>
        <w:t>Goldratt</w:t>
      </w:r>
      <w:proofErr w:type="spellEnd"/>
      <w:r w:rsidR="005052BD" w:rsidRPr="00B54E38">
        <w:rPr>
          <w:szCs w:val="24"/>
          <w:lang w:val="en-US"/>
        </w:rPr>
        <w:t xml:space="preserve">, </w:t>
      </w:r>
      <w:proofErr w:type="spellStart"/>
      <w:r w:rsidR="005052BD" w:rsidRPr="00B54E38">
        <w:rPr>
          <w:szCs w:val="24"/>
          <w:lang w:val="en-US"/>
        </w:rPr>
        <w:t>Eliyahu</w:t>
      </w:r>
      <w:proofErr w:type="spellEnd"/>
      <w:r w:rsidR="005052BD" w:rsidRPr="00B54E38">
        <w:rPr>
          <w:szCs w:val="24"/>
          <w:lang w:val="en-US"/>
        </w:rPr>
        <w:t xml:space="preserve"> M., 1990.</w:t>
      </w:r>
      <w:r w:rsidR="005052BD" w:rsidRPr="00B54E38">
        <w:rPr>
          <w:lang w:val="en-US"/>
        </w:rPr>
        <w:t xml:space="preserve"> </w:t>
      </w:r>
      <w:r w:rsidR="005052BD" w:rsidRPr="00B54E38">
        <w:rPr>
          <w:i/>
          <w:szCs w:val="24"/>
          <w:lang w:val="en-US"/>
        </w:rPr>
        <w:t>What is this thing called T</w:t>
      </w:r>
      <w:r w:rsidRPr="00B54E38">
        <w:rPr>
          <w:i/>
          <w:szCs w:val="24"/>
          <w:lang w:val="en-US"/>
        </w:rPr>
        <w:t>heory</w:t>
      </w:r>
      <w:r w:rsidR="005052BD" w:rsidRPr="00B54E38">
        <w:rPr>
          <w:i/>
          <w:szCs w:val="24"/>
          <w:lang w:val="en-US"/>
        </w:rPr>
        <w:t xml:space="preserve"> </w:t>
      </w:r>
      <w:r w:rsidRPr="00B54E38">
        <w:rPr>
          <w:i/>
          <w:szCs w:val="24"/>
          <w:lang w:val="en-US"/>
        </w:rPr>
        <w:t>of</w:t>
      </w:r>
      <w:r w:rsidR="005052BD" w:rsidRPr="00B54E38">
        <w:rPr>
          <w:i/>
          <w:szCs w:val="24"/>
          <w:lang w:val="en-US"/>
        </w:rPr>
        <w:t xml:space="preserve"> C</w:t>
      </w:r>
      <w:r w:rsidRPr="00B54E38">
        <w:rPr>
          <w:i/>
          <w:szCs w:val="24"/>
          <w:lang w:val="en-US"/>
        </w:rPr>
        <w:t>onstraints</w:t>
      </w:r>
      <w:r w:rsidR="005052BD" w:rsidRPr="00B54E38">
        <w:rPr>
          <w:i/>
          <w:szCs w:val="24"/>
          <w:lang w:val="en-US"/>
        </w:rPr>
        <w:t xml:space="preserve"> and how should it be implemented?</w:t>
      </w:r>
      <w:r w:rsidR="005052BD" w:rsidRPr="00B54E38">
        <w:rPr>
          <w:szCs w:val="24"/>
          <w:lang w:val="en-US"/>
        </w:rPr>
        <w:t xml:space="preserve"> North River Press, 1990. ISBN 978-0884271666</w:t>
      </w:r>
    </w:p>
    <w:p w:rsidR="00D8540F" w:rsidRPr="00B54E38" w:rsidRDefault="00D27727" w:rsidP="00E142F9">
      <w:pPr>
        <w:numPr>
          <w:ilvl w:val="0"/>
          <w:numId w:val="3"/>
        </w:numPr>
        <w:tabs>
          <w:tab w:val="left" w:pos="0"/>
          <w:tab w:val="left" w:pos="426"/>
        </w:tabs>
        <w:autoSpaceDE w:val="0"/>
        <w:spacing w:before="119" w:after="113"/>
        <w:ind w:left="426" w:hanging="426"/>
        <w:jc w:val="left"/>
        <w:rPr>
          <w:szCs w:val="24"/>
          <w:lang w:val="en-US"/>
        </w:rPr>
      </w:pPr>
      <w:proofErr w:type="spellStart"/>
      <w:r w:rsidRPr="00B54E38">
        <w:rPr>
          <w:szCs w:val="24"/>
          <w:lang w:val="en-US"/>
        </w:rPr>
        <w:t>Dettmer</w:t>
      </w:r>
      <w:proofErr w:type="spellEnd"/>
      <w:r w:rsidR="00845579" w:rsidRPr="00B54E38">
        <w:rPr>
          <w:szCs w:val="24"/>
          <w:lang w:val="en-US"/>
        </w:rPr>
        <w:t xml:space="preserve">, William H., 2007. </w:t>
      </w:r>
      <w:r w:rsidR="00845579" w:rsidRPr="00B54E38">
        <w:rPr>
          <w:i/>
          <w:szCs w:val="24"/>
          <w:lang w:val="en-US"/>
        </w:rPr>
        <w:t>The Logical Thinking Process: A Systems Approach to Complex Problem Solvin</w:t>
      </w:r>
      <w:r w:rsidR="000561AA" w:rsidRPr="00B54E38">
        <w:rPr>
          <w:i/>
          <w:szCs w:val="24"/>
          <w:lang w:val="en-US"/>
        </w:rPr>
        <w:t>g</w:t>
      </w:r>
      <w:r w:rsidR="00AB6465" w:rsidRPr="00B54E38">
        <w:rPr>
          <w:i/>
          <w:szCs w:val="24"/>
          <w:lang w:val="en-US"/>
        </w:rPr>
        <w:t xml:space="preserve"> (2nd Edition)</w:t>
      </w:r>
      <w:r w:rsidR="000561AA" w:rsidRPr="00B54E38">
        <w:rPr>
          <w:i/>
          <w:szCs w:val="24"/>
          <w:lang w:val="en-US"/>
        </w:rPr>
        <w:t xml:space="preserve">, </w:t>
      </w:r>
      <w:proofErr w:type="spellStart"/>
      <w:r w:rsidR="000561AA" w:rsidRPr="00B54E38">
        <w:rPr>
          <w:szCs w:val="24"/>
          <w:lang w:val="en-US"/>
        </w:rPr>
        <w:t>Amer</w:t>
      </w:r>
      <w:proofErr w:type="spellEnd"/>
      <w:r w:rsidR="000561AA" w:rsidRPr="00B54E38">
        <w:rPr>
          <w:szCs w:val="24"/>
          <w:lang w:val="en-US"/>
        </w:rPr>
        <w:t xml:space="preserve"> Society for Quality, 2007, ISBN 978-0873897235</w:t>
      </w:r>
    </w:p>
    <w:p w:rsidR="000561AA" w:rsidRPr="00B54E38" w:rsidRDefault="000561AA" w:rsidP="00E142F9">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 xml:space="preserve"> </w:t>
      </w:r>
      <w:r w:rsidR="00014D88" w:rsidRPr="00B54E38">
        <w:rPr>
          <w:szCs w:val="24"/>
          <w:lang w:val="en-US"/>
        </w:rPr>
        <w:t>https://hohmannchris.wordpress.com/2014/11/06/thinking-processes-current-reality-tree/</w:t>
      </w:r>
    </w:p>
    <w:p w:rsidR="000561AA" w:rsidRPr="00B54E38" w:rsidRDefault="00014D88" w:rsidP="00E142F9">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https://hohmannchris.wordpress.com/2014/11/17/conflict-resolution-diagram-evaporating-cloud/</w:t>
      </w:r>
    </w:p>
    <w:p w:rsidR="00014D88" w:rsidRPr="00B54E38" w:rsidRDefault="00014D88" w:rsidP="00E142F9">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 xml:space="preserve"> https://hohmannchris.wordpress.com/2015/04/06/thinking-processes-future-reality-tree/</w:t>
      </w:r>
    </w:p>
    <w:p w:rsidR="00014D88" w:rsidRPr="00B54E38" w:rsidRDefault="00014D88" w:rsidP="00E142F9">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 xml:space="preserve"> https://hohmannchris.wordpress.com/2015/07/11/thinking-processes-prerequisite-tree/</w:t>
      </w:r>
    </w:p>
    <w:p w:rsidR="00014D88" w:rsidRPr="00B54E38" w:rsidRDefault="00014D88" w:rsidP="00E142F9">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 xml:space="preserve"> https://hohmannchris.wordpress.com/2015/07/13/thinking-processes-transition-tree/</w:t>
      </w:r>
    </w:p>
    <w:p w:rsidR="00014D88" w:rsidRPr="00B54E38" w:rsidRDefault="00014D88" w:rsidP="00E142F9">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 xml:space="preserve"> </w:t>
      </w:r>
      <w:r w:rsidR="002F7447" w:rsidRPr="00B54E38">
        <w:rPr>
          <w:szCs w:val="24"/>
          <w:lang w:val="en-US"/>
        </w:rPr>
        <w:t>https://www.lean.org/WhatsLean/</w:t>
      </w:r>
    </w:p>
    <w:p w:rsidR="00014D88" w:rsidRPr="00B54E38" w:rsidRDefault="00014D88" w:rsidP="00E142F9">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 xml:space="preserve"> </w:t>
      </w:r>
      <w:r w:rsidR="002F7447" w:rsidRPr="00B54E38">
        <w:rPr>
          <w:szCs w:val="24"/>
          <w:lang w:val="en-US"/>
        </w:rPr>
        <w:t>https://hohmannchris.wordpress.com/2015/09/08/muda-muri-mura/</w:t>
      </w:r>
    </w:p>
    <w:p w:rsidR="00014D88" w:rsidRPr="00B54E38" w:rsidRDefault="00FF3424" w:rsidP="00E142F9">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https://www.lean.org/WhatsLean/History.cfm</w:t>
      </w:r>
    </w:p>
    <w:p w:rsidR="00FF3424" w:rsidRPr="00B54E38" w:rsidRDefault="00205DE4" w:rsidP="00E142F9">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https://www.sciencedirect.com/science/article/pii/S0272696306000313?via%3Dihub</w:t>
      </w:r>
    </w:p>
    <w:p w:rsidR="00205DE4" w:rsidRPr="00B54E38" w:rsidRDefault="009C203B" w:rsidP="00E142F9">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https://www.lean.org/WhatsLean/Principles.cfm</w:t>
      </w:r>
    </w:p>
    <w:p w:rsidR="00C63C51" w:rsidRPr="00B54E38" w:rsidRDefault="00C63C51" w:rsidP="00C63C51">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https://link.springer.com/content/pdf/10.1023%2FA%3A1026543906354.pdf</w:t>
      </w:r>
    </w:p>
    <w:p w:rsidR="00C63C51" w:rsidRPr="00B54E38" w:rsidRDefault="00C63C51" w:rsidP="00C63C51">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 xml:space="preserve">Bradford, Marianne, 2015. </w:t>
      </w:r>
      <w:r w:rsidRPr="00B54E38">
        <w:rPr>
          <w:i/>
          <w:szCs w:val="24"/>
          <w:lang w:val="en-US"/>
        </w:rPr>
        <w:t xml:space="preserve">Modern ERP: Select, Implement, and Use Today's Advanced Business Systems, </w:t>
      </w:r>
      <w:r w:rsidRPr="00B54E38">
        <w:rPr>
          <w:szCs w:val="24"/>
          <w:lang w:val="en-US"/>
        </w:rPr>
        <w:t xml:space="preserve">lulu.com, 2015, ISBN 978-1312665989 </w:t>
      </w:r>
    </w:p>
    <w:p w:rsidR="00C63C51" w:rsidRPr="00B54E38" w:rsidRDefault="00C63C51" w:rsidP="00C63C51">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https://blog.capterra.com/most-popular-erp-software/</w:t>
      </w:r>
    </w:p>
    <w:p w:rsidR="005F363B" w:rsidRPr="00B54E38" w:rsidRDefault="005F363B" w:rsidP="00E142F9">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https://www.oracle.com/applications/erp/what-is-erp.html</w:t>
      </w:r>
    </w:p>
    <w:p w:rsidR="00C12E52" w:rsidRPr="00B54E38" w:rsidRDefault="00C12E52" w:rsidP="00E142F9">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https://dynamics.microsoft.com/en-us/erp/what-is-erp/</w:t>
      </w:r>
    </w:p>
    <w:p w:rsidR="008F2D49" w:rsidRPr="00B54E38" w:rsidRDefault="008F2D49" w:rsidP="00E142F9">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https://www.max4erp.com/max-erp</w:t>
      </w:r>
    </w:p>
    <w:p w:rsidR="008F2D49" w:rsidRPr="00B54E38" w:rsidRDefault="008F2D49" w:rsidP="00E142F9">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http://cdn2.hubspot.net/hubfs/142655/Literature/Brochure/MAX__Brochure_2016.pdf?t=1528818013675</w:t>
      </w:r>
    </w:p>
    <w:p w:rsidR="00AB704D" w:rsidRPr="00B54E38" w:rsidRDefault="00AB704D" w:rsidP="00AB704D">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Factory Solutions, 2018. AHP-</w:t>
      </w:r>
      <w:proofErr w:type="spellStart"/>
      <w:r w:rsidRPr="00B54E38">
        <w:rPr>
          <w:szCs w:val="24"/>
          <w:lang w:val="en-US"/>
        </w:rPr>
        <w:t>Leitstand</w:t>
      </w:r>
      <w:proofErr w:type="spellEnd"/>
      <w:r w:rsidRPr="00B54E38">
        <w:rPr>
          <w:szCs w:val="24"/>
          <w:lang w:val="en-US"/>
        </w:rPr>
        <w:t xml:space="preserve"> Product Description [online</w:t>
      </w:r>
      <w:proofErr w:type="gramStart"/>
      <w:r w:rsidRPr="00B54E38">
        <w:rPr>
          <w:szCs w:val="24"/>
          <w:lang w:val="en-US"/>
        </w:rPr>
        <w:t>] .</w:t>
      </w:r>
      <w:proofErr w:type="gramEnd"/>
      <w:r w:rsidRPr="00B54E38">
        <w:rPr>
          <w:szCs w:val="24"/>
          <w:lang w:val="en-US"/>
        </w:rPr>
        <w:t xml:space="preserve"> </w:t>
      </w:r>
      <w:proofErr w:type="gramStart"/>
      <w:r w:rsidRPr="00B54E38">
        <w:rPr>
          <w:szCs w:val="24"/>
          <w:lang w:val="en-US"/>
        </w:rPr>
        <w:t>cited</w:t>
      </w:r>
      <w:proofErr w:type="gramEnd"/>
      <w:r w:rsidRPr="00B54E38">
        <w:rPr>
          <w:szCs w:val="24"/>
          <w:lang w:val="en-US"/>
        </w:rPr>
        <w:t xml:space="preserve"> [2018-06-08]. http://www.factory-solutions.com/english/ahp-leitstand/description/</w:t>
      </w:r>
    </w:p>
    <w:p w:rsidR="002B1E5F" w:rsidRPr="00B54E38" w:rsidRDefault="006E13F6" w:rsidP="006E13F6">
      <w:pPr>
        <w:numPr>
          <w:ilvl w:val="0"/>
          <w:numId w:val="3"/>
        </w:numPr>
        <w:tabs>
          <w:tab w:val="left" w:pos="0"/>
          <w:tab w:val="left" w:pos="426"/>
        </w:tabs>
        <w:autoSpaceDE w:val="0"/>
        <w:spacing w:before="119" w:after="113"/>
        <w:ind w:left="426" w:hanging="426"/>
        <w:jc w:val="left"/>
        <w:rPr>
          <w:szCs w:val="24"/>
          <w:lang w:val="en-US"/>
        </w:rPr>
      </w:pPr>
      <w:proofErr w:type="spellStart"/>
      <w:r w:rsidRPr="00B54E38">
        <w:rPr>
          <w:szCs w:val="24"/>
          <w:lang w:val="en-US"/>
        </w:rPr>
        <w:t>Laplante</w:t>
      </w:r>
      <w:proofErr w:type="spellEnd"/>
      <w:r w:rsidRPr="00B54E38">
        <w:rPr>
          <w:szCs w:val="24"/>
          <w:lang w:val="en-US"/>
        </w:rPr>
        <w:t xml:space="preserve">, Phillip A., 2001, </w:t>
      </w:r>
      <w:r w:rsidRPr="00B54E38">
        <w:rPr>
          <w:i/>
          <w:szCs w:val="24"/>
          <w:lang w:val="en-US"/>
        </w:rPr>
        <w:t>Dictionary of Computer Science, Engineering, and Technology</w:t>
      </w:r>
      <w:r w:rsidRPr="00B54E38">
        <w:rPr>
          <w:szCs w:val="24"/>
          <w:lang w:val="en-US"/>
        </w:rPr>
        <w:t>, CRC Press, 2001. ISBN 0-849326915</w:t>
      </w:r>
    </w:p>
    <w:p w:rsidR="00E9348D" w:rsidRPr="00B54E38" w:rsidRDefault="00E9348D" w:rsidP="00E9348D">
      <w:pPr>
        <w:numPr>
          <w:ilvl w:val="0"/>
          <w:numId w:val="3"/>
        </w:numPr>
        <w:tabs>
          <w:tab w:val="left" w:pos="0"/>
          <w:tab w:val="left" w:pos="426"/>
        </w:tabs>
        <w:autoSpaceDE w:val="0"/>
        <w:spacing w:before="119" w:after="113"/>
        <w:ind w:left="426" w:hanging="426"/>
        <w:jc w:val="left"/>
        <w:rPr>
          <w:szCs w:val="24"/>
          <w:lang w:val="en-US"/>
        </w:rPr>
      </w:pPr>
      <w:proofErr w:type="spellStart"/>
      <w:r w:rsidRPr="00B54E38">
        <w:rPr>
          <w:szCs w:val="24"/>
          <w:lang w:val="en-US"/>
        </w:rPr>
        <w:t>Sommerville</w:t>
      </w:r>
      <w:proofErr w:type="spellEnd"/>
      <w:r w:rsidRPr="00B54E38">
        <w:rPr>
          <w:szCs w:val="24"/>
          <w:lang w:val="en-US"/>
        </w:rPr>
        <w:t xml:space="preserve">, </w:t>
      </w:r>
      <w:proofErr w:type="gramStart"/>
      <w:r w:rsidRPr="00B54E38">
        <w:rPr>
          <w:szCs w:val="24"/>
          <w:lang w:val="en-US"/>
        </w:rPr>
        <w:t>Ian.,</w:t>
      </w:r>
      <w:proofErr w:type="gramEnd"/>
      <w:r w:rsidRPr="00B54E38">
        <w:rPr>
          <w:szCs w:val="24"/>
          <w:lang w:val="en-US"/>
        </w:rPr>
        <w:t xml:space="preserve"> 201</w:t>
      </w:r>
      <w:r w:rsidR="00610549" w:rsidRPr="00B54E38">
        <w:rPr>
          <w:szCs w:val="24"/>
          <w:lang w:val="en-US"/>
        </w:rPr>
        <w:t>0</w:t>
      </w:r>
      <w:r w:rsidRPr="00B54E38">
        <w:rPr>
          <w:szCs w:val="24"/>
          <w:lang w:val="en-US"/>
        </w:rPr>
        <w:t xml:space="preserve">, </w:t>
      </w:r>
      <w:r w:rsidRPr="00B54E38">
        <w:rPr>
          <w:i/>
          <w:szCs w:val="24"/>
          <w:lang w:val="en-US"/>
        </w:rPr>
        <w:t>Software Engineering (9th Edition)</w:t>
      </w:r>
      <w:r w:rsidRPr="00B54E38">
        <w:rPr>
          <w:szCs w:val="24"/>
          <w:lang w:val="en-US"/>
        </w:rPr>
        <w:t xml:space="preserve">, </w:t>
      </w:r>
      <w:r w:rsidR="00610549" w:rsidRPr="00B54E38">
        <w:rPr>
          <w:szCs w:val="24"/>
          <w:lang w:val="en-US"/>
        </w:rPr>
        <w:t>Pearson, 20</w:t>
      </w:r>
      <w:r w:rsidRPr="00B54E38">
        <w:rPr>
          <w:szCs w:val="24"/>
          <w:lang w:val="en-US"/>
        </w:rPr>
        <w:t>1</w:t>
      </w:r>
      <w:r w:rsidR="00610549" w:rsidRPr="00B54E38">
        <w:rPr>
          <w:szCs w:val="24"/>
          <w:lang w:val="en-US"/>
        </w:rPr>
        <w:t>0</w:t>
      </w:r>
      <w:r w:rsidRPr="00B54E38">
        <w:rPr>
          <w:szCs w:val="24"/>
          <w:lang w:val="en-US"/>
        </w:rPr>
        <w:t xml:space="preserve">. ISBN </w:t>
      </w:r>
      <w:r w:rsidR="00610549" w:rsidRPr="00B54E38">
        <w:rPr>
          <w:szCs w:val="24"/>
          <w:lang w:val="en-US"/>
        </w:rPr>
        <w:t>978-0137035151</w:t>
      </w:r>
    </w:p>
    <w:p w:rsidR="00E9348D" w:rsidRPr="00B54E38" w:rsidRDefault="00C152DD" w:rsidP="006E13F6">
      <w:pPr>
        <w:numPr>
          <w:ilvl w:val="0"/>
          <w:numId w:val="3"/>
        </w:numPr>
        <w:tabs>
          <w:tab w:val="left" w:pos="0"/>
          <w:tab w:val="left" w:pos="426"/>
        </w:tabs>
        <w:autoSpaceDE w:val="0"/>
        <w:spacing w:before="119" w:after="113"/>
        <w:ind w:left="426" w:hanging="426"/>
        <w:jc w:val="left"/>
        <w:rPr>
          <w:szCs w:val="24"/>
          <w:lang w:val="en-US"/>
        </w:rPr>
      </w:pPr>
      <w:proofErr w:type="spellStart"/>
      <w:r w:rsidRPr="00B54E38">
        <w:rPr>
          <w:szCs w:val="24"/>
          <w:lang w:val="en-US"/>
        </w:rPr>
        <w:lastRenderedPageBreak/>
        <w:t>Laplante</w:t>
      </w:r>
      <w:proofErr w:type="spellEnd"/>
      <w:r w:rsidRPr="00B54E38">
        <w:rPr>
          <w:szCs w:val="24"/>
          <w:lang w:val="en-US"/>
        </w:rPr>
        <w:t xml:space="preserve">, Phillip A., 2007, </w:t>
      </w:r>
      <w:r w:rsidRPr="00B54E38">
        <w:rPr>
          <w:i/>
          <w:lang w:val="en-US"/>
        </w:rPr>
        <w:t>What Every Engineer Should Know about Software Engineering</w:t>
      </w:r>
      <w:r w:rsidRPr="00B54E38">
        <w:rPr>
          <w:szCs w:val="24"/>
          <w:lang w:val="en-US"/>
        </w:rPr>
        <w:t>, CRC Press, 2007. ISBN 978-0849372285</w:t>
      </w:r>
    </w:p>
    <w:p w:rsidR="00C35F03" w:rsidRPr="00B54E38" w:rsidRDefault="00C35F03" w:rsidP="00C35F03">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 xml:space="preserve">Beck, Kent, 2004, </w:t>
      </w:r>
      <w:r w:rsidRPr="00B54E38">
        <w:rPr>
          <w:i/>
          <w:lang w:val="en-US"/>
        </w:rPr>
        <w:t>Extreme Programming Explained: Embrace Change (2nd Edition)</w:t>
      </w:r>
      <w:r w:rsidRPr="00B54E38">
        <w:rPr>
          <w:szCs w:val="24"/>
          <w:lang w:val="en-US"/>
        </w:rPr>
        <w:t>, Addison-Wesley, 2004. ISBN 978-0321278654</w:t>
      </w:r>
    </w:p>
    <w:p w:rsidR="00C35F03" w:rsidRPr="00B54E38" w:rsidRDefault="00415660" w:rsidP="006E13F6">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Martin, Robert C., 2002,</w:t>
      </w:r>
      <w:r w:rsidRPr="00B54E38">
        <w:rPr>
          <w:lang w:val="en-US"/>
        </w:rPr>
        <w:t xml:space="preserve"> </w:t>
      </w:r>
      <w:r w:rsidRPr="00B54E38">
        <w:rPr>
          <w:i/>
          <w:szCs w:val="24"/>
          <w:lang w:val="en-US"/>
        </w:rPr>
        <w:t>UML for Java Programmers</w:t>
      </w:r>
      <w:r w:rsidRPr="00B54E38">
        <w:rPr>
          <w:szCs w:val="24"/>
          <w:lang w:val="en-US"/>
        </w:rPr>
        <w:t>, Prentice Hall, 2003. ISBN 978-0131428485</w:t>
      </w:r>
    </w:p>
    <w:p w:rsidR="00321EFD" w:rsidRPr="00B54E38" w:rsidRDefault="00321EFD" w:rsidP="006E13F6">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https://www.smartdraw.com/entity-relationship-diagram/</w:t>
      </w:r>
    </w:p>
    <w:p w:rsidR="003974CA" w:rsidRPr="00B54E38" w:rsidRDefault="003974CA" w:rsidP="006E13F6">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https://www.lucidchart.com/pages/er-diagrams</w:t>
      </w:r>
    </w:p>
    <w:p w:rsidR="008D10B8" w:rsidRPr="00B54E38" w:rsidRDefault="008D10B8" w:rsidP="006E13F6">
      <w:pPr>
        <w:numPr>
          <w:ilvl w:val="0"/>
          <w:numId w:val="3"/>
        </w:numPr>
        <w:tabs>
          <w:tab w:val="left" w:pos="0"/>
          <w:tab w:val="left" w:pos="426"/>
        </w:tabs>
        <w:autoSpaceDE w:val="0"/>
        <w:spacing w:before="119" w:after="113"/>
        <w:ind w:left="426" w:hanging="426"/>
        <w:jc w:val="left"/>
        <w:rPr>
          <w:szCs w:val="24"/>
          <w:lang w:val="en-US"/>
        </w:rPr>
      </w:pPr>
      <w:r w:rsidRPr="00B54E38">
        <w:rPr>
          <w:szCs w:val="24"/>
          <w:lang w:val="en-US"/>
        </w:rPr>
        <w:t>https://finstat.sk/00010448</w:t>
      </w:r>
    </w:p>
    <w:p w:rsidR="0056083B" w:rsidRPr="00B54E38" w:rsidRDefault="00444F5D" w:rsidP="00E142F9">
      <w:pPr>
        <w:numPr>
          <w:ilvl w:val="0"/>
          <w:numId w:val="3"/>
        </w:numPr>
        <w:tabs>
          <w:tab w:val="left" w:pos="0"/>
          <w:tab w:val="left" w:pos="426"/>
        </w:tabs>
        <w:autoSpaceDE w:val="0"/>
        <w:spacing w:before="119" w:after="113"/>
        <w:ind w:left="426" w:hanging="426"/>
        <w:jc w:val="left"/>
        <w:rPr>
          <w:szCs w:val="24"/>
          <w:lang w:val="en-US"/>
        </w:rPr>
      </w:pPr>
      <w:proofErr w:type="spellStart"/>
      <w:r w:rsidRPr="00B54E38">
        <w:rPr>
          <w:szCs w:val="24"/>
          <w:lang w:val="en-US"/>
        </w:rPr>
        <w:t>Mincovňa</w:t>
      </w:r>
      <w:proofErr w:type="spellEnd"/>
      <w:r w:rsidRPr="00B54E38">
        <w:rPr>
          <w:szCs w:val="24"/>
          <w:lang w:val="en-US"/>
        </w:rPr>
        <w:t xml:space="preserve"> </w:t>
      </w:r>
      <w:proofErr w:type="spellStart"/>
      <w:r w:rsidRPr="00B54E38">
        <w:rPr>
          <w:szCs w:val="24"/>
          <w:lang w:val="en-US"/>
        </w:rPr>
        <w:t>Kremnica</w:t>
      </w:r>
      <w:proofErr w:type="spellEnd"/>
      <w:r w:rsidR="00AD127F" w:rsidRPr="00B54E38">
        <w:rPr>
          <w:szCs w:val="24"/>
          <w:lang w:val="en-US"/>
        </w:rPr>
        <w:t xml:space="preserve">, </w:t>
      </w:r>
      <w:r w:rsidRPr="00B54E38">
        <w:rPr>
          <w:szCs w:val="24"/>
          <w:lang w:val="en-US"/>
        </w:rPr>
        <w:t xml:space="preserve">2018. History [online]. </w:t>
      </w:r>
      <w:proofErr w:type="gramStart"/>
      <w:r w:rsidRPr="00B54E38">
        <w:rPr>
          <w:szCs w:val="24"/>
          <w:lang w:val="en-US"/>
        </w:rPr>
        <w:t>cited</w:t>
      </w:r>
      <w:proofErr w:type="gramEnd"/>
      <w:r w:rsidRPr="00B54E38">
        <w:rPr>
          <w:szCs w:val="24"/>
          <w:lang w:val="en-US"/>
        </w:rPr>
        <w:t xml:space="preserve"> [2018-06-08]. https://www.mint.sk/onas_historia.php</w:t>
      </w:r>
    </w:p>
    <w:p w:rsidR="00145576" w:rsidRPr="00B54E38" w:rsidRDefault="00F67ED5" w:rsidP="00793EBD">
      <w:pPr>
        <w:numPr>
          <w:ilvl w:val="0"/>
          <w:numId w:val="3"/>
        </w:numPr>
        <w:tabs>
          <w:tab w:val="left" w:pos="0"/>
          <w:tab w:val="left" w:pos="426"/>
        </w:tabs>
        <w:autoSpaceDE w:val="0"/>
        <w:spacing w:after="113"/>
        <w:ind w:left="426" w:hanging="426"/>
        <w:jc w:val="left"/>
        <w:rPr>
          <w:lang w:val="en-US"/>
        </w:rPr>
      </w:pPr>
      <w:r w:rsidRPr="00B54E38">
        <w:rPr>
          <w:lang w:val="en-US"/>
        </w:rPr>
        <w:t>Q. Ethan McCallum, 2012</w:t>
      </w:r>
      <w:r w:rsidR="00AD127F" w:rsidRPr="00B54E38">
        <w:rPr>
          <w:lang w:val="en-US"/>
        </w:rPr>
        <w:t>.</w:t>
      </w:r>
      <w:r w:rsidRPr="00B54E38">
        <w:rPr>
          <w:lang w:val="en-US"/>
        </w:rPr>
        <w:t xml:space="preserve"> </w:t>
      </w:r>
      <w:r w:rsidR="00D82894" w:rsidRPr="00B54E38">
        <w:rPr>
          <w:lang w:val="en-US"/>
        </w:rPr>
        <w:t xml:space="preserve"> </w:t>
      </w:r>
      <w:r w:rsidRPr="00B54E38">
        <w:rPr>
          <w:i/>
          <w:lang w:val="en-US"/>
        </w:rPr>
        <w:t xml:space="preserve">Bad Data Handbook: Cleaning Up </w:t>
      </w:r>
      <w:proofErr w:type="gramStart"/>
      <w:r w:rsidRPr="00B54E38">
        <w:rPr>
          <w:i/>
          <w:lang w:val="en-US"/>
        </w:rPr>
        <w:t>The</w:t>
      </w:r>
      <w:proofErr w:type="gramEnd"/>
      <w:r w:rsidRPr="00B54E38">
        <w:rPr>
          <w:i/>
          <w:lang w:val="en-US"/>
        </w:rPr>
        <w:t xml:space="preserve"> Data So You Can Get Back To Work</w:t>
      </w:r>
      <w:r w:rsidR="00AD127F" w:rsidRPr="00B54E38">
        <w:rPr>
          <w:i/>
          <w:lang w:val="en-US"/>
        </w:rPr>
        <w:t>.</w:t>
      </w:r>
      <w:r w:rsidR="00945EC8" w:rsidRPr="00B54E38">
        <w:rPr>
          <w:i/>
          <w:lang w:val="en-US"/>
        </w:rPr>
        <w:t xml:space="preserve"> </w:t>
      </w:r>
      <w:r w:rsidR="00945EC8" w:rsidRPr="00B54E38">
        <w:rPr>
          <w:lang w:val="en-US"/>
        </w:rPr>
        <w:t>O'Reilly Media, Inc., 2012.</w:t>
      </w:r>
      <w:r w:rsidR="00AD127F" w:rsidRPr="00B54E38">
        <w:rPr>
          <w:lang w:val="en-US"/>
        </w:rPr>
        <w:t xml:space="preserve"> </w:t>
      </w:r>
      <w:r w:rsidR="00D82894" w:rsidRPr="00B54E38">
        <w:rPr>
          <w:lang w:val="en-US"/>
        </w:rPr>
        <w:t>ISBN 978-1-449-32188-8</w:t>
      </w:r>
    </w:p>
    <w:p w:rsidR="0056083B" w:rsidRPr="00B54E38" w:rsidRDefault="0056083B" w:rsidP="00E142F9">
      <w:pPr>
        <w:pStyle w:val="TOC1"/>
        <w:tabs>
          <w:tab w:val="right" w:leader="dot" w:pos="9069"/>
        </w:tabs>
        <w:jc w:val="left"/>
        <w:rPr>
          <w:lang w:val="en-US"/>
        </w:rPr>
      </w:pPr>
      <w:bookmarkStart w:id="53" w:name="__RefHeading__13_1984294787"/>
      <w:bookmarkEnd w:id="53"/>
    </w:p>
    <w:p w:rsidR="0056083B" w:rsidRPr="00B54E38" w:rsidRDefault="00FF13A6" w:rsidP="00E142F9">
      <w:pPr>
        <w:pStyle w:val="Heading1"/>
        <w:numPr>
          <w:ilvl w:val="0"/>
          <w:numId w:val="0"/>
        </w:numPr>
        <w:jc w:val="left"/>
        <w:rPr>
          <w:lang w:val="en-US"/>
        </w:rPr>
      </w:pPr>
      <w:bookmarkStart w:id="54" w:name="__RefHeading__17_1984294787"/>
      <w:bookmarkStart w:id="55" w:name="_Toc517732626"/>
      <w:bookmarkEnd w:id="54"/>
      <w:r w:rsidRPr="00B54E38">
        <w:rPr>
          <w:lang w:val="en-US"/>
        </w:rPr>
        <w:t>List of figures</w:t>
      </w:r>
      <w:bookmarkEnd w:id="55"/>
    </w:p>
    <w:p w:rsidR="00415BF2" w:rsidRPr="00B54E38" w:rsidRDefault="00415BF2" w:rsidP="00415BF2">
      <w:pPr>
        <w:rPr>
          <w:sz w:val="100"/>
          <w:szCs w:val="100"/>
          <w:u w:val="single"/>
          <w:lang w:val="en-US"/>
        </w:rPr>
      </w:pPr>
      <w:r w:rsidRPr="00B54E38">
        <w:rPr>
          <w:sz w:val="100"/>
          <w:szCs w:val="100"/>
          <w:u w:val="single"/>
          <w:lang w:val="en-US"/>
        </w:rPr>
        <w:t>-TODO-</w:t>
      </w:r>
    </w:p>
    <w:p w:rsidR="0056083B" w:rsidRPr="00B54E38" w:rsidRDefault="00793EBD" w:rsidP="00E142F9">
      <w:pPr>
        <w:pStyle w:val="Heading1"/>
        <w:numPr>
          <w:ilvl w:val="0"/>
          <w:numId w:val="0"/>
        </w:numPr>
        <w:jc w:val="left"/>
        <w:rPr>
          <w:lang w:val="en-US"/>
        </w:rPr>
      </w:pPr>
      <w:bookmarkStart w:id="56" w:name="__RefHeading__19_1984294787"/>
      <w:bookmarkStart w:id="57" w:name="_Toc517732627"/>
      <w:bookmarkEnd w:id="56"/>
      <w:r w:rsidRPr="00B54E38">
        <w:rPr>
          <w:lang w:val="en-US"/>
        </w:rPr>
        <w:t>List of images</w:t>
      </w:r>
      <w:bookmarkEnd w:id="57"/>
    </w:p>
    <w:p w:rsidR="00415BF2" w:rsidRPr="00B54E38" w:rsidRDefault="00415BF2" w:rsidP="00415BF2">
      <w:pPr>
        <w:rPr>
          <w:lang w:val="en-US"/>
        </w:rPr>
      </w:pPr>
      <w:r w:rsidRPr="00B54E38">
        <w:rPr>
          <w:lang w:val="en-US"/>
        </w:rPr>
        <w:t>-</w:t>
      </w:r>
      <w:r w:rsidRPr="00B54E38">
        <w:rPr>
          <w:sz w:val="100"/>
          <w:szCs w:val="100"/>
          <w:lang w:val="en-US"/>
        </w:rPr>
        <w:t>TODO-</w:t>
      </w:r>
    </w:p>
    <w:p w:rsidR="00B90819" w:rsidRPr="00B54E38" w:rsidRDefault="00B90819" w:rsidP="00E142F9">
      <w:pPr>
        <w:jc w:val="left"/>
        <w:rPr>
          <w:lang w:val="en-US"/>
        </w:rPr>
      </w:pPr>
    </w:p>
    <w:p w:rsidR="00B90819" w:rsidRPr="00B54E38" w:rsidRDefault="00B90819" w:rsidP="00E142F9">
      <w:pPr>
        <w:jc w:val="left"/>
        <w:rPr>
          <w:lang w:val="en-US"/>
        </w:rPr>
      </w:pPr>
      <w:r w:rsidRPr="00B54E38">
        <w:rPr>
          <w:lang w:val="en-US"/>
        </w:rPr>
        <w:t>https://blog.capterra.com/wp-content/uploads/2017/01/ERP-Pop-Chart-V2-720x613.png</w:t>
      </w:r>
    </w:p>
    <w:p w:rsidR="0056083B" w:rsidRPr="00B54E38" w:rsidRDefault="0056083B" w:rsidP="00E142F9">
      <w:pPr>
        <w:jc w:val="left"/>
        <w:rPr>
          <w:lang w:val="en-US"/>
        </w:rPr>
      </w:pPr>
    </w:p>
    <w:p w:rsidR="0056083B" w:rsidRPr="00B54E38" w:rsidRDefault="00793EBD" w:rsidP="00E142F9">
      <w:pPr>
        <w:pStyle w:val="Heading1"/>
        <w:numPr>
          <w:ilvl w:val="0"/>
          <w:numId w:val="0"/>
        </w:numPr>
        <w:spacing w:before="0" w:after="120"/>
        <w:jc w:val="left"/>
        <w:rPr>
          <w:lang w:val="en-US"/>
        </w:rPr>
      </w:pPr>
      <w:bookmarkStart w:id="58" w:name="__RefHeading__21_1984294787"/>
      <w:bookmarkStart w:id="59" w:name="_Toc517732628"/>
      <w:bookmarkEnd w:id="58"/>
      <w:r w:rsidRPr="00B54E38">
        <w:rPr>
          <w:lang w:val="en-US"/>
        </w:rPr>
        <w:t>list of abbreviations</w:t>
      </w:r>
      <w:bookmarkEnd w:id="59"/>
    </w:p>
    <w:p w:rsidR="00127725" w:rsidRPr="00B54E38" w:rsidRDefault="00127725" w:rsidP="00E142F9">
      <w:pPr>
        <w:jc w:val="left"/>
        <w:rPr>
          <w:szCs w:val="24"/>
          <w:lang w:val="en-US"/>
        </w:rPr>
        <w:sectPr w:rsidR="00127725" w:rsidRPr="00B54E38">
          <w:headerReference w:type="even" r:id="rId48"/>
          <w:headerReference w:type="default" r:id="rId49"/>
          <w:footerReference w:type="even" r:id="rId50"/>
          <w:footerReference w:type="default" r:id="rId51"/>
          <w:headerReference w:type="first" r:id="rId52"/>
          <w:footerReference w:type="first" r:id="rId53"/>
          <w:type w:val="continuous"/>
          <w:pgSz w:w="11906" w:h="16838"/>
          <w:pgMar w:top="1649" w:right="851" w:bottom="1365" w:left="1985" w:header="1418" w:footer="1134" w:gutter="0"/>
          <w:cols w:space="708"/>
          <w:docGrid w:linePitch="360"/>
        </w:sectPr>
      </w:pPr>
    </w:p>
    <w:p w:rsidR="00127725" w:rsidRPr="00B54E38" w:rsidRDefault="00F74245" w:rsidP="00E142F9">
      <w:pPr>
        <w:jc w:val="left"/>
        <w:rPr>
          <w:b/>
          <w:lang w:val="en-US"/>
        </w:rPr>
      </w:pPr>
      <w:r w:rsidRPr="00F74245">
        <w:rPr>
          <w:b/>
          <w:lang w:val="en-US" w:eastAsia="sk-SK"/>
        </w:rPr>
        <w:lastRenderedPageBreak/>
        <w:pict>
          <v:shapetype id="_x0000_t32" coordsize="21600,21600" o:spt="32" o:oned="t" path="m,l21600,21600e" filled="f">
            <v:path arrowok="t" fillok="f" o:connecttype="none"/>
            <o:lock v:ext="edit" shapetype="t"/>
          </v:shapetype>
          <v:shape id="_x0000_s1039" type="#_x0000_t32" style="position:absolute;margin-left:.4pt;margin-top:14.1pt;width:453.75pt;height:0;z-index:251667456" o:connectortype="straight"/>
        </w:pict>
      </w:r>
      <w:r w:rsidR="00127725" w:rsidRPr="00B54E38">
        <w:rPr>
          <w:b/>
          <w:lang w:val="en-US"/>
        </w:rPr>
        <w:t>Abbreviation</w:t>
      </w:r>
      <w:r w:rsidR="00127725" w:rsidRPr="00B54E38">
        <w:rPr>
          <w:b/>
          <w:lang w:val="en-US"/>
        </w:rPr>
        <w:tab/>
      </w:r>
      <w:r w:rsidR="00127725" w:rsidRPr="00B54E38">
        <w:rPr>
          <w:b/>
          <w:lang w:val="en-US"/>
        </w:rPr>
        <w:tab/>
        <w:t>Explanation</w:t>
      </w:r>
    </w:p>
    <w:p w:rsidR="00127725" w:rsidRPr="00B54E38" w:rsidRDefault="00127725" w:rsidP="00E142F9">
      <w:pPr>
        <w:jc w:val="left"/>
        <w:rPr>
          <w:lang w:val="en-US"/>
        </w:rPr>
      </w:pPr>
      <w:r w:rsidRPr="00B54E38">
        <w:rPr>
          <w:lang w:val="en-US"/>
        </w:rPr>
        <w:t>APS</w:t>
      </w:r>
      <w:r w:rsidR="0074244B" w:rsidRPr="00B54E38">
        <w:rPr>
          <w:lang w:val="en-US"/>
        </w:rPr>
        <w:tab/>
      </w:r>
      <w:r w:rsidR="0074244B" w:rsidRPr="00B54E38">
        <w:rPr>
          <w:lang w:val="en-US"/>
        </w:rPr>
        <w:tab/>
      </w:r>
      <w:r w:rsidR="0074244B" w:rsidRPr="00B54E38">
        <w:rPr>
          <w:lang w:val="en-US"/>
        </w:rPr>
        <w:tab/>
        <w:t>Advanced Planning and Scheduling</w:t>
      </w:r>
    </w:p>
    <w:p w:rsidR="00127725" w:rsidRPr="00B54E38" w:rsidRDefault="00127725" w:rsidP="00EF3DC6">
      <w:pPr>
        <w:jc w:val="left"/>
        <w:rPr>
          <w:lang w:val="en-US"/>
        </w:rPr>
      </w:pPr>
      <w:r w:rsidRPr="00B54E38">
        <w:rPr>
          <w:lang w:val="en-US"/>
        </w:rPr>
        <w:t>CRT</w:t>
      </w:r>
      <w:r w:rsidR="0074244B" w:rsidRPr="00B54E38">
        <w:rPr>
          <w:lang w:val="en-US"/>
        </w:rPr>
        <w:tab/>
      </w:r>
      <w:r w:rsidR="0074244B" w:rsidRPr="00B54E38">
        <w:rPr>
          <w:lang w:val="en-US"/>
        </w:rPr>
        <w:tab/>
      </w:r>
      <w:r w:rsidR="0074244B" w:rsidRPr="00B54E38">
        <w:rPr>
          <w:lang w:val="en-US"/>
        </w:rPr>
        <w:tab/>
        <w:t>Current Reality Tre</w:t>
      </w:r>
      <w:r w:rsidR="00530AC7">
        <w:rPr>
          <w:lang w:val="en-US"/>
        </w:rPr>
        <w:t>e</w:t>
      </w:r>
    </w:p>
    <w:p w:rsidR="007C7747" w:rsidRPr="00B54E38" w:rsidRDefault="007C7747" w:rsidP="00E142F9">
      <w:pPr>
        <w:jc w:val="left"/>
        <w:rPr>
          <w:lang w:val="en-US"/>
        </w:rPr>
      </w:pPr>
      <w:r w:rsidRPr="00B54E38">
        <w:rPr>
          <w:lang w:val="en-US"/>
        </w:rPr>
        <w:t>EC</w:t>
      </w:r>
      <w:r w:rsidR="0074244B" w:rsidRPr="00B54E38">
        <w:rPr>
          <w:lang w:val="en-US"/>
        </w:rPr>
        <w:tab/>
      </w:r>
      <w:r w:rsidR="0074244B" w:rsidRPr="00B54E38">
        <w:rPr>
          <w:lang w:val="en-US"/>
        </w:rPr>
        <w:tab/>
      </w:r>
      <w:r w:rsidR="0074244B" w:rsidRPr="00B54E38">
        <w:rPr>
          <w:lang w:val="en-US"/>
        </w:rPr>
        <w:tab/>
        <w:t>Evaporating Cloud</w:t>
      </w:r>
    </w:p>
    <w:p w:rsidR="00EF3DC6" w:rsidRPr="00B54E38" w:rsidRDefault="00127725" w:rsidP="00EF3DC6">
      <w:pPr>
        <w:jc w:val="left"/>
        <w:rPr>
          <w:lang w:val="en-US"/>
        </w:rPr>
      </w:pPr>
      <w:r w:rsidRPr="00B54E38">
        <w:rPr>
          <w:lang w:val="en-US"/>
        </w:rPr>
        <w:t>ERP</w:t>
      </w:r>
      <w:r w:rsidR="0074244B" w:rsidRPr="00B54E38">
        <w:rPr>
          <w:lang w:val="en-US"/>
        </w:rPr>
        <w:tab/>
      </w:r>
      <w:r w:rsidR="0074244B" w:rsidRPr="00B54E38">
        <w:rPr>
          <w:lang w:val="en-US"/>
        </w:rPr>
        <w:tab/>
      </w:r>
      <w:r w:rsidR="0074244B" w:rsidRPr="00B54E38">
        <w:rPr>
          <w:lang w:val="en-US"/>
        </w:rPr>
        <w:tab/>
        <w:t>Enterprise Resource Planning</w:t>
      </w:r>
    </w:p>
    <w:p w:rsidR="00127725" w:rsidRPr="00B54E38" w:rsidRDefault="00EF3DC6" w:rsidP="00E142F9">
      <w:pPr>
        <w:jc w:val="left"/>
        <w:rPr>
          <w:lang w:val="en-US"/>
        </w:rPr>
      </w:pPr>
      <w:r w:rsidRPr="00B54E38">
        <w:rPr>
          <w:lang w:val="en-US"/>
        </w:rPr>
        <w:t>FRT</w:t>
      </w:r>
      <w:r w:rsidRPr="00B54E38">
        <w:rPr>
          <w:lang w:val="en-US"/>
        </w:rPr>
        <w:tab/>
      </w:r>
      <w:r w:rsidRPr="00B54E38">
        <w:rPr>
          <w:lang w:val="en-US"/>
        </w:rPr>
        <w:tab/>
      </w:r>
      <w:r w:rsidRPr="00B54E38">
        <w:rPr>
          <w:lang w:val="en-US"/>
        </w:rPr>
        <w:tab/>
        <w:t>Future Reality Tree</w:t>
      </w:r>
    </w:p>
    <w:p w:rsidR="0074244B" w:rsidRDefault="0074244B" w:rsidP="00E142F9">
      <w:pPr>
        <w:jc w:val="left"/>
        <w:rPr>
          <w:lang w:val="en-US"/>
        </w:rPr>
      </w:pPr>
      <w:r w:rsidRPr="00B54E38">
        <w:rPr>
          <w:lang w:val="en-US"/>
        </w:rPr>
        <w:t>GUI</w:t>
      </w:r>
      <w:r w:rsidRPr="00B54E38">
        <w:rPr>
          <w:lang w:val="en-US"/>
        </w:rPr>
        <w:tab/>
      </w:r>
      <w:r w:rsidRPr="00B54E38">
        <w:rPr>
          <w:lang w:val="en-US"/>
        </w:rPr>
        <w:tab/>
      </w:r>
      <w:r w:rsidRPr="00B54E38">
        <w:rPr>
          <w:lang w:val="en-US"/>
        </w:rPr>
        <w:tab/>
        <w:t>Graphical User Interface</w:t>
      </w:r>
    </w:p>
    <w:p w:rsidR="00EF3DC6" w:rsidRPr="00B54E38" w:rsidRDefault="009A1513" w:rsidP="00E142F9">
      <w:pPr>
        <w:jc w:val="left"/>
        <w:rPr>
          <w:lang w:val="en-US"/>
        </w:rPr>
      </w:pPr>
      <w:proofErr w:type="gramStart"/>
      <w:r>
        <w:rPr>
          <w:lang w:val="en-US"/>
        </w:rPr>
        <w:t>IT</w:t>
      </w:r>
      <w:proofErr w:type="gramEnd"/>
      <w:r w:rsidR="00EF3DC6">
        <w:rPr>
          <w:lang w:val="en-US"/>
        </w:rPr>
        <w:t xml:space="preserve"> </w:t>
      </w:r>
      <w:r w:rsidR="00EF3DC6">
        <w:rPr>
          <w:lang w:val="en-US"/>
        </w:rPr>
        <w:tab/>
      </w:r>
      <w:r w:rsidR="00EF3DC6">
        <w:rPr>
          <w:lang w:val="en-US"/>
        </w:rPr>
        <w:tab/>
      </w:r>
      <w:r w:rsidR="00EF3DC6">
        <w:rPr>
          <w:lang w:val="en-US"/>
        </w:rPr>
        <w:tab/>
        <w:t>Information Technology</w:t>
      </w:r>
    </w:p>
    <w:p w:rsidR="007C7747" w:rsidRPr="00B54E38" w:rsidRDefault="007C7747" w:rsidP="00E142F9">
      <w:pPr>
        <w:jc w:val="left"/>
        <w:rPr>
          <w:lang w:val="en-US"/>
        </w:rPr>
      </w:pPr>
      <w:r w:rsidRPr="00B54E38">
        <w:rPr>
          <w:lang w:val="en-US"/>
        </w:rPr>
        <w:t>LTP</w:t>
      </w:r>
      <w:r w:rsidR="0074244B" w:rsidRPr="00B54E38">
        <w:rPr>
          <w:lang w:val="en-US"/>
        </w:rPr>
        <w:tab/>
      </w:r>
      <w:r w:rsidR="0074244B" w:rsidRPr="00B54E38">
        <w:rPr>
          <w:lang w:val="en-US"/>
        </w:rPr>
        <w:tab/>
      </w:r>
      <w:r w:rsidR="0074244B" w:rsidRPr="00B54E38">
        <w:rPr>
          <w:lang w:val="en-US"/>
        </w:rPr>
        <w:tab/>
        <w:t>Logical Thinking Process</w:t>
      </w:r>
    </w:p>
    <w:p w:rsidR="009A1513" w:rsidRPr="00B54E38" w:rsidRDefault="009A1513" w:rsidP="009A1513">
      <w:pPr>
        <w:jc w:val="left"/>
        <w:rPr>
          <w:lang w:val="en-US"/>
        </w:rPr>
      </w:pPr>
      <w:r>
        <w:rPr>
          <w:lang w:val="en-US"/>
        </w:rPr>
        <w:t>OOP</w:t>
      </w:r>
      <w:r>
        <w:rPr>
          <w:lang w:val="en-US"/>
        </w:rPr>
        <w:tab/>
      </w:r>
      <w:r>
        <w:rPr>
          <w:lang w:val="en-US"/>
        </w:rPr>
        <w:tab/>
      </w:r>
      <w:r>
        <w:rPr>
          <w:lang w:val="en-US"/>
        </w:rPr>
        <w:tab/>
        <w:t>Object Oriented Programming</w:t>
      </w:r>
    </w:p>
    <w:p w:rsidR="009F5130" w:rsidRPr="00B54E38" w:rsidRDefault="009F5130" w:rsidP="00E142F9">
      <w:pPr>
        <w:jc w:val="left"/>
        <w:rPr>
          <w:lang w:val="en-US"/>
        </w:rPr>
      </w:pPr>
      <w:r w:rsidRPr="00B54E38">
        <w:rPr>
          <w:lang w:val="en-US"/>
        </w:rPr>
        <w:t>SQL</w:t>
      </w:r>
      <w:r w:rsidRPr="00B54E38">
        <w:rPr>
          <w:lang w:val="en-US"/>
        </w:rPr>
        <w:tab/>
      </w:r>
      <w:r w:rsidRPr="00B54E38">
        <w:rPr>
          <w:lang w:val="en-US"/>
        </w:rPr>
        <w:tab/>
      </w:r>
      <w:r w:rsidRPr="00B54E38">
        <w:rPr>
          <w:lang w:val="en-US"/>
        </w:rPr>
        <w:tab/>
        <w:t>Structured Query Language</w:t>
      </w:r>
    </w:p>
    <w:p w:rsidR="00127725" w:rsidRPr="00B54E38" w:rsidRDefault="00127725" w:rsidP="00E142F9">
      <w:pPr>
        <w:jc w:val="left"/>
        <w:rPr>
          <w:lang w:val="en-US"/>
        </w:rPr>
      </w:pPr>
      <w:r w:rsidRPr="00B54E38">
        <w:rPr>
          <w:lang w:val="en-US"/>
        </w:rPr>
        <w:t>SW</w:t>
      </w:r>
      <w:r w:rsidR="0074244B" w:rsidRPr="00B54E38">
        <w:rPr>
          <w:lang w:val="en-US"/>
        </w:rPr>
        <w:tab/>
      </w:r>
      <w:r w:rsidR="0074244B" w:rsidRPr="00B54E38">
        <w:rPr>
          <w:lang w:val="en-US"/>
        </w:rPr>
        <w:tab/>
      </w:r>
      <w:r w:rsidR="0074244B" w:rsidRPr="00B54E38">
        <w:rPr>
          <w:lang w:val="en-US"/>
        </w:rPr>
        <w:tab/>
        <w:t>Software</w:t>
      </w:r>
    </w:p>
    <w:p w:rsidR="00127725" w:rsidRPr="00B54E38" w:rsidRDefault="00127725" w:rsidP="00E142F9">
      <w:pPr>
        <w:jc w:val="left"/>
        <w:rPr>
          <w:lang w:val="en-US"/>
        </w:rPr>
      </w:pPr>
      <w:r w:rsidRPr="00B54E38">
        <w:rPr>
          <w:lang w:val="en-US"/>
        </w:rPr>
        <w:t>TOC</w:t>
      </w:r>
      <w:r w:rsidR="0074244B" w:rsidRPr="00B54E38">
        <w:rPr>
          <w:lang w:val="en-US"/>
        </w:rPr>
        <w:tab/>
      </w:r>
      <w:r w:rsidR="0074244B" w:rsidRPr="00B54E38">
        <w:rPr>
          <w:lang w:val="en-US"/>
        </w:rPr>
        <w:tab/>
      </w:r>
      <w:r w:rsidR="0074244B" w:rsidRPr="00B54E38">
        <w:rPr>
          <w:lang w:val="en-US"/>
        </w:rPr>
        <w:tab/>
        <w:t>Theory of Constraints</w:t>
      </w:r>
    </w:p>
    <w:p w:rsidR="007C7747" w:rsidRDefault="007C7747" w:rsidP="00E142F9">
      <w:pPr>
        <w:jc w:val="left"/>
        <w:rPr>
          <w:lang w:val="en-US"/>
        </w:rPr>
      </w:pPr>
      <w:r w:rsidRPr="00B54E38">
        <w:rPr>
          <w:lang w:val="en-US"/>
        </w:rPr>
        <w:lastRenderedPageBreak/>
        <w:t>TT</w:t>
      </w:r>
      <w:r w:rsidR="0074244B" w:rsidRPr="00B54E38">
        <w:rPr>
          <w:lang w:val="en-US"/>
        </w:rPr>
        <w:tab/>
      </w:r>
      <w:r w:rsidR="0074244B" w:rsidRPr="00B54E38">
        <w:rPr>
          <w:lang w:val="en-US"/>
        </w:rPr>
        <w:tab/>
      </w:r>
      <w:r w:rsidR="0074244B" w:rsidRPr="00B54E38">
        <w:rPr>
          <w:lang w:val="en-US"/>
        </w:rPr>
        <w:tab/>
        <w:t>Transition Tree</w:t>
      </w:r>
    </w:p>
    <w:p w:rsidR="00127725" w:rsidRPr="00B54E38" w:rsidRDefault="00127725" w:rsidP="00E142F9">
      <w:pPr>
        <w:jc w:val="left"/>
        <w:rPr>
          <w:lang w:val="en-US"/>
        </w:rPr>
      </w:pPr>
      <w:r w:rsidRPr="00B54E38">
        <w:rPr>
          <w:lang w:val="en-US"/>
        </w:rPr>
        <w:t>UML</w:t>
      </w:r>
      <w:r w:rsidR="0074244B" w:rsidRPr="00B54E38">
        <w:rPr>
          <w:lang w:val="en-US"/>
        </w:rPr>
        <w:tab/>
      </w:r>
      <w:r w:rsidR="0074244B" w:rsidRPr="00B54E38">
        <w:rPr>
          <w:lang w:val="en-US"/>
        </w:rPr>
        <w:tab/>
      </w:r>
      <w:r w:rsidR="0074244B" w:rsidRPr="00B54E38">
        <w:rPr>
          <w:lang w:val="en-US"/>
        </w:rPr>
        <w:tab/>
        <w:t>Unified Modeling Language</w:t>
      </w:r>
    </w:p>
    <w:p w:rsidR="00127725" w:rsidRPr="00B54E38" w:rsidRDefault="00127725" w:rsidP="00E142F9">
      <w:pPr>
        <w:jc w:val="left"/>
        <w:rPr>
          <w:lang w:val="en-US"/>
        </w:rPr>
      </w:pPr>
      <w:r w:rsidRPr="00B54E38">
        <w:rPr>
          <w:lang w:val="en-US"/>
        </w:rPr>
        <w:t>XP</w:t>
      </w:r>
      <w:r w:rsidR="0074244B" w:rsidRPr="00B54E38">
        <w:rPr>
          <w:lang w:val="en-US"/>
        </w:rPr>
        <w:tab/>
      </w:r>
      <w:r w:rsidR="0074244B" w:rsidRPr="00B54E38">
        <w:rPr>
          <w:lang w:val="en-US"/>
        </w:rPr>
        <w:tab/>
      </w:r>
      <w:r w:rsidR="0074244B" w:rsidRPr="00B54E38">
        <w:rPr>
          <w:lang w:val="en-US"/>
        </w:rPr>
        <w:tab/>
        <w:t>Extreme Programming</w:t>
      </w:r>
    </w:p>
    <w:p w:rsidR="00127725" w:rsidRPr="00B54E38" w:rsidRDefault="00127725" w:rsidP="00E142F9">
      <w:pPr>
        <w:jc w:val="left"/>
        <w:rPr>
          <w:lang w:val="en-US"/>
        </w:rPr>
        <w:sectPr w:rsidR="00127725" w:rsidRPr="00B54E38">
          <w:type w:val="continuous"/>
          <w:pgSz w:w="11906" w:h="16838"/>
          <w:pgMar w:top="1649" w:right="851" w:bottom="1365" w:left="1985" w:header="1418" w:footer="1134" w:gutter="0"/>
          <w:cols w:space="708"/>
          <w:docGrid w:linePitch="360"/>
        </w:sectPr>
      </w:pPr>
    </w:p>
    <w:p w:rsidR="0056083B" w:rsidRPr="00B54E38" w:rsidRDefault="00BD59E6" w:rsidP="002A61D2">
      <w:pPr>
        <w:pStyle w:val="Heading1"/>
        <w:numPr>
          <w:ilvl w:val="0"/>
          <w:numId w:val="0"/>
        </w:numPr>
        <w:jc w:val="left"/>
        <w:rPr>
          <w:lang w:val="en-US"/>
        </w:rPr>
      </w:pPr>
      <w:bookmarkStart w:id="60" w:name="__RefHeading__23_1984294787"/>
      <w:bookmarkStart w:id="61" w:name="_Toc517732629"/>
      <w:bookmarkEnd w:id="60"/>
      <w:r w:rsidRPr="00B54E38">
        <w:rPr>
          <w:lang w:val="en-US"/>
        </w:rPr>
        <w:lastRenderedPageBreak/>
        <w:t>list of appendices</w:t>
      </w:r>
      <w:bookmarkEnd w:id="61"/>
    </w:p>
    <w:p w:rsidR="0056083B" w:rsidRPr="00B54E38" w:rsidRDefault="008201FF">
      <w:pPr>
        <w:pStyle w:val="Nadpis"/>
        <w:rPr>
          <w:lang w:val="en-US"/>
        </w:rPr>
      </w:pPr>
      <w:r w:rsidRPr="00B54E38">
        <w:rPr>
          <w:lang w:val="en-US"/>
        </w:rPr>
        <w:t>Appendix 1 SELECT part of SQL queries</w:t>
      </w:r>
    </w:p>
    <w:p w:rsidR="008201FF" w:rsidRPr="00B54E38" w:rsidRDefault="008201FF" w:rsidP="002A61D2">
      <w:pPr>
        <w:spacing w:line="288" w:lineRule="auto"/>
        <w:jc w:val="left"/>
        <w:rPr>
          <w:sz w:val="20"/>
          <w:lang w:val="en-US"/>
        </w:rPr>
      </w:pPr>
      <w:r w:rsidRPr="00B54E38">
        <w:rPr>
          <w:rFonts w:ascii="Courier New" w:hAnsi="Courier New" w:cs="Courier New"/>
          <w:color w:val="0000FF"/>
          <w:sz w:val="20"/>
          <w:lang w:val="en-US"/>
        </w:rPr>
        <w:t>SELECT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A</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orderno</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A</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opno</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A</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endoriginal</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A</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endlatest</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A</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manualend</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B</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mfop_planqty</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B</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rtcen_name</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B</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imast_descext</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B</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mfop_remarks</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B</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mford_delstore</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B</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mford_item</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B</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mford_duedate</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C</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futureplanned</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D</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pastplanned</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E</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category</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E</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note</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F</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goodinc</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F</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startreal</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F</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endreal</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r>
      <w:r w:rsidRPr="00B54E38">
        <w:rPr>
          <w:rFonts w:ascii="Courier New" w:hAnsi="Courier New" w:cs="Courier New"/>
          <w:color w:val="0000FF"/>
          <w:sz w:val="20"/>
          <w:lang w:val="en-US"/>
        </w:rPr>
        <w:t>FROM</w:t>
      </w:r>
      <w:r w:rsidRPr="00B54E38">
        <w:rPr>
          <w:rFonts w:ascii="Courier New" w:hAnsi="Courier New" w:cs="Courier New"/>
          <w:color w:val="000000"/>
          <w:sz w:val="20"/>
          <w:lang w:val="en-US"/>
        </w:rPr>
        <w:t>   </w:t>
      </w:r>
      <w:r w:rsidRPr="00B54E38">
        <w:rPr>
          <w:rFonts w:ascii="Courier New" w:hAnsi="Courier New" w:cs="Courier New"/>
          <w:color w:val="800000"/>
          <w:sz w:val="20"/>
          <w:lang w:val="en-US"/>
        </w:rPr>
        <w:t>(</w:t>
      </w:r>
      <w:r w:rsidRPr="00B54E38">
        <w:rPr>
          <w:rFonts w:ascii="Courier New" w:hAnsi="Courier New" w:cs="Courier New"/>
          <w:color w:val="0000FF"/>
          <w:sz w:val="20"/>
          <w:lang w:val="en-US"/>
        </w:rPr>
        <w:t>SELECT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orderno</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opno</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endlatest</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endoriginal</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manualend</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FROM</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ahp</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dbo</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u_zmeny</w:t>
      </w:r>
      <w:proofErr w:type="spellEnd"/>
      <w:r w:rsidRPr="00B54E38">
        <w:rPr>
          <w:rFonts w:ascii="Courier New" w:hAnsi="Courier New" w:cs="Courier New"/>
          <w:color w:val="80000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AS</w:t>
      </w:r>
      <w:r w:rsidRPr="00B54E38">
        <w:rPr>
          <w:rFonts w:ascii="Courier New" w:hAnsi="Courier New" w:cs="Courier New"/>
          <w:color w:val="000000"/>
          <w:sz w:val="20"/>
          <w:lang w:val="en-US"/>
        </w:rPr>
        <w:t> </w:t>
      </w:r>
      <w:r w:rsidRPr="00B54E38">
        <w:rPr>
          <w:rFonts w:ascii="Courier New" w:hAnsi="Courier New" w:cs="Courier New"/>
          <w:color w:val="800000"/>
          <w:sz w:val="20"/>
          <w:lang w:val="en-US"/>
        </w:rPr>
        <w:t>A</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LEFT</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JOIN</w:t>
      </w:r>
      <w:r w:rsidRPr="00B54E38">
        <w:rPr>
          <w:rFonts w:ascii="Courier New" w:hAnsi="Courier New" w:cs="Courier New"/>
          <w:color w:val="000000"/>
          <w:sz w:val="20"/>
          <w:lang w:val="en-US"/>
        </w:rPr>
        <w:t> </w:t>
      </w:r>
      <w:r w:rsidRPr="00B54E38">
        <w:rPr>
          <w:rFonts w:ascii="Courier New" w:hAnsi="Courier New" w:cs="Courier New"/>
          <w:color w:val="800000"/>
          <w:sz w:val="20"/>
          <w:lang w:val="en-US"/>
        </w:rPr>
        <w:t>(</w:t>
      </w:r>
      <w:r w:rsidRPr="00B54E38">
        <w:rPr>
          <w:rFonts w:ascii="Courier New" w:hAnsi="Courier New" w:cs="Courier New"/>
          <w:color w:val="0000FF"/>
          <w:sz w:val="20"/>
          <w:lang w:val="en-US"/>
        </w:rPr>
        <w:t>SELECT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imast_descext</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mfop_remarks</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mford_delstore</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mfop_orderno</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mfop_opno</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mfop_planqty</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rtcen_name</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mford_item</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mford_duedate</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FROM</w:t>
      </w:r>
      <w:r w:rsidRPr="00B54E38">
        <w:rPr>
          <w:rFonts w:ascii="Courier New" w:hAnsi="Courier New" w:cs="Courier New"/>
          <w:color w:val="000000"/>
          <w:sz w:val="20"/>
          <w:lang w:val="en-US"/>
        </w:rPr>
        <w:t>   </w:t>
      </w:r>
      <w:r w:rsidRPr="00B54E38">
        <w:rPr>
          <w:rFonts w:ascii="Courier New" w:hAnsi="Courier New" w:cs="Courier New"/>
          <w:color w:val="800000"/>
          <w:sz w:val="20"/>
          <w:lang w:val="en-US"/>
        </w:rPr>
        <w:t>max2ostr</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maxmast</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mfop</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JOIN</w:t>
      </w:r>
      <w:r w:rsidRPr="00B54E38">
        <w:rPr>
          <w:rFonts w:ascii="Courier New" w:hAnsi="Courier New" w:cs="Courier New"/>
          <w:color w:val="000000"/>
          <w:sz w:val="20"/>
          <w:lang w:val="en-US"/>
        </w:rPr>
        <w:t> </w:t>
      </w:r>
      <w:r w:rsidRPr="00B54E38">
        <w:rPr>
          <w:rFonts w:ascii="Courier New" w:hAnsi="Courier New" w:cs="Courier New"/>
          <w:color w:val="800000"/>
          <w:sz w:val="20"/>
          <w:lang w:val="en-US"/>
        </w:rPr>
        <w:t>max2ostr</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maxmast</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rtcen</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ON</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mfop_workcen</w:t>
      </w:r>
      <w:proofErr w:type="spellEnd"/>
      <w:r w:rsidRPr="00B54E38">
        <w:rPr>
          <w:rFonts w:ascii="Courier New" w:hAnsi="Courier New" w:cs="Courier New"/>
          <w:color w:val="000000"/>
          <w:sz w:val="20"/>
          <w:lang w:val="en-US"/>
        </w:rPr>
        <w:t> </w:t>
      </w:r>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rtcen_workcen</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JOIN</w:t>
      </w:r>
      <w:r w:rsidRPr="00B54E38">
        <w:rPr>
          <w:rFonts w:ascii="Courier New" w:hAnsi="Courier New" w:cs="Courier New"/>
          <w:color w:val="000000"/>
          <w:sz w:val="20"/>
          <w:lang w:val="en-US"/>
        </w:rPr>
        <w:t> </w:t>
      </w:r>
      <w:r w:rsidRPr="00B54E38">
        <w:rPr>
          <w:rFonts w:ascii="Courier New" w:hAnsi="Courier New" w:cs="Courier New"/>
          <w:color w:val="800000"/>
          <w:sz w:val="20"/>
          <w:lang w:val="en-US"/>
        </w:rPr>
        <w:t>max2ostr</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maxmast</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mford</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ON</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mford_orderno</w:t>
      </w:r>
      <w:proofErr w:type="spellEnd"/>
      <w:r w:rsidRPr="00B54E38">
        <w:rPr>
          <w:rFonts w:ascii="Courier New" w:hAnsi="Courier New" w:cs="Courier New"/>
          <w:color w:val="000000"/>
          <w:sz w:val="20"/>
          <w:lang w:val="en-US"/>
        </w:rPr>
        <w:t> </w:t>
      </w:r>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mfop_orderno</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JOIN</w:t>
      </w:r>
      <w:r w:rsidRPr="00B54E38">
        <w:rPr>
          <w:rFonts w:ascii="Courier New" w:hAnsi="Courier New" w:cs="Courier New"/>
          <w:color w:val="000000"/>
          <w:sz w:val="20"/>
          <w:lang w:val="en-US"/>
        </w:rPr>
        <w:t> </w:t>
      </w:r>
      <w:r w:rsidRPr="00B54E38">
        <w:rPr>
          <w:rFonts w:ascii="Courier New" w:hAnsi="Courier New" w:cs="Courier New"/>
          <w:color w:val="800000"/>
          <w:sz w:val="20"/>
          <w:lang w:val="en-US"/>
        </w:rPr>
        <w:t>max2ostr</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maxmast</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imast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ON</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imast_item</w:t>
      </w:r>
      <w:proofErr w:type="spellEnd"/>
      <w:r w:rsidRPr="00B54E38">
        <w:rPr>
          <w:rFonts w:ascii="Courier New" w:hAnsi="Courier New" w:cs="Courier New"/>
          <w:color w:val="000000"/>
          <w:sz w:val="20"/>
          <w:lang w:val="en-US"/>
        </w:rPr>
        <w:t> </w:t>
      </w:r>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mford_item</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GROUP</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BY</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mfop_orderno</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mfop_opno</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imast_descext</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mfop_remarks</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r>
      <w:r w:rsidRPr="00B54E38">
        <w:rPr>
          <w:rFonts w:ascii="Courier New" w:hAnsi="Courier New" w:cs="Courier New"/>
          <w:color w:val="000000"/>
          <w:sz w:val="20"/>
          <w:lang w:val="en-US"/>
        </w:rPr>
        <w:lastRenderedPageBreak/>
        <w:t>                            </w:t>
      </w:r>
      <w:proofErr w:type="spellStart"/>
      <w:r w:rsidRPr="00B54E38">
        <w:rPr>
          <w:rFonts w:ascii="Courier New" w:hAnsi="Courier New" w:cs="Courier New"/>
          <w:color w:val="800000"/>
          <w:sz w:val="20"/>
          <w:lang w:val="en-US"/>
        </w:rPr>
        <w:t>mford_delstore</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rtcen_name</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mford_item</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mfop_planqty</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mford_duedate</w:t>
      </w:r>
      <w:proofErr w:type="spellEnd"/>
      <w:r w:rsidRPr="00B54E38">
        <w:rPr>
          <w:rFonts w:ascii="Courier New" w:hAnsi="Courier New" w:cs="Courier New"/>
          <w:color w:val="80000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AS</w:t>
      </w:r>
      <w:r w:rsidRPr="00B54E38">
        <w:rPr>
          <w:rFonts w:ascii="Courier New" w:hAnsi="Courier New" w:cs="Courier New"/>
          <w:color w:val="000000"/>
          <w:sz w:val="20"/>
          <w:lang w:val="en-US"/>
        </w:rPr>
        <w:t> </w:t>
      </w:r>
      <w:r w:rsidRPr="00B54E38">
        <w:rPr>
          <w:rFonts w:ascii="Courier New" w:hAnsi="Courier New" w:cs="Courier New"/>
          <w:color w:val="800000"/>
          <w:sz w:val="20"/>
          <w:lang w:val="en-US"/>
        </w:rPr>
        <w:t>B</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ON</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A</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orderno</w:t>
      </w:r>
      <w:proofErr w:type="spellEnd"/>
      <w:r w:rsidRPr="00B54E38">
        <w:rPr>
          <w:rFonts w:ascii="Courier New" w:hAnsi="Courier New" w:cs="Courier New"/>
          <w:color w:val="000000"/>
          <w:sz w:val="20"/>
          <w:lang w:val="en-US"/>
        </w:rPr>
        <w:t> </w:t>
      </w:r>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B</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mfop_orderno</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AND</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A</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opno</w:t>
      </w:r>
      <w:proofErr w:type="spellEnd"/>
      <w:r w:rsidRPr="00B54E38">
        <w:rPr>
          <w:rFonts w:ascii="Courier New" w:hAnsi="Courier New" w:cs="Courier New"/>
          <w:color w:val="000000"/>
          <w:sz w:val="20"/>
          <w:lang w:val="en-US"/>
        </w:rPr>
        <w:t> </w:t>
      </w:r>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B</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mfop_opno</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LEFT</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JOIN</w:t>
      </w:r>
      <w:r w:rsidRPr="00B54E38">
        <w:rPr>
          <w:rFonts w:ascii="Courier New" w:hAnsi="Courier New" w:cs="Courier New"/>
          <w:color w:val="000000"/>
          <w:sz w:val="20"/>
          <w:lang w:val="en-US"/>
        </w:rPr>
        <w:t> </w:t>
      </w:r>
      <w:r w:rsidRPr="00B54E38">
        <w:rPr>
          <w:rFonts w:ascii="Courier New" w:hAnsi="Courier New" w:cs="Courier New"/>
          <w:color w:val="800000"/>
          <w:sz w:val="20"/>
          <w:lang w:val="en-US"/>
        </w:rPr>
        <w:t>(</w:t>
      </w:r>
      <w:r w:rsidRPr="00B54E38">
        <w:rPr>
          <w:rFonts w:ascii="Courier New" w:hAnsi="Courier New" w:cs="Courier New"/>
          <w:color w:val="0000FF"/>
          <w:sz w:val="20"/>
          <w:lang w:val="en-US"/>
        </w:rPr>
        <w:t>SELECT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zakazka</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operacia</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i/>
          <w:iCs/>
          <w:color w:val="FF00FF"/>
          <w:sz w:val="20"/>
          <w:lang w:val="en-US"/>
        </w:rPr>
        <w:t>Sum</w:t>
      </w:r>
      <w:r w:rsidRPr="00B54E38">
        <w:rPr>
          <w:rFonts w:ascii="Courier New" w:hAnsi="Courier New" w:cs="Courier New"/>
          <w:color w:val="800000"/>
          <w:sz w:val="20"/>
          <w:lang w:val="en-US"/>
        </w:rPr>
        <w:t>(</w:t>
      </w:r>
      <w:proofErr w:type="spellStart"/>
      <w:r w:rsidRPr="00B54E38">
        <w:rPr>
          <w:rFonts w:ascii="Courier New" w:hAnsi="Courier New" w:cs="Courier New"/>
          <w:color w:val="800000"/>
          <w:sz w:val="20"/>
          <w:lang w:val="en-US"/>
        </w:rPr>
        <w:t>mnozstvo</w:t>
      </w:r>
      <w:proofErr w:type="spellEnd"/>
      <w:r w:rsidRPr="00B54E38">
        <w:rPr>
          <w:rFonts w:ascii="Courier New" w:hAnsi="Courier New" w:cs="Courier New"/>
          <w:color w:val="80000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AS</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futurePlanned</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FROM</w:t>
      </w:r>
      <w:r w:rsidRPr="00B54E38">
        <w:rPr>
          <w:rFonts w:ascii="Courier New" w:hAnsi="Courier New" w:cs="Courier New"/>
          <w:color w:val="000000"/>
          <w:sz w:val="20"/>
          <w:lang w:val="en-US"/>
        </w:rPr>
        <w:t>   </w:t>
      </w:r>
      <w:r w:rsidRPr="00B54E38">
        <w:rPr>
          <w:rFonts w:ascii="Courier New" w:hAnsi="Courier New" w:cs="Courier New"/>
          <w:color w:val="800000"/>
          <w:sz w:val="20"/>
          <w:lang w:val="en-US"/>
        </w:rPr>
        <w:t>ahp</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dbo</w:t>
      </w:r>
      <w:r w:rsidRPr="00B54E38">
        <w:rPr>
          <w:rFonts w:ascii="Courier New" w:hAnsi="Courier New" w:cs="Courier New"/>
          <w:color w:val="C0C0C0"/>
          <w:sz w:val="20"/>
          <w:lang w:val="en-US"/>
        </w:rPr>
        <w:t>.</w:t>
      </w:r>
      <w:r w:rsidRPr="00B54E38">
        <w:rPr>
          <w:rFonts w:ascii="Courier New" w:hAnsi="Courier New" w:cs="Courier New"/>
          <w:b/>
          <w:bCs/>
          <w:color w:val="FF0080"/>
          <w:sz w:val="20"/>
          <w:lang w:val="en-US"/>
        </w:rPr>
        <w:t>Fn_plan</w:t>
      </w:r>
      <w:r w:rsidRPr="00B54E38">
        <w:rPr>
          <w:rFonts w:ascii="Courier New" w:hAnsi="Courier New" w:cs="Courier New"/>
          <w:color w:val="800000"/>
          <w:sz w:val="20"/>
          <w:lang w:val="en-US"/>
        </w:rPr>
        <w:t>(</w:t>
      </w:r>
      <w:r w:rsidRPr="00B54E38">
        <w:rPr>
          <w:rFonts w:ascii="Courier New" w:hAnsi="Courier New" w:cs="Courier New"/>
          <w:color w:val="0000FF"/>
          <w:sz w:val="20"/>
          <w:lang w:val="en-US"/>
        </w:rPr>
        <w:t>CURRENT_TIMESTAMP</w:t>
      </w:r>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FF0000"/>
          <w:sz w:val="20"/>
          <w:lang w:val="en-US"/>
        </w:rPr>
        <w:t>'2200-01-01'</w:t>
      </w:r>
      <w:r w:rsidRPr="00B54E38">
        <w:rPr>
          <w:rFonts w:ascii="Courier New" w:hAnsi="Courier New" w:cs="Courier New"/>
          <w:color w:val="80000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GROUP</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BY</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zakazka</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operacia</w:t>
      </w:r>
      <w:proofErr w:type="spellEnd"/>
      <w:r w:rsidRPr="00B54E38">
        <w:rPr>
          <w:rFonts w:ascii="Courier New" w:hAnsi="Courier New" w:cs="Courier New"/>
          <w:color w:val="80000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AS</w:t>
      </w:r>
      <w:r w:rsidRPr="00B54E38">
        <w:rPr>
          <w:rFonts w:ascii="Courier New" w:hAnsi="Courier New" w:cs="Courier New"/>
          <w:color w:val="000000"/>
          <w:sz w:val="20"/>
          <w:lang w:val="en-US"/>
        </w:rPr>
        <w:t> </w:t>
      </w:r>
      <w:r w:rsidRPr="00B54E38">
        <w:rPr>
          <w:rFonts w:ascii="Courier New" w:hAnsi="Courier New" w:cs="Courier New"/>
          <w:color w:val="800000"/>
          <w:sz w:val="20"/>
          <w:lang w:val="en-US"/>
        </w:rPr>
        <w:t>C</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ON</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C</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zakazka</w:t>
      </w:r>
      <w:proofErr w:type="spellEnd"/>
      <w:r w:rsidRPr="00B54E38">
        <w:rPr>
          <w:rFonts w:ascii="Courier New" w:hAnsi="Courier New" w:cs="Courier New"/>
          <w:color w:val="000000"/>
          <w:sz w:val="20"/>
          <w:lang w:val="en-US"/>
        </w:rPr>
        <w:t> </w:t>
      </w:r>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A</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orderno</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AND</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C</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operacia</w:t>
      </w:r>
      <w:proofErr w:type="spellEnd"/>
      <w:r w:rsidRPr="00B54E38">
        <w:rPr>
          <w:rFonts w:ascii="Courier New" w:hAnsi="Courier New" w:cs="Courier New"/>
          <w:color w:val="000000"/>
          <w:sz w:val="20"/>
          <w:lang w:val="en-US"/>
        </w:rPr>
        <w:t> </w:t>
      </w:r>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A</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opno</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LEFT</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JOIN</w:t>
      </w:r>
      <w:r w:rsidRPr="00B54E38">
        <w:rPr>
          <w:rFonts w:ascii="Courier New" w:hAnsi="Courier New" w:cs="Courier New"/>
          <w:color w:val="000000"/>
          <w:sz w:val="20"/>
          <w:lang w:val="en-US"/>
        </w:rPr>
        <w:t> </w:t>
      </w:r>
      <w:r w:rsidRPr="00B54E38">
        <w:rPr>
          <w:rFonts w:ascii="Courier New" w:hAnsi="Courier New" w:cs="Courier New"/>
          <w:color w:val="800000"/>
          <w:sz w:val="20"/>
          <w:lang w:val="en-US"/>
        </w:rPr>
        <w:t>(</w:t>
      </w:r>
      <w:r w:rsidRPr="00B54E38">
        <w:rPr>
          <w:rFonts w:ascii="Courier New" w:hAnsi="Courier New" w:cs="Courier New"/>
          <w:color w:val="0000FF"/>
          <w:sz w:val="20"/>
          <w:lang w:val="en-US"/>
        </w:rPr>
        <w:t>SELECT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zakazka</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operacia</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i/>
          <w:iCs/>
          <w:color w:val="FF00FF"/>
          <w:sz w:val="20"/>
          <w:lang w:val="en-US"/>
        </w:rPr>
        <w:t>Sum</w:t>
      </w:r>
      <w:r w:rsidRPr="00B54E38">
        <w:rPr>
          <w:rFonts w:ascii="Courier New" w:hAnsi="Courier New" w:cs="Courier New"/>
          <w:color w:val="800000"/>
          <w:sz w:val="20"/>
          <w:lang w:val="en-US"/>
        </w:rPr>
        <w:t>(</w:t>
      </w:r>
      <w:proofErr w:type="spellStart"/>
      <w:r w:rsidRPr="00B54E38">
        <w:rPr>
          <w:rFonts w:ascii="Courier New" w:hAnsi="Courier New" w:cs="Courier New"/>
          <w:color w:val="800000"/>
          <w:sz w:val="20"/>
          <w:lang w:val="en-US"/>
        </w:rPr>
        <w:t>mnozstvo</w:t>
      </w:r>
      <w:proofErr w:type="spellEnd"/>
      <w:r w:rsidRPr="00B54E38">
        <w:rPr>
          <w:rFonts w:ascii="Courier New" w:hAnsi="Courier New" w:cs="Courier New"/>
          <w:color w:val="80000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AS</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pastPlanned</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FROM</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ahp</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dbo</w:t>
      </w:r>
      <w:r w:rsidRPr="00B54E38">
        <w:rPr>
          <w:rFonts w:ascii="Courier New" w:hAnsi="Courier New" w:cs="Courier New"/>
          <w:color w:val="C0C0C0"/>
          <w:sz w:val="20"/>
          <w:lang w:val="en-US"/>
        </w:rPr>
        <w:t>.</w:t>
      </w:r>
      <w:r w:rsidRPr="00B54E38">
        <w:rPr>
          <w:rFonts w:ascii="Courier New" w:hAnsi="Courier New" w:cs="Courier New"/>
          <w:b/>
          <w:bCs/>
          <w:color w:val="FF0080"/>
          <w:sz w:val="20"/>
          <w:lang w:val="en-US"/>
        </w:rPr>
        <w:t>Fn_plan</w:t>
      </w:r>
      <w:proofErr w:type="spellEnd"/>
      <w:r w:rsidRPr="00B54E38">
        <w:rPr>
          <w:rFonts w:ascii="Courier New" w:hAnsi="Courier New" w:cs="Courier New"/>
          <w:color w:val="800000"/>
          <w:sz w:val="20"/>
          <w:lang w:val="en-US"/>
        </w:rPr>
        <w:t>(</w:t>
      </w:r>
      <w:r w:rsidRPr="00B54E38">
        <w:rPr>
          <w:rFonts w:ascii="Courier New" w:hAnsi="Courier New" w:cs="Courier New"/>
          <w:color w:val="FF0000"/>
          <w:sz w:val="20"/>
          <w:lang w:val="en-US"/>
        </w:rPr>
        <w:t>'2017-01-01'</w:t>
      </w:r>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i/>
          <w:iCs/>
          <w:color w:val="FF00FF"/>
          <w:sz w:val="20"/>
          <w:lang w:val="en-US"/>
        </w:rPr>
        <w:t>Dateadd</w:t>
      </w:r>
      <w:proofErr w:type="spellEnd"/>
      <w:r w:rsidRPr="00B54E38">
        <w:rPr>
          <w:rFonts w:ascii="Courier New" w:hAnsi="Courier New" w:cs="Courier New"/>
          <w:color w:val="800000"/>
          <w:sz w:val="20"/>
          <w:lang w:val="en-US"/>
        </w:rPr>
        <w:t>(day</w:t>
      </w:r>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C0C0C0"/>
          <w:sz w:val="20"/>
          <w:lang w:val="en-US"/>
        </w:rPr>
        <w:t>-</w:t>
      </w:r>
      <w:r w:rsidRPr="00B54E38">
        <w:rPr>
          <w:rFonts w:ascii="Courier New" w:hAnsi="Courier New" w:cs="Courier New"/>
          <w:color w:val="000000"/>
          <w:sz w:val="20"/>
          <w:lang w:val="en-US"/>
        </w:rPr>
        <w:t>1</w:t>
      </w:r>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CURRENT_TIMESTAMP</w:t>
      </w:r>
      <w:r w:rsidRPr="00B54E38">
        <w:rPr>
          <w:rFonts w:ascii="Courier New" w:hAnsi="Courier New" w:cs="Courier New"/>
          <w:color w:val="80000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GROUP</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BY</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zakazka</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operacia</w:t>
      </w:r>
      <w:proofErr w:type="spellEnd"/>
      <w:r w:rsidRPr="00B54E38">
        <w:rPr>
          <w:rFonts w:ascii="Courier New" w:hAnsi="Courier New" w:cs="Courier New"/>
          <w:color w:val="80000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AS</w:t>
      </w:r>
      <w:r w:rsidRPr="00B54E38">
        <w:rPr>
          <w:rFonts w:ascii="Courier New" w:hAnsi="Courier New" w:cs="Courier New"/>
          <w:color w:val="000000"/>
          <w:sz w:val="20"/>
          <w:lang w:val="en-US"/>
        </w:rPr>
        <w:t> </w:t>
      </w:r>
      <w:r w:rsidRPr="00B54E38">
        <w:rPr>
          <w:rFonts w:ascii="Courier New" w:hAnsi="Courier New" w:cs="Courier New"/>
          <w:color w:val="800000"/>
          <w:sz w:val="20"/>
          <w:lang w:val="en-US"/>
        </w:rPr>
        <w:t>D</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ON</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D</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zakazka</w:t>
      </w:r>
      <w:proofErr w:type="spellEnd"/>
      <w:r w:rsidRPr="00B54E38">
        <w:rPr>
          <w:rFonts w:ascii="Courier New" w:hAnsi="Courier New" w:cs="Courier New"/>
          <w:color w:val="000000"/>
          <w:sz w:val="20"/>
          <w:lang w:val="en-US"/>
        </w:rPr>
        <w:t> </w:t>
      </w:r>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A</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orderno</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AND</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D</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operacia</w:t>
      </w:r>
      <w:proofErr w:type="spellEnd"/>
      <w:r w:rsidRPr="00B54E38">
        <w:rPr>
          <w:rFonts w:ascii="Courier New" w:hAnsi="Courier New" w:cs="Courier New"/>
          <w:color w:val="000000"/>
          <w:sz w:val="20"/>
          <w:lang w:val="en-US"/>
        </w:rPr>
        <w:t> </w:t>
      </w:r>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A</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opno</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LEFT</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JOIN</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ahp</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dbo</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u_poznamky</w:t>
      </w:r>
      <w:proofErr w:type="spellEnd"/>
      <w:r w:rsidRPr="00B54E38">
        <w:rPr>
          <w:rFonts w:ascii="Courier New" w:hAnsi="Courier New" w:cs="Courier New"/>
          <w:color w:val="000000"/>
          <w:sz w:val="20"/>
          <w:lang w:val="en-US"/>
        </w:rPr>
        <w:t> </w:t>
      </w:r>
      <w:r w:rsidRPr="00B54E38">
        <w:rPr>
          <w:rFonts w:ascii="Courier New" w:hAnsi="Courier New" w:cs="Courier New"/>
          <w:color w:val="0000FF"/>
          <w:sz w:val="20"/>
          <w:lang w:val="en-US"/>
        </w:rPr>
        <w:t>AS</w:t>
      </w:r>
      <w:r w:rsidRPr="00B54E38">
        <w:rPr>
          <w:rFonts w:ascii="Courier New" w:hAnsi="Courier New" w:cs="Courier New"/>
          <w:color w:val="000000"/>
          <w:sz w:val="20"/>
          <w:lang w:val="en-US"/>
        </w:rPr>
        <w:t> </w:t>
      </w:r>
      <w:r w:rsidRPr="00B54E38">
        <w:rPr>
          <w:rFonts w:ascii="Courier New" w:hAnsi="Courier New" w:cs="Courier New"/>
          <w:color w:val="800000"/>
          <w:sz w:val="20"/>
          <w:lang w:val="en-US"/>
        </w:rPr>
        <w:t>E</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ON</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A</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orderno</w:t>
      </w:r>
      <w:proofErr w:type="spellEnd"/>
      <w:r w:rsidRPr="00B54E38">
        <w:rPr>
          <w:rFonts w:ascii="Courier New" w:hAnsi="Courier New" w:cs="Courier New"/>
          <w:color w:val="000000"/>
          <w:sz w:val="20"/>
          <w:lang w:val="en-US"/>
        </w:rPr>
        <w:t> </w:t>
      </w:r>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E</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orderno</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AND</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A</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opno</w:t>
      </w:r>
      <w:proofErr w:type="spellEnd"/>
      <w:r w:rsidRPr="00B54E38">
        <w:rPr>
          <w:rFonts w:ascii="Courier New" w:hAnsi="Courier New" w:cs="Courier New"/>
          <w:color w:val="000000"/>
          <w:sz w:val="20"/>
          <w:lang w:val="en-US"/>
        </w:rPr>
        <w:t> </w:t>
      </w:r>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E</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opno</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LEFT</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JOIN</w:t>
      </w:r>
      <w:r w:rsidRPr="00B54E38">
        <w:rPr>
          <w:rFonts w:ascii="Courier New" w:hAnsi="Courier New" w:cs="Courier New"/>
          <w:color w:val="000000"/>
          <w:sz w:val="20"/>
          <w:lang w:val="en-US"/>
        </w:rPr>
        <w:t> </w:t>
      </w:r>
      <w:r w:rsidRPr="00B54E38">
        <w:rPr>
          <w:rFonts w:ascii="Courier New" w:hAnsi="Courier New" w:cs="Courier New"/>
          <w:color w:val="800000"/>
          <w:sz w:val="20"/>
          <w:lang w:val="en-US"/>
        </w:rPr>
        <w:t>(</w:t>
      </w:r>
      <w:r w:rsidRPr="00B54E38">
        <w:rPr>
          <w:rFonts w:ascii="Courier New" w:hAnsi="Courier New" w:cs="Courier New"/>
          <w:color w:val="0000FF"/>
          <w:sz w:val="20"/>
          <w:lang w:val="en-US"/>
        </w:rPr>
        <w:t>SELECT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mftrn_orderno</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mftrn_opno</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i/>
          <w:iCs/>
          <w:color w:val="FF00FF"/>
          <w:sz w:val="20"/>
          <w:lang w:val="en-US"/>
        </w:rPr>
        <w:t>Min</w:t>
      </w:r>
      <w:r w:rsidRPr="00B54E38">
        <w:rPr>
          <w:rFonts w:ascii="Courier New" w:hAnsi="Courier New" w:cs="Courier New"/>
          <w:color w:val="800000"/>
          <w:sz w:val="20"/>
          <w:lang w:val="en-US"/>
        </w:rPr>
        <w:t>(</w:t>
      </w:r>
      <w:proofErr w:type="spellStart"/>
      <w:r w:rsidRPr="00B54E38">
        <w:rPr>
          <w:rFonts w:ascii="Courier New" w:hAnsi="Courier New" w:cs="Courier New"/>
          <w:color w:val="800000"/>
          <w:sz w:val="20"/>
          <w:lang w:val="en-US"/>
        </w:rPr>
        <w:t>mftrn_date</w:t>
      </w:r>
      <w:proofErr w:type="spellEnd"/>
      <w:r w:rsidRPr="00B54E38">
        <w:rPr>
          <w:rFonts w:ascii="Courier New" w:hAnsi="Courier New" w:cs="Courier New"/>
          <w:color w:val="80000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AS</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startreal</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i/>
          <w:iCs/>
          <w:color w:val="FF00FF"/>
          <w:sz w:val="20"/>
          <w:lang w:val="en-US"/>
        </w:rPr>
        <w:t>Max</w:t>
      </w:r>
      <w:r w:rsidRPr="00B54E38">
        <w:rPr>
          <w:rFonts w:ascii="Courier New" w:hAnsi="Courier New" w:cs="Courier New"/>
          <w:color w:val="800000"/>
          <w:sz w:val="20"/>
          <w:lang w:val="en-US"/>
        </w:rPr>
        <w:t>(</w:t>
      </w:r>
      <w:proofErr w:type="spellStart"/>
      <w:r w:rsidRPr="00B54E38">
        <w:rPr>
          <w:rFonts w:ascii="Courier New" w:hAnsi="Courier New" w:cs="Courier New"/>
          <w:color w:val="800000"/>
          <w:sz w:val="20"/>
          <w:lang w:val="en-US"/>
        </w:rPr>
        <w:t>mftrn_date</w:t>
      </w:r>
      <w:proofErr w:type="spellEnd"/>
      <w:r w:rsidRPr="00B54E38">
        <w:rPr>
          <w:rFonts w:ascii="Courier New" w:hAnsi="Courier New" w:cs="Courier New"/>
          <w:color w:val="80000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AS</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endreal</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i/>
          <w:iCs/>
          <w:color w:val="FF00FF"/>
          <w:sz w:val="20"/>
          <w:lang w:val="en-US"/>
        </w:rPr>
        <w:t>Sum</w:t>
      </w:r>
      <w:r w:rsidRPr="00B54E38">
        <w:rPr>
          <w:rFonts w:ascii="Courier New" w:hAnsi="Courier New" w:cs="Courier New"/>
          <w:color w:val="800000"/>
          <w:sz w:val="20"/>
          <w:lang w:val="en-US"/>
        </w:rPr>
        <w:t>(</w:t>
      </w:r>
      <w:proofErr w:type="spellStart"/>
      <w:r w:rsidRPr="00B54E38">
        <w:rPr>
          <w:rFonts w:ascii="Courier New" w:hAnsi="Courier New" w:cs="Courier New"/>
          <w:color w:val="800000"/>
          <w:sz w:val="20"/>
          <w:lang w:val="en-US"/>
        </w:rPr>
        <w:t>mftrn_goodinc</w:t>
      </w:r>
      <w:proofErr w:type="spellEnd"/>
      <w:r w:rsidRPr="00B54E38">
        <w:rPr>
          <w:rFonts w:ascii="Courier New" w:hAnsi="Courier New" w:cs="Courier New"/>
          <w:color w:val="80000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AS</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goodinc</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FROM</w:t>
      </w:r>
      <w:r w:rsidRPr="00B54E38">
        <w:rPr>
          <w:rFonts w:ascii="Courier New" w:hAnsi="Courier New" w:cs="Courier New"/>
          <w:color w:val="000000"/>
          <w:sz w:val="20"/>
          <w:lang w:val="en-US"/>
        </w:rPr>
        <w:t>   </w:t>
      </w:r>
      <w:r w:rsidRPr="00B54E38">
        <w:rPr>
          <w:rFonts w:ascii="Courier New" w:hAnsi="Courier New" w:cs="Courier New"/>
          <w:color w:val="800000"/>
          <w:sz w:val="20"/>
          <w:lang w:val="en-US"/>
        </w:rPr>
        <w:t>(</w:t>
      </w:r>
      <w:r w:rsidRPr="00B54E38">
        <w:rPr>
          <w:rFonts w:ascii="Courier New" w:hAnsi="Courier New" w:cs="Courier New"/>
          <w:color w:val="0000FF"/>
          <w:sz w:val="20"/>
          <w:lang w:val="en-US"/>
        </w:rPr>
        <w:t>SELECT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mftrn_orderno</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mftrn_opno</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mftrn_date</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mftrn_goodinc</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FROM</w:t>
      </w:r>
      <w:r w:rsidRPr="00B54E38">
        <w:rPr>
          <w:rFonts w:ascii="Courier New" w:hAnsi="Courier New" w:cs="Courier New"/>
          <w:color w:val="000000"/>
          <w:sz w:val="20"/>
          <w:lang w:val="en-US"/>
        </w:rPr>
        <w:t>   </w:t>
      </w:r>
      <w:r w:rsidRPr="00B54E38">
        <w:rPr>
          <w:rFonts w:ascii="Courier New" w:hAnsi="Courier New" w:cs="Courier New"/>
          <w:color w:val="800000"/>
          <w:sz w:val="20"/>
          <w:lang w:val="en-US"/>
        </w:rPr>
        <w:t>max2ostr</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maxmast</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mftrn</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UNION</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ALL</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SELECT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uvop_orderno</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uvop_opno</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uvop_datestrt</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uvop_qtygood</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FROM</w:t>
      </w:r>
      <w:r w:rsidRPr="00B54E38">
        <w:rPr>
          <w:rFonts w:ascii="Courier New" w:hAnsi="Courier New" w:cs="Courier New"/>
          <w:color w:val="000000"/>
          <w:sz w:val="20"/>
          <w:lang w:val="en-US"/>
        </w:rPr>
        <w:t>   </w:t>
      </w:r>
      <w:r w:rsidRPr="00B54E38">
        <w:rPr>
          <w:rFonts w:ascii="Courier New" w:hAnsi="Courier New" w:cs="Courier New"/>
          <w:color w:val="800000"/>
          <w:sz w:val="20"/>
          <w:lang w:val="en-US"/>
        </w:rPr>
        <w:t>max2ostr</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maxmast</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uvop</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WHERE</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uvop_status</w:t>
      </w:r>
      <w:proofErr w:type="spellEnd"/>
      <w:r w:rsidRPr="00B54E38">
        <w:rPr>
          <w:rFonts w:ascii="Courier New" w:hAnsi="Courier New" w:cs="Courier New"/>
          <w:color w:val="000000"/>
          <w:sz w:val="20"/>
          <w:lang w:val="en-US"/>
        </w:rPr>
        <w:t> </w:t>
      </w:r>
      <w:r w:rsidRPr="00B54E38">
        <w:rPr>
          <w:rFonts w:ascii="Courier New" w:hAnsi="Courier New" w:cs="Courier New"/>
          <w:color w:val="C0C0C0"/>
          <w:sz w:val="20"/>
          <w:lang w:val="en-US"/>
        </w:rPr>
        <w:t>&lt;</w:t>
      </w:r>
      <w:r w:rsidRPr="00B54E38">
        <w:rPr>
          <w:rFonts w:ascii="Courier New" w:hAnsi="Courier New" w:cs="Courier New"/>
          <w:color w:val="000000"/>
          <w:sz w:val="20"/>
          <w:lang w:val="en-US"/>
        </w:rPr>
        <w:t> 2</w:t>
      </w:r>
      <w:r w:rsidRPr="00B54E38">
        <w:rPr>
          <w:rFonts w:ascii="Courier New" w:hAnsi="Courier New" w:cs="Courier New"/>
          <w:color w:val="80000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AS</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odpisane</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GROUP</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BY</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mftrn_orderno</w:t>
      </w:r>
      <w:proofErr w:type="spellEnd"/>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proofErr w:type="spellStart"/>
      <w:r w:rsidRPr="00B54E38">
        <w:rPr>
          <w:rFonts w:ascii="Courier New" w:hAnsi="Courier New" w:cs="Courier New"/>
          <w:color w:val="800000"/>
          <w:sz w:val="20"/>
          <w:lang w:val="en-US"/>
        </w:rPr>
        <w:t>mftrn_opno</w:t>
      </w:r>
      <w:proofErr w:type="spellEnd"/>
      <w:r w:rsidRPr="00B54E38">
        <w:rPr>
          <w:rFonts w:ascii="Courier New" w:hAnsi="Courier New" w:cs="Courier New"/>
          <w:color w:val="800000"/>
          <w:sz w:val="20"/>
          <w:lang w:val="en-US"/>
        </w:rPr>
        <w:t>)</w:t>
      </w:r>
      <w:r w:rsidRPr="00B54E38">
        <w:rPr>
          <w:rFonts w:ascii="Courier New" w:hAnsi="Courier New" w:cs="Courier New"/>
          <w:color w:val="000000"/>
          <w:sz w:val="20"/>
          <w:lang w:val="en-US"/>
        </w:rPr>
        <w:t> </w:t>
      </w:r>
      <w:r w:rsidRPr="00B54E38">
        <w:rPr>
          <w:rFonts w:ascii="Courier New" w:hAnsi="Courier New" w:cs="Courier New"/>
          <w:color w:val="0000FF"/>
          <w:sz w:val="20"/>
          <w:lang w:val="en-US"/>
        </w:rPr>
        <w:t>AS</w:t>
      </w:r>
      <w:r w:rsidRPr="00B54E38">
        <w:rPr>
          <w:rFonts w:ascii="Courier New" w:hAnsi="Courier New" w:cs="Courier New"/>
          <w:color w:val="000000"/>
          <w:sz w:val="20"/>
          <w:lang w:val="en-US"/>
        </w:rPr>
        <w:t> </w:t>
      </w:r>
      <w:r w:rsidRPr="00B54E38">
        <w:rPr>
          <w:rFonts w:ascii="Courier New" w:hAnsi="Courier New" w:cs="Courier New"/>
          <w:color w:val="800000"/>
          <w:sz w:val="20"/>
          <w:lang w:val="en-US"/>
        </w:rPr>
        <w:t>F</w:t>
      </w:r>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ON</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A</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orderno</w:t>
      </w:r>
      <w:proofErr w:type="spellEnd"/>
      <w:r w:rsidRPr="00B54E38">
        <w:rPr>
          <w:rFonts w:ascii="Courier New" w:hAnsi="Courier New" w:cs="Courier New"/>
          <w:color w:val="000000"/>
          <w:sz w:val="20"/>
          <w:lang w:val="en-US"/>
        </w:rPr>
        <w:t> </w:t>
      </w:r>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F</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mftrn_orderno</w:t>
      </w:r>
      <w:proofErr w:type="spellEnd"/>
      <w:r w:rsidRPr="00B54E38">
        <w:rPr>
          <w:rFonts w:ascii="Courier New" w:hAnsi="Courier New" w:cs="Courier New"/>
          <w:color w:val="000000"/>
          <w:sz w:val="20"/>
          <w:lang w:val="en-US"/>
        </w:rPr>
        <w:t> </w:t>
      </w:r>
      <w:r w:rsidRPr="00B54E38">
        <w:rPr>
          <w:rFonts w:ascii="Courier New" w:hAnsi="Courier New" w:cs="Courier New"/>
          <w:color w:val="000000"/>
          <w:sz w:val="20"/>
          <w:lang w:val="en-US"/>
        </w:rPr>
        <w:br/>
        <w:t>                 </w:t>
      </w:r>
      <w:r w:rsidRPr="00B54E38">
        <w:rPr>
          <w:rFonts w:ascii="Courier New" w:hAnsi="Courier New" w:cs="Courier New"/>
          <w:color w:val="0000FF"/>
          <w:sz w:val="20"/>
          <w:lang w:val="en-US"/>
        </w:rPr>
        <w:t>AND</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A</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opno</w:t>
      </w:r>
      <w:proofErr w:type="spellEnd"/>
      <w:r w:rsidRPr="00B54E38">
        <w:rPr>
          <w:rFonts w:ascii="Courier New" w:hAnsi="Courier New" w:cs="Courier New"/>
          <w:color w:val="000000"/>
          <w:sz w:val="20"/>
          <w:lang w:val="en-US"/>
        </w:rPr>
        <w:t> </w:t>
      </w:r>
      <w:r w:rsidRPr="00B54E38">
        <w:rPr>
          <w:rFonts w:ascii="Courier New" w:hAnsi="Courier New" w:cs="Courier New"/>
          <w:color w:val="C0C0C0"/>
          <w:sz w:val="20"/>
          <w:lang w:val="en-US"/>
        </w:rPr>
        <w:t>=</w:t>
      </w:r>
      <w:r w:rsidRPr="00B54E38">
        <w:rPr>
          <w:rFonts w:ascii="Courier New" w:hAnsi="Courier New" w:cs="Courier New"/>
          <w:color w:val="000000"/>
          <w:sz w:val="20"/>
          <w:lang w:val="en-US"/>
        </w:rPr>
        <w:t> </w:t>
      </w:r>
      <w:proofErr w:type="spellStart"/>
      <w:r w:rsidRPr="00B54E38">
        <w:rPr>
          <w:rFonts w:ascii="Courier New" w:hAnsi="Courier New" w:cs="Courier New"/>
          <w:color w:val="800000"/>
          <w:sz w:val="20"/>
          <w:lang w:val="en-US"/>
        </w:rPr>
        <w:t>F</w:t>
      </w:r>
      <w:r w:rsidRPr="00B54E38">
        <w:rPr>
          <w:rFonts w:ascii="Courier New" w:hAnsi="Courier New" w:cs="Courier New"/>
          <w:color w:val="C0C0C0"/>
          <w:sz w:val="20"/>
          <w:lang w:val="en-US"/>
        </w:rPr>
        <w:t>.</w:t>
      </w:r>
      <w:r w:rsidRPr="00B54E38">
        <w:rPr>
          <w:rFonts w:ascii="Courier New" w:hAnsi="Courier New" w:cs="Courier New"/>
          <w:color w:val="800000"/>
          <w:sz w:val="20"/>
          <w:lang w:val="en-US"/>
        </w:rPr>
        <w:t>mftrn_opno</w:t>
      </w:r>
      <w:proofErr w:type="spellEnd"/>
      <w:r w:rsidRPr="00B54E38">
        <w:rPr>
          <w:rFonts w:ascii="Courier New" w:hAnsi="Courier New" w:cs="Courier New"/>
          <w:color w:val="000000"/>
          <w:sz w:val="20"/>
          <w:lang w:val="en-US"/>
        </w:rPr>
        <w:t> </w:t>
      </w:r>
    </w:p>
    <w:p w:rsidR="00AD127F" w:rsidRPr="00B54E38" w:rsidRDefault="00AD127F" w:rsidP="008201FF">
      <w:pPr>
        <w:pStyle w:val="BodyText"/>
        <w:rPr>
          <w:lang w:val="en-US"/>
        </w:rPr>
      </w:pPr>
    </w:p>
    <w:sectPr w:rsidR="00AD127F" w:rsidRPr="00B54E38" w:rsidSect="0056083B">
      <w:headerReference w:type="even" r:id="rId54"/>
      <w:headerReference w:type="default" r:id="rId55"/>
      <w:footerReference w:type="even" r:id="rId56"/>
      <w:footerReference w:type="default" r:id="rId57"/>
      <w:headerReference w:type="first" r:id="rId58"/>
      <w:footerReference w:type="first" r:id="rId59"/>
      <w:pgSz w:w="11906" w:h="16838"/>
      <w:pgMar w:top="1649" w:right="851" w:bottom="1365" w:left="1985" w:header="1418" w:footer="113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7030" w:rsidRDefault="00877030" w:rsidP="002D42A5">
      <w:r>
        <w:separator/>
      </w:r>
    </w:p>
  </w:endnote>
  <w:endnote w:type="continuationSeparator" w:id="0">
    <w:p w:rsidR="00877030" w:rsidRDefault="00877030" w:rsidP="002D42A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lbany AMT">
    <w:altName w:val="Arial Unicode MS"/>
    <w:charset w:val="80"/>
    <w:family w:val="swiss"/>
    <w:pitch w:val="variable"/>
    <w:sig w:usb0="00000000" w:usb1="00000000" w:usb2="00000000" w:usb3="00000000" w:csb0="00000000" w:csb1="00000000"/>
  </w:font>
  <w:font w:name="DejaVu Sans">
    <w:altName w:val="Arial Unicode MS"/>
    <w:charset w:val="80"/>
    <w:family w:val="swiss"/>
    <w:pitch w:val="variable"/>
    <w:sig w:usb0="00000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3DF" w:rsidRDefault="00CF73DF">
    <w:pPr>
      <w:pStyle w:val="Footer"/>
      <w:rPr>
        <w:rStyle w:val="PageNumber"/>
      </w:rPr>
    </w:pPr>
    <w:r>
      <w:rPr>
        <w:rStyle w:val="PageNumber"/>
      </w:rPr>
      <w:tab/>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3DF" w:rsidRDefault="00CF73DF"/>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3DF" w:rsidRDefault="00CF73DF"/>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3DF" w:rsidRDefault="00CF73DF"/>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3DF" w:rsidRDefault="00CF73DF"/>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3DF" w:rsidRDefault="00CF73DF"/>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310594"/>
      <w:docPartObj>
        <w:docPartGallery w:val="Page Numbers (Bottom of Page)"/>
        <w:docPartUnique/>
      </w:docPartObj>
    </w:sdtPr>
    <w:sdtContent>
      <w:p w:rsidR="00CF73DF" w:rsidRDefault="00F74245">
        <w:pPr>
          <w:pStyle w:val="Footer"/>
          <w:jc w:val="center"/>
        </w:pPr>
        <w:fldSimple w:instr=" PAGE   \* MERGEFORMAT ">
          <w:r w:rsidR="00C81F6F">
            <w:rPr>
              <w:noProof/>
            </w:rPr>
            <w:t>28</w:t>
          </w:r>
        </w:fldSimple>
      </w:p>
    </w:sdtContent>
  </w:sdt>
  <w:p w:rsidR="00CF73DF" w:rsidRDefault="00CF73DF"/>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3DF" w:rsidRDefault="00CF73DF"/>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3DF" w:rsidRDefault="00CF73DF"/>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3DF" w:rsidRDefault="00CF73D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7030" w:rsidRDefault="00877030" w:rsidP="002D42A5">
      <w:r>
        <w:separator/>
      </w:r>
    </w:p>
  </w:footnote>
  <w:footnote w:type="continuationSeparator" w:id="0">
    <w:p w:rsidR="00877030" w:rsidRDefault="00877030" w:rsidP="002D42A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3DF" w:rsidRDefault="00CF73DF"/>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3DF" w:rsidRDefault="00CF73DF"/>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3DF" w:rsidRDefault="00CF73DF"/>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3DF" w:rsidRDefault="00CF73DF"/>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3DF" w:rsidRDefault="00CF73DF"/>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3DF" w:rsidRDefault="00CF73DF"/>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3DF" w:rsidRDefault="00CF73DF"/>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3DF" w:rsidRDefault="00CF73DF"/>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3DF" w:rsidRDefault="00CF73DF"/>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Heading1"/>
      <w:lvlText w:val="%1"/>
      <w:lvlJc w:val="left"/>
      <w:pPr>
        <w:tabs>
          <w:tab w:val="num" w:pos="432"/>
        </w:tabs>
        <w:ind w:left="0" w:firstLine="0"/>
      </w:pPr>
    </w:lvl>
    <w:lvl w:ilvl="1">
      <w:start w:val="1"/>
      <w:numFmt w:val="decimal"/>
      <w:pStyle w:val="Heading2"/>
      <w:lvlText w:val="%1.%2"/>
      <w:lvlJc w:val="left"/>
      <w:pPr>
        <w:tabs>
          <w:tab w:val="num" w:pos="576"/>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864"/>
        </w:tabs>
        <w:ind w:left="0" w:firstLine="0"/>
      </w:pPr>
    </w:lvl>
    <w:lvl w:ilvl="4">
      <w:start w:val="1"/>
      <w:numFmt w:val="decimal"/>
      <w:pStyle w:val="Heading5"/>
      <w:lvlText w:val="%1.%2.%3.%4.%5"/>
      <w:lvlJc w:val="left"/>
      <w:pPr>
        <w:tabs>
          <w:tab w:val="num" w:pos="1008"/>
        </w:tabs>
        <w:ind w:left="0" w:firstLine="0"/>
      </w:pPr>
    </w:lvl>
    <w:lvl w:ilvl="5">
      <w:start w:val="1"/>
      <w:numFmt w:val="decimal"/>
      <w:pStyle w:val="Heading6"/>
      <w:lvlText w:val="%1.%2.%3.%4.%5.%6"/>
      <w:lvlJc w:val="left"/>
      <w:pPr>
        <w:tabs>
          <w:tab w:val="num" w:pos="1152"/>
        </w:tabs>
        <w:ind w:left="0" w:firstLine="0"/>
      </w:pPr>
    </w:lvl>
    <w:lvl w:ilvl="6">
      <w:start w:val="1"/>
      <w:numFmt w:val="decimal"/>
      <w:pStyle w:val="Heading7"/>
      <w:lvlText w:val="%1.%2.%3.%4.%5.%6.%7"/>
      <w:lvlJc w:val="left"/>
      <w:pPr>
        <w:tabs>
          <w:tab w:val="num" w:pos="1296"/>
        </w:tabs>
        <w:ind w:left="0" w:firstLine="0"/>
      </w:pPr>
    </w:lvl>
    <w:lvl w:ilvl="7">
      <w:start w:val="1"/>
      <w:numFmt w:val="decimal"/>
      <w:pStyle w:val="Heading8"/>
      <w:lvlText w:val="%1.%2.%3.%4.%5.%6.%7.%8"/>
      <w:lvlJc w:val="left"/>
      <w:pPr>
        <w:tabs>
          <w:tab w:val="num" w:pos="1440"/>
        </w:tabs>
        <w:ind w:left="0" w:firstLine="0"/>
      </w:pPr>
    </w:lvl>
    <w:lvl w:ilvl="8">
      <w:start w:val="1"/>
      <w:numFmt w:val="decimal"/>
      <w:pStyle w:val="Heading9"/>
      <w:lvlText w:val="%1.%2.%3.%4.%5.%6.%7.%8.%9"/>
      <w:lvlJc w:val="left"/>
      <w:pPr>
        <w:tabs>
          <w:tab w:val="num" w:pos="1584"/>
        </w:tabs>
        <w:ind w:left="0" w:firstLine="0"/>
      </w:pPr>
    </w:lvl>
  </w:abstractNum>
  <w:abstractNum w:abstractNumId="1">
    <w:nsid w:val="00000002"/>
    <w:multiLevelType w:val="multilevel"/>
    <w:tmpl w:val="00000002"/>
    <w:name w:val="WW8Num2"/>
    <w:lvl w:ilvl="0">
      <w:start w:val="1"/>
      <w:numFmt w:val="decimal"/>
      <w:pStyle w:val="Nadpis10"/>
      <w:lvlText w:val="%1"/>
      <w:lvlJc w:val="left"/>
      <w:pPr>
        <w:tabs>
          <w:tab w:val="num" w:pos="432"/>
        </w:tabs>
        <w:ind w:left="0" w:firstLine="0"/>
      </w:pPr>
    </w:lvl>
    <w:lvl w:ilvl="1">
      <w:start w:val="1"/>
      <w:numFmt w:val="decimal"/>
      <w:lvlText w:val="%1.%2"/>
      <w:lvlJc w:val="left"/>
      <w:pPr>
        <w:tabs>
          <w:tab w:val="num" w:pos="576"/>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864"/>
        </w:tabs>
        <w:ind w:left="0" w:firstLine="0"/>
      </w:pPr>
    </w:lvl>
    <w:lvl w:ilvl="4">
      <w:start w:val="1"/>
      <w:numFmt w:val="decimal"/>
      <w:lvlText w:val="%1.%2.%3.%4.%5"/>
      <w:lvlJc w:val="left"/>
      <w:pPr>
        <w:tabs>
          <w:tab w:val="num" w:pos="1008"/>
        </w:tabs>
        <w:ind w:left="0" w:firstLine="0"/>
      </w:pPr>
    </w:lvl>
    <w:lvl w:ilvl="5">
      <w:start w:val="1"/>
      <w:numFmt w:val="decimal"/>
      <w:lvlText w:val="%1.%2.%3.%4.%5.%6"/>
      <w:lvlJc w:val="left"/>
      <w:pPr>
        <w:tabs>
          <w:tab w:val="num" w:pos="1152"/>
        </w:tabs>
        <w:ind w:left="0" w:firstLine="0"/>
      </w:pPr>
    </w:lvl>
    <w:lvl w:ilvl="6">
      <w:start w:val="1"/>
      <w:numFmt w:val="decimal"/>
      <w:lvlText w:val="%1.%2.%3.%4.%5.%6.%7"/>
      <w:lvlJc w:val="left"/>
      <w:pPr>
        <w:tabs>
          <w:tab w:val="num" w:pos="1296"/>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584"/>
        </w:tabs>
        <w:ind w:left="0" w:firstLine="0"/>
      </w:pPr>
    </w:lvl>
  </w:abstractNum>
  <w:abstractNum w:abstractNumId="2">
    <w:nsid w:val="00000003"/>
    <w:multiLevelType w:val="singleLevel"/>
    <w:tmpl w:val="00000003"/>
    <w:name w:val="WW8Num3"/>
    <w:lvl w:ilvl="0">
      <w:start w:val="1"/>
      <w:numFmt w:val="decimal"/>
      <w:lvlText w:val="[%1]"/>
      <w:lvlJc w:val="left"/>
      <w:pPr>
        <w:tabs>
          <w:tab w:val="num" w:pos="720"/>
        </w:tabs>
        <w:ind w:left="720" w:hanging="360"/>
      </w:pPr>
    </w:lvl>
  </w:abstractNum>
  <w:abstractNum w:abstractNumId="3">
    <w:nsid w:val="0C3458AC"/>
    <w:multiLevelType w:val="hybridMultilevel"/>
    <w:tmpl w:val="1F6244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nsid w:val="0DEA0D8B"/>
    <w:multiLevelType w:val="hybridMultilevel"/>
    <w:tmpl w:val="78DAB3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12422F93"/>
    <w:multiLevelType w:val="hybridMultilevel"/>
    <w:tmpl w:val="9CE69C1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189952E8"/>
    <w:multiLevelType w:val="hybridMultilevel"/>
    <w:tmpl w:val="A4689EA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1E70719E"/>
    <w:multiLevelType w:val="hybridMultilevel"/>
    <w:tmpl w:val="16C0405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nsid w:val="1FDF6601"/>
    <w:multiLevelType w:val="hybridMultilevel"/>
    <w:tmpl w:val="16C0405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217A0C93"/>
    <w:multiLevelType w:val="hybridMultilevel"/>
    <w:tmpl w:val="16C0405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25D92CAB"/>
    <w:multiLevelType w:val="hybridMultilevel"/>
    <w:tmpl w:val="94305C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27121174"/>
    <w:multiLevelType w:val="hybridMultilevel"/>
    <w:tmpl w:val="62BC4F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2C155915"/>
    <w:multiLevelType w:val="hybridMultilevel"/>
    <w:tmpl w:val="BCF6B70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nsid w:val="366448AD"/>
    <w:multiLevelType w:val="hybridMultilevel"/>
    <w:tmpl w:val="9D1E0FD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nsid w:val="3E3F2D48"/>
    <w:multiLevelType w:val="hybridMultilevel"/>
    <w:tmpl w:val="9A52AD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43FE1A57"/>
    <w:multiLevelType w:val="hybridMultilevel"/>
    <w:tmpl w:val="4C68843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nsid w:val="50812A24"/>
    <w:multiLevelType w:val="hybridMultilevel"/>
    <w:tmpl w:val="D73A4D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527052B1"/>
    <w:multiLevelType w:val="hybridMultilevel"/>
    <w:tmpl w:val="306050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nsid w:val="5BD0176A"/>
    <w:multiLevelType w:val="hybridMultilevel"/>
    <w:tmpl w:val="DBCC9B3A"/>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nsid w:val="5D4B4D75"/>
    <w:multiLevelType w:val="hybridMultilevel"/>
    <w:tmpl w:val="A5F88D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nsid w:val="71C01772"/>
    <w:multiLevelType w:val="hybridMultilevel"/>
    <w:tmpl w:val="62F84C0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nsid w:val="7357168B"/>
    <w:multiLevelType w:val="hybridMultilevel"/>
    <w:tmpl w:val="EBB06AF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0"/>
  </w:num>
  <w:num w:numId="5">
    <w:abstractNumId w:val="0"/>
  </w:num>
  <w:num w:numId="6">
    <w:abstractNumId w:val="19"/>
  </w:num>
  <w:num w:numId="7">
    <w:abstractNumId w:val="17"/>
  </w:num>
  <w:num w:numId="8">
    <w:abstractNumId w:val="13"/>
  </w:num>
  <w:num w:numId="9">
    <w:abstractNumId w:val="18"/>
  </w:num>
  <w:num w:numId="10">
    <w:abstractNumId w:val="0"/>
  </w:num>
  <w:num w:numId="11">
    <w:abstractNumId w:val="15"/>
  </w:num>
  <w:num w:numId="12">
    <w:abstractNumId w:val="4"/>
  </w:num>
  <w:num w:numId="13">
    <w:abstractNumId w:val="6"/>
  </w:num>
  <w:num w:numId="14">
    <w:abstractNumId w:val="5"/>
  </w:num>
  <w:num w:numId="15">
    <w:abstractNumId w:val="0"/>
  </w:num>
  <w:num w:numId="16">
    <w:abstractNumId w:val="10"/>
  </w:num>
  <w:num w:numId="17">
    <w:abstractNumId w:val="0"/>
  </w:num>
  <w:num w:numId="18">
    <w:abstractNumId w:val="11"/>
  </w:num>
  <w:num w:numId="19">
    <w:abstractNumId w:val="20"/>
  </w:num>
  <w:num w:numId="20">
    <w:abstractNumId w:val="16"/>
  </w:num>
  <w:num w:numId="21">
    <w:abstractNumId w:val="12"/>
  </w:num>
  <w:num w:numId="22">
    <w:abstractNumId w:val="3"/>
  </w:num>
  <w:num w:numId="23">
    <w:abstractNumId w:val="14"/>
  </w:num>
  <w:num w:numId="24">
    <w:abstractNumId w:val="0"/>
  </w:num>
  <w:num w:numId="25">
    <w:abstractNumId w:val="9"/>
  </w:num>
  <w:num w:numId="26">
    <w:abstractNumId w:val="21"/>
  </w:num>
  <w:num w:numId="27">
    <w:abstractNumId w:val="0"/>
  </w:num>
  <w:num w:numId="28">
    <w:abstractNumId w:val="8"/>
  </w:num>
  <w:num w:numId="2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embedSystemFonts/>
  <w:mirrorMargins/>
  <w:proofState w:spelling="clean" w:grammar="clean"/>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balanceSingleByteDoubleByteWidth/>
    <w:doNotLeaveBackslashAlone/>
    <w:ulTrailSpace/>
    <w:adjustLineHeightInTable/>
  </w:compat>
  <w:rsids>
    <w:rsidRoot w:val="00485E33"/>
    <w:rsid w:val="00002EEC"/>
    <w:rsid w:val="00003AC7"/>
    <w:rsid w:val="000063DA"/>
    <w:rsid w:val="000102F3"/>
    <w:rsid w:val="00014D88"/>
    <w:rsid w:val="000177B1"/>
    <w:rsid w:val="00021FF7"/>
    <w:rsid w:val="0002693A"/>
    <w:rsid w:val="00031734"/>
    <w:rsid w:val="0003290E"/>
    <w:rsid w:val="000341B2"/>
    <w:rsid w:val="0003791D"/>
    <w:rsid w:val="00046C61"/>
    <w:rsid w:val="00051C8D"/>
    <w:rsid w:val="00051FDA"/>
    <w:rsid w:val="000561AA"/>
    <w:rsid w:val="00062032"/>
    <w:rsid w:val="00062E75"/>
    <w:rsid w:val="00063FDE"/>
    <w:rsid w:val="000657ED"/>
    <w:rsid w:val="000710DC"/>
    <w:rsid w:val="000754AD"/>
    <w:rsid w:val="00075D0D"/>
    <w:rsid w:val="00077D22"/>
    <w:rsid w:val="00083839"/>
    <w:rsid w:val="0008391D"/>
    <w:rsid w:val="000A383A"/>
    <w:rsid w:val="000A585B"/>
    <w:rsid w:val="000B7943"/>
    <w:rsid w:val="000C4AAE"/>
    <w:rsid w:val="000C4FCF"/>
    <w:rsid w:val="000D2707"/>
    <w:rsid w:val="000D3474"/>
    <w:rsid w:val="000D72C8"/>
    <w:rsid w:val="000D7CAC"/>
    <w:rsid w:val="000D7E63"/>
    <w:rsid w:val="000E56E9"/>
    <w:rsid w:val="000F08F2"/>
    <w:rsid w:val="000F5C4E"/>
    <w:rsid w:val="00103682"/>
    <w:rsid w:val="00111FF2"/>
    <w:rsid w:val="0011208B"/>
    <w:rsid w:val="00113804"/>
    <w:rsid w:val="00122A5E"/>
    <w:rsid w:val="001234A3"/>
    <w:rsid w:val="0012526C"/>
    <w:rsid w:val="00127725"/>
    <w:rsid w:val="00130217"/>
    <w:rsid w:val="00136495"/>
    <w:rsid w:val="00145576"/>
    <w:rsid w:val="001506F0"/>
    <w:rsid w:val="00150AB2"/>
    <w:rsid w:val="0015211E"/>
    <w:rsid w:val="00152BB7"/>
    <w:rsid w:val="00156E7A"/>
    <w:rsid w:val="00157780"/>
    <w:rsid w:val="001648C0"/>
    <w:rsid w:val="00164C14"/>
    <w:rsid w:val="00164D02"/>
    <w:rsid w:val="001655AC"/>
    <w:rsid w:val="00170CC4"/>
    <w:rsid w:val="0017493B"/>
    <w:rsid w:val="00176816"/>
    <w:rsid w:val="001A4A1E"/>
    <w:rsid w:val="001B025E"/>
    <w:rsid w:val="001B0897"/>
    <w:rsid w:val="001B1DEC"/>
    <w:rsid w:val="001B57FC"/>
    <w:rsid w:val="001B583B"/>
    <w:rsid w:val="001B6E55"/>
    <w:rsid w:val="001C44BD"/>
    <w:rsid w:val="001C4BFF"/>
    <w:rsid w:val="001C5BF7"/>
    <w:rsid w:val="001D1A2D"/>
    <w:rsid w:val="001D41B8"/>
    <w:rsid w:val="001D72B4"/>
    <w:rsid w:val="001E0187"/>
    <w:rsid w:val="001E3615"/>
    <w:rsid w:val="001E4963"/>
    <w:rsid w:val="001F0146"/>
    <w:rsid w:val="001F025E"/>
    <w:rsid w:val="001F367B"/>
    <w:rsid w:val="001F6B07"/>
    <w:rsid w:val="00200B52"/>
    <w:rsid w:val="00203C97"/>
    <w:rsid w:val="00205DE4"/>
    <w:rsid w:val="00211D59"/>
    <w:rsid w:val="00213CB3"/>
    <w:rsid w:val="00215411"/>
    <w:rsid w:val="00215FDA"/>
    <w:rsid w:val="002219C2"/>
    <w:rsid w:val="00221E48"/>
    <w:rsid w:val="00222487"/>
    <w:rsid w:val="00226AD7"/>
    <w:rsid w:val="002274B9"/>
    <w:rsid w:val="002319BD"/>
    <w:rsid w:val="00240F62"/>
    <w:rsid w:val="00241C0E"/>
    <w:rsid w:val="00244049"/>
    <w:rsid w:val="00254175"/>
    <w:rsid w:val="00254A50"/>
    <w:rsid w:val="00254ABC"/>
    <w:rsid w:val="002560B9"/>
    <w:rsid w:val="00260D7E"/>
    <w:rsid w:val="00265F92"/>
    <w:rsid w:val="0026762C"/>
    <w:rsid w:val="0026787B"/>
    <w:rsid w:val="0027196F"/>
    <w:rsid w:val="00281100"/>
    <w:rsid w:val="00281EED"/>
    <w:rsid w:val="002873A7"/>
    <w:rsid w:val="00287827"/>
    <w:rsid w:val="0029070F"/>
    <w:rsid w:val="0029658E"/>
    <w:rsid w:val="002A0011"/>
    <w:rsid w:val="002A0767"/>
    <w:rsid w:val="002A61D2"/>
    <w:rsid w:val="002B1E5F"/>
    <w:rsid w:val="002B27D2"/>
    <w:rsid w:val="002B5AAE"/>
    <w:rsid w:val="002C06FA"/>
    <w:rsid w:val="002C165C"/>
    <w:rsid w:val="002C4606"/>
    <w:rsid w:val="002C64C0"/>
    <w:rsid w:val="002D3092"/>
    <w:rsid w:val="002D42A5"/>
    <w:rsid w:val="002D5E4F"/>
    <w:rsid w:val="002E6A7D"/>
    <w:rsid w:val="002F00AE"/>
    <w:rsid w:val="002F0173"/>
    <w:rsid w:val="002F0C90"/>
    <w:rsid w:val="002F5C24"/>
    <w:rsid w:val="002F741E"/>
    <w:rsid w:val="002F7447"/>
    <w:rsid w:val="00301149"/>
    <w:rsid w:val="00303E5A"/>
    <w:rsid w:val="00307462"/>
    <w:rsid w:val="0031036E"/>
    <w:rsid w:val="00310E32"/>
    <w:rsid w:val="00320B29"/>
    <w:rsid w:val="00321EFD"/>
    <w:rsid w:val="00323BDB"/>
    <w:rsid w:val="00323E23"/>
    <w:rsid w:val="00324DCE"/>
    <w:rsid w:val="00326DA0"/>
    <w:rsid w:val="00327762"/>
    <w:rsid w:val="00327E9D"/>
    <w:rsid w:val="003308E6"/>
    <w:rsid w:val="00335009"/>
    <w:rsid w:val="00336EC8"/>
    <w:rsid w:val="00340982"/>
    <w:rsid w:val="003411DB"/>
    <w:rsid w:val="003421E6"/>
    <w:rsid w:val="00344AB4"/>
    <w:rsid w:val="00345026"/>
    <w:rsid w:val="00345149"/>
    <w:rsid w:val="003466AD"/>
    <w:rsid w:val="00353FFE"/>
    <w:rsid w:val="003562FA"/>
    <w:rsid w:val="0036063A"/>
    <w:rsid w:val="00360BD9"/>
    <w:rsid w:val="003618E1"/>
    <w:rsid w:val="003657F6"/>
    <w:rsid w:val="00370D96"/>
    <w:rsid w:val="00371CF4"/>
    <w:rsid w:val="0037541E"/>
    <w:rsid w:val="00375550"/>
    <w:rsid w:val="00377CBF"/>
    <w:rsid w:val="0038327F"/>
    <w:rsid w:val="00383F78"/>
    <w:rsid w:val="00385B2E"/>
    <w:rsid w:val="003909E4"/>
    <w:rsid w:val="0039497B"/>
    <w:rsid w:val="003967F2"/>
    <w:rsid w:val="003974CA"/>
    <w:rsid w:val="003977FA"/>
    <w:rsid w:val="003A1D33"/>
    <w:rsid w:val="003A1DAE"/>
    <w:rsid w:val="003A6B06"/>
    <w:rsid w:val="003B046A"/>
    <w:rsid w:val="003B0AFC"/>
    <w:rsid w:val="003B342A"/>
    <w:rsid w:val="003B3DE1"/>
    <w:rsid w:val="003C0740"/>
    <w:rsid w:val="003C0E6C"/>
    <w:rsid w:val="003C3DBB"/>
    <w:rsid w:val="003C6A31"/>
    <w:rsid w:val="003D37F2"/>
    <w:rsid w:val="003D39E7"/>
    <w:rsid w:val="003D4FDA"/>
    <w:rsid w:val="003D6B5E"/>
    <w:rsid w:val="003D7CE3"/>
    <w:rsid w:val="003E345D"/>
    <w:rsid w:val="003E6435"/>
    <w:rsid w:val="003E67B4"/>
    <w:rsid w:val="003F202D"/>
    <w:rsid w:val="004002AB"/>
    <w:rsid w:val="00415660"/>
    <w:rsid w:val="00415BF2"/>
    <w:rsid w:val="00416DB9"/>
    <w:rsid w:val="0041790B"/>
    <w:rsid w:val="0042145E"/>
    <w:rsid w:val="00425D78"/>
    <w:rsid w:val="004263E2"/>
    <w:rsid w:val="00433796"/>
    <w:rsid w:val="00444F5D"/>
    <w:rsid w:val="00447337"/>
    <w:rsid w:val="0045344D"/>
    <w:rsid w:val="0045372B"/>
    <w:rsid w:val="00457568"/>
    <w:rsid w:val="0046099D"/>
    <w:rsid w:val="004622A7"/>
    <w:rsid w:val="00467321"/>
    <w:rsid w:val="0046767B"/>
    <w:rsid w:val="00475F14"/>
    <w:rsid w:val="00482F58"/>
    <w:rsid w:val="00483CF5"/>
    <w:rsid w:val="00484BC5"/>
    <w:rsid w:val="0048568D"/>
    <w:rsid w:val="00485E33"/>
    <w:rsid w:val="004873CD"/>
    <w:rsid w:val="004917B9"/>
    <w:rsid w:val="004960D4"/>
    <w:rsid w:val="004A0FBB"/>
    <w:rsid w:val="004A1DB7"/>
    <w:rsid w:val="004A6D15"/>
    <w:rsid w:val="004B1D24"/>
    <w:rsid w:val="004B2B1C"/>
    <w:rsid w:val="004B3FEC"/>
    <w:rsid w:val="004B42B0"/>
    <w:rsid w:val="004C427B"/>
    <w:rsid w:val="004C47B1"/>
    <w:rsid w:val="004C55BE"/>
    <w:rsid w:val="004C6B61"/>
    <w:rsid w:val="004D0AFD"/>
    <w:rsid w:val="004E2FD9"/>
    <w:rsid w:val="004E33CE"/>
    <w:rsid w:val="004E526E"/>
    <w:rsid w:val="004E57FC"/>
    <w:rsid w:val="004E72F2"/>
    <w:rsid w:val="004F0196"/>
    <w:rsid w:val="004F0EBA"/>
    <w:rsid w:val="00501395"/>
    <w:rsid w:val="00503004"/>
    <w:rsid w:val="00504D1A"/>
    <w:rsid w:val="005052BD"/>
    <w:rsid w:val="005102ED"/>
    <w:rsid w:val="005108AD"/>
    <w:rsid w:val="005132DC"/>
    <w:rsid w:val="005139CE"/>
    <w:rsid w:val="005141CC"/>
    <w:rsid w:val="00521EF7"/>
    <w:rsid w:val="0052716D"/>
    <w:rsid w:val="00530AC7"/>
    <w:rsid w:val="00534000"/>
    <w:rsid w:val="00541A88"/>
    <w:rsid w:val="00554468"/>
    <w:rsid w:val="00554C11"/>
    <w:rsid w:val="0055589E"/>
    <w:rsid w:val="00557B91"/>
    <w:rsid w:val="0056083B"/>
    <w:rsid w:val="00573D8B"/>
    <w:rsid w:val="0058007C"/>
    <w:rsid w:val="00582BE5"/>
    <w:rsid w:val="005852F9"/>
    <w:rsid w:val="005856DA"/>
    <w:rsid w:val="0058603D"/>
    <w:rsid w:val="00592ADF"/>
    <w:rsid w:val="005A3CD4"/>
    <w:rsid w:val="005A5166"/>
    <w:rsid w:val="005B267A"/>
    <w:rsid w:val="005B6BC0"/>
    <w:rsid w:val="005C0833"/>
    <w:rsid w:val="005C2E25"/>
    <w:rsid w:val="005C3AF6"/>
    <w:rsid w:val="005D0EC1"/>
    <w:rsid w:val="005D610B"/>
    <w:rsid w:val="005D7BA0"/>
    <w:rsid w:val="005E0B78"/>
    <w:rsid w:val="005E22B9"/>
    <w:rsid w:val="005E23FE"/>
    <w:rsid w:val="005E37C4"/>
    <w:rsid w:val="005F1071"/>
    <w:rsid w:val="005F363B"/>
    <w:rsid w:val="006028E1"/>
    <w:rsid w:val="00603141"/>
    <w:rsid w:val="00604A76"/>
    <w:rsid w:val="0060501B"/>
    <w:rsid w:val="00610549"/>
    <w:rsid w:val="0062167D"/>
    <w:rsid w:val="00621B26"/>
    <w:rsid w:val="00622510"/>
    <w:rsid w:val="00623730"/>
    <w:rsid w:val="006271E6"/>
    <w:rsid w:val="00627350"/>
    <w:rsid w:val="00630840"/>
    <w:rsid w:val="00632117"/>
    <w:rsid w:val="00635456"/>
    <w:rsid w:val="0063562D"/>
    <w:rsid w:val="00636739"/>
    <w:rsid w:val="0063687D"/>
    <w:rsid w:val="00636A4D"/>
    <w:rsid w:val="0064016C"/>
    <w:rsid w:val="00643590"/>
    <w:rsid w:val="00643D02"/>
    <w:rsid w:val="0064490C"/>
    <w:rsid w:val="00647BB9"/>
    <w:rsid w:val="00651141"/>
    <w:rsid w:val="00655149"/>
    <w:rsid w:val="00661F82"/>
    <w:rsid w:val="00663572"/>
    <w:rsid w:val="00672BB4"/>
    <w:rsid w:val="0067382E"/>
    <w:rsid w:val="0067391E"/>
    <w:rsid w:val="006747C6"/>
    <w:rsid w:val="0067649E"/>
    <w:rsid w:val="006833FA"/>
    <w:rsid w:val="006844D8"/>
    <w:rsid w:val="00697664"/>
    <w:rsid w:val="006A244B"/>
    <w:rsid w:val="006A24DA"/>
    <w:rsid w:val="006A3870"/>
    <w:rsid w:val="006A3976"/>
    <w:rsid w:val="006B003B"/>
    <w:rsid w:val="006B1644"/>
    <w:rsid w:val="006B1AE3"/>
    <w:rsid w:val="006B5715"/>
    <w:rsid w:val="006B66E7"/>
    <w:rsid w:val="006C1AB6"/>
    <w:rsid w:val="006C38B8"/>
    <w:rsid w:val="006C7BEA"/>
    <w:rsid w:val="006D0859"/>
    <w:rsid w:val="006D0ED8"/>
    <w:rsid w:val="006D5913"/>
    <w:rsid w:val="006D609F"/>
    <w:rsid w:val="006D64E6"/>
    <w:rsid w:val="006D68D3"/>
    <w:rsid w:val="006D7D03"/>
    <w:rsid w:val="006E13F6"/>
    <w:rsid w:val="006E1D20"/>
    <w:rsid w:val="006E2DED"/>
    <w:rsid w:val="006E6C29"/>
    <w:rsid w:val="006E6D72"/>
    <w:rsid w:val="006F1BFA"/>
    <w:rsid w:val="006F3562"/>
    <w:rsid w:val="0070445A"/>
    <w:rsid w:val="00704602"/>
    <w:rsid w:val="00707ACA"/>
    <w:rsid w:val="00710811"/>
    <w:rsid w:val="00712345"/>
    <w:rsid w:val="00717861"/>
    <w:rsid w:val="00720248"/>
    <w:rsid w:val="00732846"/>
    <w:rsid w:val="00733335"/>
    <w:rsid w:val="00733C4B"/>
    <w:rsid w:val="00736066"/>
    <w:rsid w:val="00736073"/>
    <w:rsid w:val="00737872"/>
    <w:rsid w:val="0074244B"/>
    <w:rsid w:val="00745635"/>
    <w:rsid w:val="0075127C"/>
    <w:rsid w:val="00751AA8"/>
    <w:rsid w:val="00751BFE"/>
    <w:rsid w:val="007538BF"/>
    <w:rsid w:val="00755452"/>
    <w:rsid w:val="00755A24"/>
    <w:rsid w:val="00760FCB"/>
    <w:rsid w:val="00763E1E"/>
    <w:rsid w:val="00773BAC"/>
    <w:rsid w:val="00776735"/>
    <w:rsid w:val="00777489"/>
    <w:rsid w:val="00781AB4"/>
    <w:rsid w:val="00782B90"/>
    <w:rsid w:val="007860F6"/>
    <w:rsid w:val="00790DF1"/>
    <w:rsid w:val="00791297"/>
    <w:rsid w:val="0079199F"/>
    <w:rsid w:val="00793EBD"/>
    <w:rsid w:val="00794B2D"/>
    <w:rsid w:val="007A1E92"/>
    <w:rsid w:val="007A7E66"/>
    <w:rsid w:val="007B431D"/>
    <w:rsid w:val="007B6B85"/>
    <w:rsid w:val="007C2D8D"/>
    <w:rsid w:val="007C2E0D"/>
    <w:rsid w:val="007C4837"/>
    <w:rsid w:val="007C4CD0"/>
    <w:rsid w:val="007C6647"/>
    <w:rsid w:val="007C7747"/>
    <w:rsid w:val="007D1E8B"/>
    <w:rsid w:val="007D21AD"/>
    <w:rsid w:val="007D28DF"/>
    <w:rsid w:val="007D4C17"/>
    <w:rsid w:val="007D53B9"/>
    <w:rsid w:val="007E2AC3"/>
    <w:rsid w:val="007F13B8"/>
    <w:rsid w:val="007F34D4"/>
    <w:rsid w:val="007F69C3"/>
    <w:rsid w:val="008010B0"/>
    <w:rsid w:val="008159A9"/>
    <w:rsid w:val="008201FF"/>
    <w:rsid w:val="008256C5"/>
    <w:rsid w:val="008278D4"/>
    <w:rsid w:val="008328BB"/>
    <w:rsid w:val="008366B8"/>
    <w:rsid w:val="00837B00"/>
    <w:rsid w:val="0084117E"/>
    <w:rsid w:val="0084446C"/>
    <w:rsid w:val="00845579"/>
    <w:rsid w:val="00853DE4"/>
    <w:rsid w:val="00854888"/>
    <w:rsid w:val="00866F2E"/>
    <w:rsid w:val="00877030"/>
    <w:rsid w:val="00885B90"/>
    <w:rsid w:val="008926C6"/>
    <w:rsid w:val="0089320B"/>
    <w:rsid w:val="00897175"/>
    <w:rsid w:val="008A0067"/>
    <w:rsid w:val="008A3B18"/>
    <w:rsid w:val="008A4244"/>
    <w:rsid w:val="008B7346"/>
    <w:rsid w:val="008C17BD"/>
    <w:rsid w:val="008C23CD"/>
    <w:rsid w:val="008C2F76"/>
    <w:rsid w:val="008C4B91"/>
    <w:rsid w:val="008C70A5"/>
    <w:rsid w:val="008D10B8"/>
    <w:rsid w:val="008D205A"/>
    <w:rsid w:val="008D45BB"/>
    <w:rsid w:val="008D7C8E"/>
    <w:rsid w:val="008E16C2"/>
    <w:rsid w:val="008E548F"/>
    <w:rsid w:val="008F2D49"/>
    <w:rsid w:val="008F7A8E"/>
    <w:rsid w:val="009030E7"/>
    <w:rsid w:val="009053FD"/>
    <w:rsid w:val="009060CB"/>
    <w:rsid w:val="00906F8A"/>
    <w:rsid w:val="00907AC0"/>
    <w:rsid w:val="00910F5D"/>
    <w:rsid w:val="00920D94"/>
    <w:rsid w:val="00925B91"/>
    <w:rsid w:val="00940779"/>
    <w:rsid w:val="00940D73"/>
    <w:rsid w:val="009423ED"/>
    <w:rsid w:val="00945EC8"/>
    <w:rsid w:val="0095481C"/>
    <w:rsid w:val="009563FA"/>
    <w:rsid w:val="0096539A"/>
    <w:rsid w:val="00971471"/>
    <w:rsid w:val="00983849"/>
    <w:rsid w:val="009839A4"/>
    <w:rsid w:val="00986AD5"/>
    <w:rsid w:val="0099414D"/>
    <w:rsid w:val="00994267"/>
    <w:rsid w:val="00994B9D"/>
    <w:rsid w:val="009A1513"/>
    <w:rsid w:val="009A6316"/>
    <w:rsid w:val="009B1C66"/>
    <w:rsid w:val="009B2EE1"/>
    <w:rsid w:val="009B4A1A"/>
    <w:rsid w:val="009B64FD"/>
    <w:rsid w:val="009B6CB2"/>
    <w:rsid w:val="009C203B"/>
    <w:rsid w:val="009C64CC"/>
    <w:rsid w:val="009D0FFF"/>
    <w:rsid w:val="009D1239"/>
    <w:rsid w:val="009D48FD"/>
    <w:rsid w:val="009D69A7"/>
    <w:rsid w:val="009E2ADB"/>
    <w:rsid w:val="009F03B3"/>
    <w:rsid w:val="009F2835"/>
    <w:rsid w:val="009F5130"/>
    <w:rsid w:val="00A02A78"/>
    <w:rsid w:val="00A02C0B"/>
    <w:rsid w:val="00A03AAE"/>
    <w:rsid w:val="00A07A7C"/>
    <w:rsid w:val="00A10D30"/>
    <w:rsid w:val="00A11998"/>
    <w:rsid w:val="00A1507E"/>
    <w:rsid w:val="00A1687C"/>
    <w:rsid w:val="00A16D1D"/>
    <w:rsid w:val="00A208B9"/>
    <w:rsid w:val="00A258C0"/>
    <w:rsid w:val="00A3342A"/>
    <w:rsid w:val="00A47B60"/>
    <w:rsid w:val="00A52F00"/>
    <w:rsid w:val="00A57814"/>
    <w:rsid w:val="00A61FAF"/>
    <w:rsid w:val="00A62DF1"/>
    <w:rsid w:val="00A64F68"/>
    <w:rsid w:val="00A73100"/>
    <w:rsid w:val="00A74BC5"/>
    <w:rsid w:val="00A77437"/>
    <w:rsid w:val="00A81E9B"/>
    <w:rsid w:val="00A82F18"/>
    <w:rsid w:val="00A87BEE"/>
    <w:rsid w:val="00A9116E"/>
    <w:rsid w:val="00A919BB"/>
    <w:rsid w:val="00A93A0E"/>
    <w:rsid w:val="00A95849"/>
    <w:rsid w:val="00A97586"/>
    <w:rsid w:val="00AA256D"/>
    <w:rsid w:val="00AA55CE"/>
    <w:rsid w:val="00AA7762"/>
    <w:rsid w:val="00AB6465"/>
    <w:rsid w:val="00AB704D"/>
    <w:rsid w:val="00AC1132"/>
    <w:rsid w:val="00AC1E75"/>
    <w:rsid w:val="00AC530F"/>
    <w:rsid w:val="00AC5E51"/>
    <w:rsid w:val="00AC7A94"/>
    <w:rsid w:val="00AC7BEF"/>
    <w:rsid w:val="00AD0DBC"/>
    <w:rsid w:val="00AD127F"/>
    <w:rsid w:val="00AD4677"/>
    <w:rsid w:val="00AD4DDB"/>
    <w:rsid w:val="00AD57A3"/>
    <w:rsid w:val="00AD5D29"/>
    <w:rsid w:val="00AD6FA5"/>
    <w:rsid w:val="00AE0B98"/>
    <w:rsid w:val="00AE1CF8"/>
    <w:rsid w:val="00AE3586"/>
    <w:rsid w:val="00AF16F9"/>
    <w:rsid w:val="00AF3BC8"/>
    <w:rsid w:val="00B025F9"/>
    <w:rsid w:val="00B0330D"/>
    <w:rsid w:val="00B07687"/>
    <w:rsid w:val="00B110C4"/>
    <w:rsid w:val="00B157F6"/>
    <w:rsid w:val="00B2388F"/>
    <w:rsid w:val="00B25F1F"/>
    <w:rsid w:val="00B46C7D"/>
    <w:rsid w:val="00B536A3"/>
    <w:rsid w:val="00B543C6"/>
    <w:rsid w:val="00B54E38"/>
    <w:rsid w:val="00B61D99"/>
    <w:rsid w:val="00B64FD1"/>
    <w:rsid w:val="00B717E7"/>
    <w:rsid w:val="00B86873"/>
    <w:rsid w:val="00B87533"/>
    <w:rsid w:val="00B87B27"/>
    <w:rsid w:val="00B90819"/>
    <w:rsid w:val="00B92201"/>
    <w:rsid w:val="00BA3ACF"/>
    <w:rsid w:val="00BA41D2"/>
    <w:rsid w:val="00BA66D0"/>
    <w:rsid w:val="00BA7C38"/>
    <w:rsid w:val="00BB1A78"/>
    <w:rsid w:val="00BB2C34"/>
    <w:rsid w:val="00BB4036"/>
    <w:rsid w:val="00BC202D"/>
    <w:rsid w:val="00BC4717"/>
    <w:rsid w:val="00BC4A72"/>
    <w:rsid w:val="00BC55D5"/>
    <w:rsid w:val="00BC5CB0"/>
    <w:rsid w:val="00BD59E6"/>
    <w:rsid w:val="00BD72A5"/>
    <w:rsid w:val="00BE0424"/>
    <w:rsid w:val="00BE613E"/>
    <w:rsid w:val="00BF17B1"/>
    <w:rsid w:val="00BF17FB"/>
    <w:rsid w:val="00BF661A"/>
    <w:rsid w:val="00C00187"/>
    <w:rsid w:val="00C0231C"/>
    <w:rsid w:val="00C027CB"/>
    <w:rsid w:val="00C058D3"/>
    <w:rsid w:val="00C11C6A"/>
    <w:rsid w:val="00C12A0B"/>
    <w:rsid w:val="00C12E52"/>
    <w:rsid w:val="00C13981"/>
    <w:rsid w:val="00C14A0B"/>
    <w:rsid w:val="00C152DD"/>
    <w:rsid w:val="00C15D41"/>
    <w:rsid w:val="00C16A48"/>
    <w:rsid w:val="00C27762"/>
    <w:rsid w:val="00C32C23"/>
    <w:rsid w:val="00C334C3"/>
    <w:rsid w:val="00C34295"/>
    <w:rsid w:val="00C35319"/>
    <w:rsid w:val="00C35F03"/>
    <w:rsid w:val="00C36B0E"/>
    <w:rsid w:val="00C3761B"/>
    <w:rsid w:val="00C560A5"/>
    <w:rsid w:val="00C5733D"/>
    <w:rsid w:val="00C63C51"/>
    <w:rsid w:val="00C6708E"/>
    <w:rsid w:val="00C67CB5"/>
    <w:rsid w:val="00C73D3F"/>
    <w:rsid w:val="00C75CBE"/>
    <w:rsid w:val="00C77657"/>
    <w:rsid w:val="00C81DD4"/>
    <w:rsid w:val="00C81F6F"/>
    <w:rsid w:val="00C83530"/>
    <w:rsid w:val="00C85440"/>
    <w:rsid w:val="00C93B6C"/>
    <w:rsid w:val="00C94790"/>
    <w:rsid w:val="00C96932"/>
    <w:rsid w:val="00CB3A3B"/>
    <w:rsid w:val="00CB5C25"/>
    <w:rsid w:val="00CB60C1"/>
    <w:rsid w:val="00CC6529"/>
    <w:rsid w:val="00CD7870"/>
    <w:rsid w:val="00CD7D5D"/>
    <w:rsid w:val="00CE3FC2"/>
    <w:rsid w:val="00CF0963"/>
    <w:rsid w:val="00CF3240"/>
    <w:rsid w:val="00CF53C4"/>
    <w:rsid w:val="00CF73DF"/>
    <w:rsid w:val="00D07ECF"/>
    <w:rsid w:val="00D1079C"/>
    <w:rsid w:val="00D11ECF"/>
    <w:rsid w:val="00D204E2"/>
    <w:rsid w:val="00D22BA4"/>
    <w:rsid w:val="00D24264"/>
    <w:rsid w:val="00D253B7"/>
    <w:rsid w:val="00D2566A"/>
    <w:rsid w:val="00D2635A"/>
    <w:rsid w:val="00D27727"/>
    <w:rsid w:val="00D3118B"/>
    <w:rsid w:val="00D31CC8"/>
    <w:rsid w:val="00D3473D"/>
    <w:rsid w:val="00D42098"/>
    <w:rsid w:val="00D42504"/>
    <w:rsid w:val="00D447C7"/>
    <w:rsid w:val="00D44F8A"/>
    <w:rsid w:val="00D470F2"/>
    <w:rsid w:val="00D507BF"/>
    <w:rsid w:val="00D540C6"/>
    <w:rsid w:val="00D57A0B"/>
    <w:rsid w:val="00D62ED4"/>
    <w:rsid w:val="00D65AAC"/>
    <w:rsid w:val="00D666F7"/>
    <w:rsid w:val="00D70BF1"/>
    <w:rsid w:val="00D72ED2"/>
    <w:rsid w:val="00D767C7"/>
    <w:rsid w:val="00D81BAB"/>
    <w:rsid w:val="00D82894"/>
    <w:rsid w:val="00D8540F"/>
    <w:rsid w:val="00D85CE0"/>
    <w:rsid w:val="00D861C8"/>
    <w:rsid w:val="00D86E26"/>
    <w:rsid w:val="00D97B3E"/>
    <w:rsid w:val="00DA78EC"/>
    <w:rsid w:val="00DA7A92"/>
    <w:rsid w:val="00DC238C"/>
    <w:rsid w:val="00DD1258"/>
    <w:rsid w:val="00DD26D1"/>
    <w:rsid w:val="00DD46C4"/>
    <w:rsid w:val="00DD536E"/>
    <w:rsid w:val="00DE23BD"/>
    <w:rsid w:val="00DE397B"/>
    <w:rsid w:val="00DE5819"/>
    <w:rsid w:val="00DE7540"/>
    <w:rsid w:val="00DF0519"/>
    <w:rsid w:val="00DF0CBF"/>
    <w:rsid w:val="00DF5686"/>
    <w:rsid w:val="00DF6284"/>
    <w:rsid w:val="00DF73CA"/>
    <w:rsid w:val="00E058AD"/>
    <w:rsid w:val="00E11A76"/>
    <w:rsid w:val="00E139BB"/>
    <w:rsid w:val="00E142F9"/>
    <w:rsid w:val="00E14BAE"/>
    <w:rsid w:val="00E23E12"/>
    <w:rsid w:val="00E300F5"/>
    <w:rsid w:val="00E324C9"/>
    <w:rsid w:val="00E32F2C"/>
    <w:rsid w:val="00E37500"/>
    <w:rsid w:val="00E40667"/>
    <w:rsid w:val="00E51D5D"/>
    <w:rsid w:val="00E528A0"/>
    <w:rsid w:val="00E642EB"/>
    <w:rsid w:val="00E7013D"/>
    <w:rsid w:val="00E70609"/>
    <w:rsid w:val="00E71FDA"/>
    <w:rsid w:val="00E92352"/>
    <w:rsid w:val="00E9348D"/>
    <w:rsid w:val="00EA206C"/>
    <w:rsid w:val="00EA680D"/>
    <w:rsid w:val="00EB0519"/>
    <w:rsid w:val="00EB0F4C"/>
    <w:rsid w:val="00EB2BEF"/>
    <w:rsid w:val="00EB7736"/>
    <w:rsid w:val="00EC29E8"/>
    <w:rsid w:val="00EC3261"/>
    <w:rsid w:val="00ED2EAA"/>
    <w:rsid w:val="00ED3271"/>
    <w:rsid w:val="00ED358E"/>
    <w:rsid w:val="00ED52C7"/>
    <w:rsid w:val="00EE6C0F"/>
    <w:rsid w:val="00EF0B93"/>
    <w:rsid w:val="00EF2FCA"/>
    <w:rsid w:val="00EF3DC6"/>
    <w:rsid w:val="00F02D2C"/>
    <w:rsid w:val="00F052B0"/>
    <w:rsid w:val="00F052D0"/>
    <w:rsid w:val="00F0749B"/>
    <w:rsid w:val="00F12529"/>
    <w:rsid w:val="00F13554"/>
    <w:rsid w:val="00F146E9"/>
    <w:rsid w:val="00F15A69"/>
    <w:rsid w:val="00F24409"/>
    <w:rsid w:val="00F26FB6"/>
    <w:rsid w:val="00F30129"/>
    <w:rsid w:val="00F3319A"/>
    <w:rsid w:val="00F34DA2"/>
    <w:rsid w:val="00F36E2B"/>
    <w:rsid w:val="00F37428"/>
    <w:rsid w:val="00F6017A"/>
    <w:rsid w:val="00F60D0E"/>
    <w:rsid w:val="00F6134E"/>
    <w:rsid w:val="00F61FB4"/>
    <w:rsid w:val="00F6236C"/>
    <w:rsid w:val="00F66D1D"/>
    <w:rsid w:val="00F679E0"/>
    <w:rsid w:val="00F67ED5"/>
    <w:rsid w:val="00F74245"/>
    <w:rsid w:val="00F817C5"/>
    <w:rsid w:val="00F92C2C"/>
    <w:rsid w:val="00F93143"/>
    <w:rsid w:val="00F976AD"/>
    <w:rsid w:val="00F97A61"/>
    <w:rsid w:val="00FA11C7"/>
    <w:rsid w:val="00FA251F"/>
    <w:rsid w:val="00FA2E7C"/>
    <w:rsid w:val="00FA6D24"/>
    <w:rsid w:val="00FB522A"/>
    <w:rsid w:val="00FC36FE"/>
    <w:rsid w:val="00FD5A09"/>
    <w:rsid w:val="00FE59C9"/>
    <w:rsid w:val="00FF13A6"/>
    <w:rsid w:val="00FF1859"/>
    <w:rsid w:val="00FF3424"/>
    <w:rsid w:val="00FF3ECD"/>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4]" strokecolor="none [3212]" shadowcolor="none [2]"/>
    </o:shapedefaults>
    <o:shapelayout v:ext="edit">
      <o:idmap v:ext="edit" data="1"/>
      <o:rules v:ext="edit">
        <o:r id="V:Rule2" type="connector" idref="#_x0000_s1039"/>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2B4"/>
    <w:pPr>
      <w:suppressAutoHyphens/>
      <w:jc w:val="both"/>
    </w:pPr>
    <w:rPr>
      <w:sz w:val="24"/>
      <w:lang w:val="cs-CZ" w:eastAsia="ar-SA"/>
    </w:rPr>
  </w:style>
  <w:style w:type="paragraph" w:styleId="Heading1">
    <w:name w:val="heading 1"/>
    <w:basedOn w:val="Normal"/>
    <w:next w:val="Normal"/>
    <w:qFormat/>
    <w:rsid w:val="0056083B"/>
    <w:pPr>
      <w:keepNext/>
      <w:numPr>
        <w:numId w:val="1"/>
      </w:numPr>
      <w:spacing w:before="238"/>
      <w:outlineLvl w:val="0"/>
    </w:pPr>
    <w:rPr>
      <w:rFonts w:ascii="Arial" w:hAnsi="Arial"/>
      <w:b/>
      <w:caps/>
      <w:kern w:val="1"/>
      <w:sz w:val="32"/>
    </w:rPr>
  </w:style>
  <w:style w:type="paragraph" w:styleId="Heading2">
    <w:name w:val="heading 2"/>
    <w:basedOn w:val="Normal"/>
    <w:next w:val="Normal"/>
    <w:qFormat/>
    <w:rsid w:val="0056083B"/>
    <w:pPr>
      <w:keepNext/>
      <w:numPr>
        <w:ilvl w:val="1"/>
        <w:numId w:val="1"/>
      </w:numPr>
      <w:spacing w:before="238"/>
      <w:outlineLvl w:val="1"/>
    </w:pPr>
    <w:rPr>
      <w:rFonts w:ascii="Arial" w:hAnsi="Arial"/>
      <w:b/>
      <w:sz w:val="28"/>
    </w:rPr>
  </w:style>
  <w:style w:type="paragraph" w:styleId="Heading3">
    <w:name w:val="heading 3"/>
    <w:basedOn w:val="Normal"/>
    <w:next w:val="Normal"/>
    <w:qFormat/>
    <w:rsid w:val="001D72B4"/>
    <w:pPr>
      <w:keepNext/>
      <w:numPr>
        <w:ilvl w:val="2"/>
        <w:numId w:val="1"/>
      </w:numPr>
      <w:spacing w:before="238"/>
      <w:outlineLvl w:val="2"/>
    </w:pPr>
    <w:rPr>
      <w:rFonts w:ascii="Arial" w:hAnsi="Arial"/>
      <w:b/>
    </w:rPr>
  </w:style>
  <w:style w:type="paragraph" w:styleId="Heading4">
    <w:name w:val="heading 4"/>
    <w:basedOn w:val="Normal"/>
    <w:next w:val="Normal"/>
    <w:qFormat/>
    <w:rsid w:val="007B431D"/>
    <w:pPr>
      <w:keepNext/>
      <w:numPr>
        <w:ilvl w:val="3"/>
        <w:numId w:val="1"/>
      </w:numPr>
      <w:spacing w:before="240" w:after="60"/>
      <w:ind w:left="864" w:hanging="864"/>
      <w:outlineLvl w:val="3"/>
    </w:pPr>
    <w:rPr>
      <w:rFonts w:ascii="Arial Narrow" w:hAnsi="Arial Narrow"/>
      <w:b/>
    </w:rPr>
  </w:style>
  <w:style w:type="paragraph" w:styleId="Heading5">
    <w:name w:val="heading 5"/>
    <w:basedOn w:val="Normal"/>
    <w:next w:val="Normal"/>
    <w:qFormat/>
    <w:rsid w:val="0056083B"/>
    <w:pPr>
      <w:numPr>
        <w:ilvl w:val="4"/>
        <w:numId w:val="1"/>
      </w:numPr>
      <w:spacing w:before="240" w:after="60"/>
      <w:ind w:left="1008" w:hanging="1008"/>
      <w:outlineLvl w:val="4"/>
    </w:pPr>
    <w:rPr>
      <w:rFonts w:ascii="Arial" w:hAnsi="Arial"/>
      <w:b/>
      <w:sz w:val="32"/>
    </w:rPr>
  </w:style>
  <w:style w:type="paragraph" w:styleId="Heading6">
    <w:name w:val="heading 6"/>
    <w:basedOn w:val="Normal"/>
    <w:next w:val="Normal"/>
    <w:qFormat/>
    <w:rsid w:val="0056083B"/>
    <w:pPr>
      <w:numPr>
        <w:ilvl w:val="5"/>
        <w:numId w:val="1"/>
      </w:numPr>
      <w:spacing w:before="240" w:after="60"/>
      <w:ind w:left="1152" w:hanging="1152"/>
      <w:outlineLvl w:val="5"/>
    </w:pPr>
    <w:rPr>
      <w:b/>
      <w:sz w:val="22"/>
    </w:rPr>
  </w:style>
  <w:style w:type="paragraph" w:styleId="Heading7">
    <w:name w:val="heading 7"/>
    <w:basedOn w:val="Normal"/>
    <w:next w:val="Normal"/>
    <w:qFormat/>
    <w:rsid w:val="0056083B"/>
    <w:pPr>
      <w:numPr>
        <w:ilvl w:val="6"/>
        <w:numId w:val="1"/>
      </w:numPr>
      <w:spacing w:before="240" w:after="60"/>
      <w:ind w:left="1296" w:hanging="1296"/>
      <w:outlineLvl w:val="6"/>
    </w:pPr>
  </w:style>
  <w:style w:type="paragraph" w:styleId="Heading8">
    <w:name w:val="heading 8"/>
    <w:basedOn w:val="Normal"/>
    <w:next w:val="Normal"/>
    <w:qFormat/>
    <w:rsid w:val="0056083B"/>
    <w:pPr>
      <w:numPr>
        <w:ilvl w:val="7"/>
        <w:numId w:val="1"/>
      </w:numPr>
      <w:spacing w:before="240" w:after="60"/>
      <w:ind w:left="1440" w:hanging="1440"/>
      <w:outlineLvl w:val="7"/>
    </w:pPr>
    <w:rPr>
      <w:i/>
    </w:rPr>
  </w:style>
  <w:style w:type="paragraph" w:styleId="Heading9">
    <w:name w:val="heading 9"/>
    <w:basedOn w:val="Normal"/>
    <w:next w:val="Normal"/>
    <w:qFormat/>
    <w:rsid w:val="0056083B"/>
    <w:pPr>
      <w:numPr>
        <w:ilvl w:val="8"/>
        <w:numId w:val="1"/>
      </w:numPr>
      <w:spacing w:before="240" w:after="60"/>
      <w:ind w:left="1584" w:hanging="1584"/>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56083B"/>
  </w:style>
  <w:style w:type="character" w:customStyle="1" w:styleId="WW8Num2z0">
    <w:name w:val="WW8Num2z0"/>
    <w:rsid w:val="0056083B"/>
    <w:rPr>
      <w:rFonts w:ascii="Wingdings" w:hAnsi="Wingdings"/>
    </w:rPr>
  </w:style>
  <w:style w:type="character" w:customStyle="1" w:styleId="Standardnpsmoodstavce">
    <w:name w:val="Standardní písmo odstavce"/>
    <w:rsid w:val="0056083B"/>
  </w:style>
  <w:style w:type="character" w:customStyle="1" w:styleId="WW-Standardnpsmoodstavce">
    <w:name w:val="WW-Standardní písmo odstavce"/>
    <w:rsid w:val="0056083B"/>
  </w:style>
  <w:style w:type="character" w:customStyle="1" w:styleId="WW8Num1z0">
    <w:name w:val="WW8Num1z0"/>
    <w:rsid w:val="0056083B"/>
    <w:rPr>
      <w:rFonts w:ascii="Wingdings" w:hAnsi="Wingdings"/>
    </w:rPr>
  </w:style>
  <w:style w:type="character" w:customStyle="1" w:styleId="WW8Num3z0">
    <w:name w:val="WW8Num3z0"/>
    <w:rsid w:val="0056083B"/>
    <w:rPr>
      <w:rFonts w:ascii="Wingdings" w:hAnsi="Wingdings"/>
    </w:rPr>
  </w:style>
  <w:style w:type="character" w:customStyle="1" w:styleId="WW8Num6z0">
    <w:name w:val="WW8Num6z0"/>
    <w:rsid w:val="0056083B"/>
    <w:rPr>
      <w:rFonts w:ascii="Wingdings" w:hAnsi="Wingdings"/>
    </w:rPr>
  </w:style>
  <w:style w:type="character" w:customStyle="1" w:styleId="WW8Num7z0">
    <w:name w:val="WW8Num7z0"/>
    <w:rsid w:val="0056083B"/>
    <w:rPr>
      <w:rFonts w:ascii="Wingdings" w:hAnsi="Wingdings"/>
    </w:rPr>
  </w:style>
  <w:style w:type="character" w:customStyle="1" w:styleId="WW8Num7z1">
    <w:name w:val="WW8Num7z1"/>
    <w:rsid w:val="0056083B"/>
    <w:rPr>
      <w:rFonts w:ascii="Courier New" w:hAnsi="Courier New"/>
    </w:rPr>
  </w:style>
  <w:style w:type="character" w:customStyle="1" w:styleId="WW8Num7z3">
    <w:name w:val="WW8Num7z3"/>
    <w:rsid w:val="0056083B"/>
    <w:rPr>
      <w:rFonts w:ascii="Symbol" w:hAnsi="Symbol"/>
    </w:rPr>
  </w:style>
  <w:style w:type="character" w:customStyle="1" w:styleId="WW8Num9z0">
    <w:name w:val="WW8Num9z0"/>
    <w:rsid w:val="0056083B"/>
    <w:rPr>
      <w:rFonts w:ascii="Wingdings" w:hAnsi="Wingdings"/>
    </w:rPr>
  </w:style>
  <w:style w:type="character" w:customStyle="1" w:styleId="WW8Num10z0">
    <w:name w:val="WW8Num10z0"/>
    <w:rsid w:val="0056083B"/>
    <w:rPr>
      <w:rFonts w:ascii="Wingdings" w:hAnsi="Wingdings"/>
    </w:rPr>
  </w:style>
  <w:style w:type="character" w:customStyle="1" w:styleId="WW8Num10z1">
    <w:name w:val="WW8Num10z1"/>
    <w:rsid w:val="0056083B"/>
    <w:rPr>
      <w:rFonts w:ascii="Courier New" w:hAnsi="Courier New"/>
    </w:rPr>
  </w:style>
  <w:style w:type="character" w:customStyle="1" w:styleId="WW8Num10z3">
    <w:name w:val="WW8Num10z3"/>
    <w:rsid w:val="0056083B"/>
    <w:rPr>
      <w:rFonts w:ascii="Symbol" w:hAnsi="Symbol"/>
    </w:rPr>
  </w:style>
  <w:style w:type="character" w:customStyle="1" w:styleId="WW8Num11z0">
    <w:name w:val="WW8Num11z0"/>
    <w:rsid w:val="0056083B"/>
    <w:rPr>
      <w:rFonts w:ascii="Wingdings" w:hAnsi="Wingdings"/>
    </w:rPr>
  </w:style>
  <w:style w:type="character" w:customStyle="1" w:styleId="WW8Num13z0">
    <w:name w:val="WW8Num13z0"/>
    <w:rsid w:val="0056083B"/>
    <w:rPr>
      <w:rFonts w:ascii="Wingdings" w:hAnsi="Wingdings"/>
    </w:rPr>
  </w:style>
  <w:style w:type="character" w:customStyle="1" w:styleId="WW8Num17z0">
    <w:name w:val="WW8Num17z0"/>
    <w:rsid w:val="0056083B"/>
    <w:rPr>
      <w:rFonts w:ascii="Wingdings" w:hAnsi="Wingdings"/>
    </w:rPr>
  </w:style>
  <w:style w:type="character" w:customStyle="1" w:styleId="WW8Num19z0">
    <w:name w:val="WW8Num19z0"/>
    <w:rsid w:val="0056083B"/>
    <w:rPr>
      <w:rFonts w:ascii="Wingdings" w:hAnsi="Wingdings"/>
    </w:rPr>
  </w:style>
  <w:style w:type="character" w:customStyle="1" w:styleId="WW8Num20z0">
    <w:name w:val="WW8Num20z0"/>
    <w:rsid w:val="0056083B"/>
    <w:rPr>
      <w:rFonts w:ascii="Wingdings" w:hAnsi="Wingdings"/>
    </w:rPr>
  </w:style>
  <w:style w:type="character" w:customStyle="1" w:styleId="WW8Num21z0">
    <w:name w:val="WW8Num21z0"/>
    <w:rsid w:val="0056083B"/>
    <w:rPr>
      <w:rFonts w:ascii="Wingdings" w:hAnsi="Wingdings"/>
    </w:rPr>
  </w:style>
  <w:style w:type="character" w:customStyle="1" w:styleId="WW8Num24z0">
    <w:name w:val="WW8Num24z0"/>
    <w:rsid w:val="0056083B"/>
    <w:rPr>
      <w:rFonts w:ascii="Wingdings" w:hAnsi="Wingdings"/>
    </w:rPr>
  </w:style>
  <w:style w:type="character" w:customStyle="1" w:styleId="WW8Num24z1">
    <w:name w:val="WW8Num24z1"/>
    <w:rsid w:val="0056083B"/>
    <w:rPr>
      <w:rFonts w:ascii="Courier New" w:hAnsi="Courier New"/>
    </w:rPr>
  </w:style>
  <w:style w:type="character" w:customStyle="1" w:styleId="WW8Num24z3">
    <w:name w:val="WW8Num24z3"/>
    <w:rsid w:val="0056083B"/>
    <w:rPr>
      <w:rFonts w:ascii="Symbol" w:hAnsi="Symbol"/>
    </w:rPr>
  </w:style>
  <w:style w:type="character" w:customStyle="1" w:styleId="WW8Num25z0">
    <w:name w:val="WW8Num25z0"/>
    <w:rsid w:val="0056083B"/>
    <w:rPr>
      <w:rFonts w:ascii="Wingdings" w:hAnsi="Wingdings"/>
    </w:rPr>
  </w:style>
  <w:style w:type="character" w:customStyle="1" w:styleId="WW8Num26z0">
    <w:name w:val="WW8Num26z0"/>
    <w:rsid w:val="0056083B"/>
    <w:rPr>
      <w:rFonts w:ascii="Wingdings" w:hAnsi="Wingdings"/>
    </w:rPr>
  </w:style>
  <w:style w:type="character" w:customStyle="1" w:styleId="WW8Num27z0">
    <w:name w:val="WW8Num27z0"/>
    <w:rsid w:val="0056083B"/>
    <w:rPr>
      <w:rFonts w:ascii="Symbol" w:hAnsi="Symbol"/>
    </w:rPr>
  </w:style>
  <w:style w:type="character" w:customStyle="1" w:styleId="WW8Num27z1">
    <w:name w:val="WW8Num27z1"/>
    <w:rsid w:val="0056083B"/>
    <w:rPr>
      <w:rFonts w:ascii="Courier New" w:hAnsi="Courier New"/>
    </w:rPr>
  </w:style>
  <w:style w:type="character" w:customStyle="1" w:styleId="WW8Num27z2">
    <w:name w:val="WW8Num27z2"/>
    <w:rsid w:val="0056083B"/>
    <w:rPr>
      <w:rFonts w:ascii="Wingdings" w:hAnsi="Wingdings"/>
    </w:rPr>
  </w:style>
  <w:style w:type="character" w:customStyle="1" w:styleId="WW8Num29z0">
    <w:name w:val="WW8Num29z0"/>
    <w:rsid w:val="0056083B"/>
    <w:rPr>
      <w:rFonts w:ascii="Wingdings" w:hAnsi="Wingdings"/>
    </w:rPr>
  </w:style>
  <w:style w:type="character" w:customStyle="1" w:styleId="WW8Num30z0">
    <w:name w:val="WW8Num30z0"/>
    <w:rsid w:val="0056083B"/>
    <w:rPr>
      <w:rFonts w:ascii="Wingdings" w:hAnsi="Wingdings"/>
    </w:rPr>
  </w:style>
  <w:style w:type="character" w:customStyle="1" w:styleId="WW8Num33z0">
    <w:name w:val="WW8Num33z0"/>
    <w:rsid w:val="0056083B"/>
    <w:rPr>
      <w:rFonts w:ascii="Symbol" w:hAnsi="Symbol"/>
    </w:rPr>
  </w:style>
  <w:style w:type="character" w:customStyle="1" w:styleId="WW8Num33z1">
    <w:name w:val="WW8Num33z1"/>
    <w:rsid w:val="0056083B"/>
    <w:rPr>
      <w:rFonts w:ascii="Courier New" w:hAnsi="Courier New"/>
    </w:rPr>
  </w:style>
  <w:style w:type="character" w:customStyle="1" w:styleId="WW8Num33z2">
    <w:name w:val="WW8Num33z2"/>
    <w:rsid w:val="0056083B"/>
    <w:rPr>
      <w:rFonts w:ascii="Wingdings" w:hAnsi="Wingdings"/>
    </w:rPr>
  </w:style>
  <w:style w:type="character" w:customStyle="1" w:styleId="WW8Num34z0">
    <w:name w:val="WW8Num34z0"/>
    <w:rsid w:val="0056083B"/>
    <w:rPr>
      <w:rFonts w:ascii="Wingdings" w:hAnsi="Wingdings"/>
    </w:rPr>
  </w:style>
  <w:style w:type="character" w:customStyle="1" w:styleId="WW8Num37z0">
    <w:name w:val="WW8Num37z0"/>
    <w:rsid w:val="0056083B"/>
    <w:rPr>
      <w:rFonts w:ascii="Wingdings" w:hAnsi="Wingdings"/>
    </w:rPr>
  </w:style>
  <w:style w:type="character" w:customStyle="1" w:styleId="WW8Num38z0">
    <w:name w:val="WW8Num38z0"/>
    <w:rsid w:val="0056083B"/>
    <w:rPr>
      <w:rFonts w:ascii="Wingdings" w:hAnsi="Wingdings"/>
    </w:rPr>
  </w:style>
  <w:style w:type="character" w:customStyle="1" w:styleId="WW8Num40z0">
    <w:name w:val="WW8Num40z0"/>
    <w:rsid w:val="0056083B"/>
    <w:rPr>
      <w:rFonts w:ascii="Wingdings" w:hAnsi="Wingdings"/>
    </w:rPr>
  </w:style>
  <w:style w:type="character" w:customStyle="1" w:styleId="WW8Num41z0">
    <w:name w:val="WW8Num41z0"/>
    <w:rsid w:val="0056083B"/>
    <w:rPr>
      <w:rFonts w:ascii="Wingdings" w:hAnsi="Wingdings"/>
    </w:rPr>
  </w:style>
  <w:style w:type="character" w:customStyle="1" w:styleId="WW8Num43z0">
    <w:name w:val="WW8Num43z0"/>
    <w:rsid w:val="0056083B"/>
    <w:rPr>
      <w:rFonts w:ascii="Wingdings" w:hAnsi="Wingdings"/>
    </w:rPr>
  </w:style>
  <w:style w:type="character" w:customStyle="1" w:styleId="WW8Num44z0">
    <w:name w:val="WW8Num44z0"/>
    <w:rsid w:val="0056083B"/>
    <w:rPr>
      <w:rFonts w:ascii="Wingdings" w:hAnsi="Wingdings"/>
    </w:rPr>
  </w:style>
  <w:style w:type="character" w:customStyle="1" w:styleId="WW8Num45z0">
    <w:name w:val="WW8Num45z0"/>
    <w:rsid w:val="0056083B"/>
    <w:rPr>
      <w:rFonts w:ascii="Wingdings" w:hAnsi="Wingdings"/>
    </w:rPr>
  </w:style>
  <w:style w:type="character" w:customStyle="1" w:styleId="WW8Num47z0">
    <w:name w:val="WW8Num47z0"/>
    <w:rsid w:val="0056083B"/>
    <w:rPr>
      <w:rFonts w:ascii="Wingdings" w:hAnsi="Wingdings"/>
    </w:rPr>
  </w:style>
  <w:style w:type="character" w:customStyle="1" w:styleId="WW8Num48z0">
    <w:name w:val="WW8Num48z0"/>
    <w:rsid w:val="0056083B"/>
    <w:rPr>
      <w:rFonts w:ascii="Wingdings" w:hAnsi="Wingdings"/>
    </w:rPr>
  </w:style>
  <w:style w:type="character" w:customStyle="1" w:styleId="WW8Num49z0">
    <w:name w:val="WW8Num49z0"/>
    <w:rsid w:val="0056083B"/>
    <w:rPr>
      <w:rFonts w:ascii="Wingdings" w:hAnsi="Wingdings"/>
    </w:rPr>
  </w:style>
  <w:style w:type="character" w:customStyle="1" w:styleId="WW8Num50z0">
    <w:name w:val="WW8Num50z0"/>
    <w:rsid w:val="0056083B"/>
    <w:rPr>
      <w:rFonts w:ascii="Wingdings" w:hAnsi="Wingdings"/>
    </w:rPr>
  </w:style>
  <w:style w:type="character" w:customStyle="1" w:styleId="WW8Num51z0">
    <w:name w:val="WW8Num51z0"/>
    <w:rsid w:val="0056083B"/>
    <w:rPr>
      <w:rFonts w:ascii="Wingdings" w:hAnsi="Wingdings"/>
    </w:rPr>
  </w:style>
  <w:style w:type="character" w:customStyle="1" w:styleId="WW8Num51z1">
    <w:name w:val="WW8Num51z1"/>
    <w:rsid w:val="0056083B"/>
    <w:rPr>
      <w:rFonts w:ascii="Courier New" w:hAnsi="Courier New"/>
    </w:rPr>
  </w:style>
  <w:style w:type="character" w:customStyle="1" w:styleId="WW8Num51z3">
    <w:name w:val="WW8Num51z3"/>
    <w:rsid w:val="0056083B"/>
    <w:rPr>
      <w:rFonts w:ascii="Symbol" w:hAnsi="Symbol"/>
    </w:rPr>
  </w:style>
  <w:style w:type="character" w:customStyle="1" w:styleId="WW8Num52z0">
    <w:name w:val="WW8Num52z0"/>
    <w:rsid w:val="0056083B"/>
    <w:rPr>
      <w:rFonts w:ascii="Wingdings" w:hAnsi="Wingdings"/>
    </w:rPr>
  </w:style>
  <w:style w:type="character" w:customStyle="1" w:styleId="WW8Num54z0">
    <w:name w:val="WW8Num54z0"/>
    <w:rsid w:val="0056083B"/>
    <w:rPr>
      <w:rFonts w:ascii="Wingdings" w:hAnsi="Wingdings"/>
    </w:rPr>
  </w:style>
  <w:style w:type="character" w:customStyle="1" w:styleId="WW8Num55z0">
    <w:name w:val="WW8Num55z0"/>
    <w:rsid w:val="0056083B"/>
    <w:rPr>
      <w:rFonts w:ascii="Wingdings" w:hAnsi="Wingdings"/>
    </w:rPr>
  </w:style>
  <w:style w:type="character" w:customStyle="1" w:styleId="WW8Num56z0">
    <w:name w:val="WW8Num56z0"/>
    <w:rsid w:val="0056083B"/>
    <w:rPr>
      <w:rFonts w:ascii="Wingdings" w:hAnsi="Wingdings"/>
    </w:rPr>
  </w:style>
  <w:style w:type="character" w:customStyle="1" w:styleId="WW8Num57z0">
    <w:name w:val="WW8Num57z0"/>
    <w:rsid w:val="0056083B"/>
    <w:rPr>
      <w:rFonts w:ascii="Wingdings" w:hAnsi="Wingdings"/>
    </w:rPr>
  </w:style>
  <w:style w:type="character" w:customStyle="1" w:styleId="WW8Num59z0">
    <w:name w:val="WW8Num59z0"/>
    <w:rsid w:val="0056083B"/>
    <w:rPr>
      <w:rFonts w:ascii="Wingdings" w:hAnsi="Wingdings"/>
    </w:rPr>
  </w:style>
  <w:style w:type="character" w:customStyle="1" w:styleId="WW8Num60z0">
    <w:name w:val="WW8Num60z0"/>
    <w:rsid w:val="0056083B"/>
    <w:rPr>
      <w:rFonts w:ascii="Wingdings" w:hAnsi="Wingdings"/>
    </w:rPr>
  </w:style>
  <w:style w:type="character" w:customStyle="1" w:styleId="WW8Num61z0">
    <w:name w:val="WW8Num61z0"/>
    <w:rsid w:val="0056083B"/>
    <w:rPr>
      <w:rFonts w:ascii="Wingdings" w:hAnsi="Wingdings"/>
    </w:rPr>
  </w:style>
  <w:style w:type="character" w:customStyle="1" w:styleId="WW8Num62z0">
    <w:name w:val="WW8Num62z0"/>
    <w:rsid w:val="0056083B"/>
    <w:rPr>
      <w:rFonts w:ascii="Wingdings" w:hAnsi="Wingdings"/>
    </w:rPr>
  </w:style>
  <w:style w:type="character" w:customStyle="1" w:styleId="WW8Num64z0">
    <w:name w:val="WW8Num64z0"/>
    <w:rsid w:val="0056083B"/>
    <w:rPr>
      <w:b w:val="0"/>
      <w:i w:val="0"/>
      <w:sz w:val="24"/>
    </w:rPr>
  </w:style>
  <w:style w:type="character" w:customStyle="1" w:styleId="WW8Num66z0">
    <w:name w:val="WW8Num66z0"/>
    <w:rsid w:val="0056083B"/>
    <w:rPr>
      <w:rFonts w:ascii="Wingdings" w:hAnsi="Wingdings"/>
    </w:rPr>
  </w:style>
  <w:style w:type="character" w:customStyle="1" w:styleId="WW8Num68z0">
    <w:name w:val="WW8Num68z0"/>
    <w:rsid w:val="0056083B"/>
    <w:rPr>
      <w:rFonts w:ascii="Wingdings" w:hAnsi="Wingdings"/>
    </w:rPr>
  </w:style>
  <w:style w:type="character" w:customStyle="1" w:styleId="WW8Num69z0">
    <w:name w:val="WW8Num69z0"/>
    <w:rsid w:val="0056083B"/>
    <w:rPr>
      <w:rFonts w:ascii="Wingdings" w:hAnsi="Wingdings"/>
    </w:rPr>
  </w:style>
  <w:style w:type="character" w:customStyle="1" w:styleId="WW8Num71z0">
    <w:name w:val="WW8Num71z0"/>
    <w:rsid w:val="0056083B"/>
    <w:rPr>
      <w:rFonts w:ascii="Wingdings" w:hAnsi="Wingdings"/>
    </w:rPr>
  </w:style>
  <w:style w:type="character" w:customStyle="1" w:styleId="WW8Num74z0">
    <w:name w:val="WW8Num74z0"/>
    <w:rsid w:val="0056083B"/>
    <w:rPr>
      <w:rFonts w:ascii="Wingdings" w:hAnsi="Wingdings"/>
    </w:rPr>
  </w:style>
  <w:style w:type="character" w:customStyle="1" w:styleId="WW8Num75z0">
    <w:name w:val="WW8Num75z0"/>
    <w:rsid w:val="0056083B"/>
    <w:rPr>
      <w:rFonts w:ascii="Wingdings" w:hAnsi="Wingdings"/>
    </w:rPr>
  </w:style>
  <w:style w:type="character" w:customStyle="1" w:styleId="WW8Num76z0">
    <w:name w:val="WW8Num76z0"/>
    <w:rsid w:val="0056083B"/>
    <w:rPr>
      <w:rFonts w:ascii="Wingdings" w:hAnsi="Wingdings"/>
    </w:rPr>
  </w:style>
  <w:style w:type="character" w:customStyle="1" w:styleId="WW8Num77z0">
    <w:name w:val="WW8Num77z0"/>
    <w:rsid w:val="0056083B"/>
    <w:rPr>
      <w:rFonts w:ascii="Wingdings" w:hAnsi="Wingdings"/>
    </w:rPr>
  </w:style>
  <w:style w:type="character" w:customStyle="1" w:styleId="WW8Num78z0">
    <w:name w:val="WW8Num78z0"/>
    <w:rsid w:val="0056083B"/>
    <w:rPr>
      <w:rFonts w:ascii="Wingdings" w:hAnsi="Wingdings"/>
    </w:rPr>
  </w:style>
  <w:style w:type="character" w:customStyle="1" w:styleId="WW8Num79z0">
    <w:name w:val="WW8Num79z0"/>
    <w:rsid w:val="0056083B"/>
    <w:rPr>
      <w:rFonts w:ascii="Symbol" w:hAnsi="Symbol"/>
    </w:rPr>
  </w:style>
  <w:style w:type="character" w:customStyle="1" w:styleId="WW8Num79z1">
    <w:name w:val="WW8Num79z1"/>
    <w:rsid w:val="0056083B"/>
    <w:rPr>
      <w:rFonts w:ascii="Courier New" w:hAnsi="Courier New"/>
    </w:rPr>
  </w:style>
  <w:style w:type="character" w:customStyle="1" w:styleId="WW8Num79z2">
    <w:name w:val="WW8Num79z2"/>
    <w:rsid w:val="0056083B"/>
    <w:rPr>
      <w:rFonts w:ascii="Wingdings" w:hAnsi="Wingdings"/>
    </w:rPr>
  </w:style>
  <w:style w:type="character" w:customStyle="1" w:styleId="WW8Num80z0">
    <w:name w:val="WW8Num80z0"/>
    <w:rsid w:val="0056083B"/>
    <w:rPr>
      <w:rFonts w:ascii="Wingdings" w:hAnsi="Wingdings"/>
    </w:rPr>
  </w:style>
  <w:style w:type="character" w:customStyle="1" w:styleId="WW8Num81z0">
    <w:name w:val="WW8Num81z0"/>
    <w:rsid w:val="0056083B"/>
    <w:rPr>
      <w:rFonts w:ascii="Wingdings" w:hAnsi="Wingdings"/>
    </w:rPr>
  </w:style>
  <w:style w:type="character" w:customStyle="1" w:styleId="WW8Num82z0">
    <w:name w:val="WW8Num82z0"/>
    <w:rsid w:val="0056083B"/>
    <w:rPr>
      <w:rFonts w:ascii="Wingdings" w:hAnsi="Wingdings"/>
    </w:rPr>
  </w:style>
  <w:style w:type="character" w:customStyle="1" w:styleId="WW8Num83z0">
    <w:name w:val="WW8Num83z0"/>
    <w:rsid w:val="0056083B"/>
    <w:rPr>
      <w:rFonts w:ascii="Wingdings" w:hAnsi="Wingdings"/>
    </w:rPr>
  </w:style>
  <w:style w:type="character" w:customStyle="1" w:styleId="WW8Num85z0">
    <w:name w:val="WW8Num85z0"/>
    <w:rsid w:val="0056083B"/>
    <w:rPr>
      <w:rFonts w:ascii="Wingdings" w:hAnsi="Wingdings"/>
    </w:rPr>
  </w:style>
  <w:style w:type="character" w:customStyle="1" w:styleId="WW8Num87z0">
    <w:name w:val="WW8Num87z0"/>
    <w:rsid w:val="0056083B"/>
    <w:rPr>
      <w:rFonts w:ascii="Wingdings" w:hAnsi="Wingdings"/>
    </w:rPr>
  </w:style>
  <w:style w:type="character" w:customStyle="1" w:styleId="WW8Num88z0">
    <w:name w:val="WW8Num88z0"/>
    <w:rsid w:val="0056083B"/>
    <w:rPr>
      <w:rFonts w:ascii="Wingdings" w:hAnsi="Wingdings"/>
    </w:rPr>
  </w:style>
  <w:style w:type="character" w:customStyle="1" w:styleId="WW8Num89z0">
    <w:name w:val="WW8Num89z0"/>
    <w:rsid w:val="0056083B"/>
    <w:rPr>
      <w:rFonts w:ascii="Wingdings" w:hAnsi="Wingdings"/>
    </w:rPr>
  </w:style>
  <w:style w:type="character" w:customStyle="1" w:styleId="WW8Num90z0">
    <w:name w:val="WW8Num90z0"/>
    <w:rsid w:val="0056083B"/>
    <w:rPr>
      <w:rFonts w:ascii="Wingdings" w:hAnsi="Wingdings"/>
    </w:rPr>
  </w:style>
  <w:style w:type="character" w:customStyle="1" w:styleId="WW8Num91z0">
    <w:name w:val="WW8Num91z0"/>
    <w:rsid w:val="0056083B"/>
    <w:rPr>
      <w:rFonts w:ascii="Wingdings" w:hAnsi="Wingdings"/>
    </w:rPr>
  </w:style>
  <w:style w:type="character" w:customStyle="1" w:styleId="WW8Num92z0">
    <w:name w:val="WW8Num92z0"/>
    <w:rsid w:val="0056083B"/>
    <w:rPr>
      <w:rFonts w:ascii="Wingdings" w:hAnsi="Wingdings"/>
    </w:rPr>
  </w:style>
  <w:style w:type="character" w:customStyle="1" w:styleId="WW8Num93z0">
    <w:name w:val="WW8Num93z0"/>
    <w:rsid w:val="0056083B"/>
    <w:rPr>
      <w:rFonts w:ascii="Wingdings" w:hAnsi="Wingdings"/>
    </w:rPr>
  </w:style>
  <w:style w:type="character" w:customStyle="1" w:styleId="WW8Num94z0">
    <w:name w:val="WW8Num94z0"/>
    <w:rsid w:val="0056083B"/>
    <w:rPr>
      <w:rFonts w:ascii="Wingdings" w:hAnsi="Wingdings"/>
    </w:rPr>
  </w:style>
  <w:style w:type="character" w:customStyle="1" w:styleId="WW8Num95z0">
    <w:name w:val="WW8Num95z0"/>
    <w:rsid w:val="0056083B"/>
    <w:rPr>
      <w:rFonts w:ascii="Wingdings" w:hAnsi="Wingdings"/>
    </w:rPr>
  </w:style>
  <w:style w:type="character" w:customStyle="1" w:styleId="Standardnpsmoodstavce1">
    <w:name w:val="Standardní písmo odstavce1"/>
    <w:rsid w:val="0056083B"/>
  </w:style>
  <w:style w:type="character" w:customStyle="1" w:styleId="Znakypropoznmkupodarou">
    <w:name w:val="Znaky pro poznámku pod čarou"/>
    <w:basedOn w:val="Standardnpsmoodstavce1"/>
    <w:rsid w:val="0056083B"/>
    <w:rPr>
      <w:vertAlign w:val="superscript"/>
    </w:rPr>
  </w:style>
  <w:style w:type="character" w:styleId="PageNumber">
    <w:name w:val="page number"/>
    <w:basedOn w:val="Standardnpsmoodstavce1"/>
    <w:rsid w:val="0056083B"/>
  </w:style>
  <w:style w:type="character" w:styleId="Hyperlink">
    <w:name w:val="Hyperlink"/>
    <w:basedOn w:val="Standardnpsmoodstavce1"/>
    <w:rsid w:val="0056083B"/>
    <w:rPr>
      <w:color w:val="0000FF"/>
      <w:u w:val="single"/>
    </w:rPr>
  </w:style>
  <w:style w:type="character" w:styleId="FollowedHyperlink">
    <w:name w:val="FollowedHyperlink"/>
    <w:basedOn w:val="Standardnpsmoodstavce1"/>
    <w:rsid w:val="0056083B"/>
    <w:rPr>
      <w:color w:val="800080"/>
      <w:u w:val="single"/>
    </w:rPr>
  </w:style>
  <w:style w:type="character" w:customStyle="1" w:styleId="Odkaznakoment">
    <w:name w:val="Odkaz na komentář"/>
    <w:basedOn w:val="WW-Standardnpsmoodstavce"/>
    <w:rsid w:val="0056083B"/>
    <w:rPr>
      <w:sz w:val="16"/>
      <w:szCs w:val="16"/>
    </w:rPr>
  </w:style>
  <w:style w:type="paragraph" w:customStyle="1" w:styleId="Nadpis">
    <w:name w:val="Nadpis"/>
    <w:basedOn w:val="Normal"/>
    <w:next w:val="BodyText"/>
    <w:rsid w:val="0056083B"/>
    <w:pPr>
      <w:keepNext/>
      <w:spacing w:before="238"/>
    </w:pPr>
    <w:rPr>
      <w:rFonts w:ascii="Albany AMT" w:eastAsia="DejaVu Sans" w:hAnsi="Albany AMT" w:cs="DejaVu Sans"/>
      <w:sz w:val="28"/>
      <w:szCs w:val="28"/>
    </w:rPr>
  </w:style>
  <w:style w:type="paragraph" w:styleId="BodyText">
    <w:name w:val="Body Text"/>
    <w:basedOn w:val="Normal"/>
    <w:rsid w:val="0056083B"/>
    <w:pPr>
      <w:spacing w:before="119"/>
    </w:pPr>
  </w:style>
  <w:style w:type="paragraph" w:styleId="List">
    <w:name w:val="List"/>
    <w:basedOn w:val="BodyText"/>
    <w:rsid w:val="0056083B"/>
  </w:style>
  <w:style w:type="paragraph" w:customStyle="1" w:styleId="Popisek">
    <w:name w:val="Popisek"/>
    <w:basedOn w:val="Normal"/>
    <w:rsid w:val="0056083B"/>
    <w:pPr>
      <w:suppressLineNumbers/>
      <w:spacing w:before="120" w:after="120"/>
    </w:pPr>
    <w:rPr>
      <w:i/>
      <w:iCs/>
      <w:szCs w:val="24"/>
    </w:rPr>
  </w:style>
  <w:style w:type="paragraph" w:customStyle="1" w:styleId="Rejstk">
    <w:name w:val="Rejstřík"/>
    <w:basedOn w:val="Normal"/>
    <w:rsid w:val="0056083B"/>
    <w:pPr>
      <w:suppressLineNumbers/>
    </w:pPr>
  </w:style>
  <w:style w:type="paragraph" w:customStyle="1" w:styleId="Zkladntextodsazen21">
    <w:name w:val="Základní text odsazený 21"/>
    <w:basedOn w:val="Normal"/>
    <w:rsid w:val="0056083B"/>
    <w:pPr>
      <w:spacing w:line="360" w:lineRule="auto"/>
      <w:ind w:firstLine="540"/>
    </w:pPr>
  </w:style>
  <w:style w:type="paragraph" w:customStyle="1" w:styleId="Textvbloku1">
    <w:name w:val="Text v bloku1"/>
    <w:basedOn w:val="Normal"/>
    <w:rsid w:val="0056083B"/>
    <w:pPr>
      <w:spacing w:line="360" w:lineRule="auto"/>
      <w:ind w:left="1985" w:right="567"/>
    </w:pPr>
    <w:rPr>
      <w:sz w:val="28"/>
    </w:rPr>
  </w:style>
  <w:style w:type="paragraph" w:customStyle="1" w:styleId="Zkladntextodsazen31">
    <w:name w:val="Základní text odsazený 31"/>
    <w:basedOn w:val="Normal"/>
    <w:rsid w:val="0056083B"/>
    <w:pPr>
      <w:ind w:firstLine="540"/>
    </w:pPr>
  </w:style>
  <w:style w:type="paragraph" w:styleId="FootnoteText">
    <w:name w:val="footnote text"/>
    <w:basedOn w:val="Normal"/>
    <w:rsid w:val="0056083B"/>
  </w:style>
  <w:style w:type="paragraph" w:styleId="Footer">
    <w:name w:val="footer"/>
    <w:basedOn w:val="Normal"/>
    <w:link w:val="FooterChar"/>
    <w:uiPriority w:val="99"/>
    <w:rsid w:val="0056083B"/>
    <w:pPr>
      <w:tabs>
        <w:tab w:val="center" w:pos="4536"/>
        <w:tab w:val="right" w:pos="9072"/>
      </w:tabs>
    </w:pPr>
  </w:style>
  <w:style w:type="paragraph" w:styleId="BodyTextIndent">
    <w:name w:val="Body Text Indent"/>
    <w:basedOn w:val="Normal"/>
    <w:rsid w:val="0056083B"/>
    <w:pPr>
      <w:spacing w:line="360" w:lineRule="auto"/>
      <w:ind w:firstLine="660"/>
    </w:pPr>
    <w:rPr>
      <w:spacing w:val="30"/>
    </w:rPr>
  </w:style>
  <w:style w:type="paragraph" w:styleId="TOC1">
    <w:name w:val="toc 1"/>
    <w:basedOn w:val="Normal"/>
    <w:next w:val="Normal"/>
    <w:uiPriority w:val="39"/>
    <w:rsid w:val="00621B26"/>
    <w:pPr>
      <w:spacing w:before="120" w:after="120"/>
    </w:pPr>
    <w:rPr>
      <w:b/>
      <w:caps/>
      <w:sz w:val="28"/>
    </w:rPr>
  </w:style>
  <w:style w:type="paragraph" w:styleId="TOC2">
    <w:name w:val="toc 2"/>
    <w:basedOn w:val="Normal"/>
    <w:next w:val="Normal"/>
    <w:uiPriority w:val="39"/>
    <w:rsid w:val="0056083B"/>
    <w:pPr>
      <w:ind w:left="200"/>
    </w:pPr>
    <w:rPr>
      <w:smallCaps/>
    </w:rPr>
  </w:style>
  <w:style w:type="paragraph" w:styleId="TOC3">
    <w:name w:val="toc 3"/>
    <w:basedOn w:val="Normal"/>
    <w:next w:val="Normal"/>
    <w:uiPriority w:val="39"/>
    <w:rsid w:val="0056083B"/>
    <w:pPr>
      <w:ind w:left="400"/>
    </w:pPr>
    <w:rPr>
      <w:i/>
    </w:rPr>
  </w:style>
  <w:style w:type="paragraph" w:styleId="TOC4">
    <w:name w:val="toc 4"/>
    <w:basedOn w:val="Normal"/>
    <w:next w:val="Normal"/>
    <w:uiPriority w:val="39"/>
    <w:rsid w:val="00621B26"/>
    <w:pPr>
      <w:ind w:left="600"/>
    </w:pPr>
    <w:rPr>
      <w:sz w:val="20"/>
    </w:rPr>
  </w:style>
  <w:style w:type="paragraph" w:styleId="TOC5">
    <w:name w:val="toc 5"/>
    <w:basedOn w:val="Normal"/>
    <w:next w:val="Normal"/>
    <w:rsid w:val="0056083B"/>
    <w:pPr>
      <w:ind w:left="800"/>
    </w:pPr>
    <w:rPr>
      <w:sz w:val="18"/>
    </w:rPr>
  </w:style>
  <w:style w:type="paragraph" w:styleId="TOC6">
    <w:name w:val="toc 6"/>
    <w:basedOn w:val="Normal"/>
    <w:next w:val="Normal"/>
    <w:rsid w:val="0056083B"/>
    <w:pPr>
      <w:ind w:left="1000"/>
    </w:pPr>
    <w:rPr>
      <w:sz w:val="18"/>
    </w:rPr>
  </w:style>
  <w:style w:type="paragraph" w:styleId="TOC7">
    <w:name w:val="toc 7"/>
    <w:basedOn w:val="Normal"/>
    <w:next w:val="Normal"/>
    <w:rsid w:val="0056083B"/>
    <w:pPr>
      <w:ind w:left="1200"/>
    </w:pPr>
    <w:rPr>
      <w:sz w:val="18"/>
    </w:rPr>
  </w:style>
  <w:style w:type="paragraph" w:styleId="TOC8">
    <w:name w:val="toc 8"/>
    <w:basedOn w:val="Normal"/>
    <w:next w:val="Normal"/>
    <w:rsid w:val="0056083B"/>
    <w:pPr>
      <w:ind w:left="1400"/>
    </w:pPr>
    <w:rPr>
      <w:sz w:val="18"/>
    </w:rPr>
  </w:style>
  <w:style w:type="paragraph" w:styleId="TOC9">
    <w:name w:val="toc 9"/>
    <w:basedOn w:val="Normal"/>
    <w:next w:val="Normal"/>
    <w:rsid w:val="0056083B"/>
    <w:pPr>
      <w:ind w:left="1600"/>
    </w:pPr>
    <w:rPr>
      <w:sz w:val="18"/>
    </w:rPr>
  </w:style>
  <w:style w:type="paragraph" w:customStyle="1" w:styleId="Diplomka-textodstavce">
    <w:name w:val="Diplomka - text odstavce"/>
    <w:rsid w:val="0056083B"/>
    <w:pPr>
      <w:suppressAutoHyphens/>
      <w:spacing w:before="120" w:after="120" w:line="360" w:lineRule="auto"/>
      <w:jc w:val="both"/>
    </w:pPr>
    <w:rPr>
      <w:rFonts w:eastAsia="Arial"/>
      <w:sz w:val="24"/>
      <w:lang w:val="cs-CZ" w:eastAsia="ar-SA"/>
    </w:rPr>
  </w:style>
  <w:style w:type="paragraph" w:customStyle="1" w:styleId="Rozvrendokumentu1">
    <w:name w:val="Rozvržení dokumentu1"/>
    <w:basedOn w:val="Normal"/>
    <w:rsid w:val="0056083B"/>
    <w:pPr>
      <w:shd w:val="clear" w:color="auto" w:fill="000080"/>
    </w:pPr>
    <w:rPr>
      <w:rFonts w:ascii="Tahoma" w:hAnsi="Tahoma"/>
    </w:rPr>
  </w:style>
  <w:style w:type="paragraph" w:customStyle="1" w:styleId="WW-Textvbloku">
    <w:name w:val="WW-Text v bloku"/>
    <w:basedOn w:val="Normal"/>
    <w:rsid w:val="0056083B"/>
    <w:pPr>
      <w:spacing w:line="360" w:lineRule="auto"/>
      <w:ind w:left="709" w:right="-567" w:firstLine="601"/>
    </w:pPr>
  </w:style>
  <w:style w:type="paragraph" w:customStyle="1" w:styleId="Titulek1">
    <w:name w:val="Titulek1"/>
    <w:basedOn w:val="Normal"/>
    <w:next w:val="Normal"/>
    <w:rsid w:val="0056083B"/>
    <w:pPr>
      <w:keepNext/>
      <w:spacing w:before="240" w:after="120"/>
    </w:pPr>
    <w:rPr>
      <w:rFonts w:ascii="Arial Narrow" w:hAnsi="Arial Narrow"/>
      <w:b/>
      <w:sz w:val="28"/>
    </w:rPr>
  </w:style>
  <w:style w:type="paragraph" w:styleId="Header">
    <w:name w:val="header"/>
    <w:basedOn w:val="Normal"/>
    <w:rsid w:val="0056083B"/>
    <w:pPr>
      <w:tabs>
        <w:tab w:val="center" w:pos="4536"/>
        <w:tab w:val="right" w:pos="9072"/>
      </w:tabs>
    </w:pPr>
  </w:style>
  <w:style w:type="paragraph" w:customStyle="1" w:styleId="Seznamobrzk1">
    <w:name w:val="Seznam obrázků1"/>
    <w:basedOn w:val="Normal"/>
    <w:next w:val="Normal"/>
    <w:rsid w:val="0056083B"/>
    <w:pPr>
      <w:ind w:left="400" w:hanging="400"/>
    </w:pPr>
  </w:style>
  <w:style w:type="paragraph" w:customStyle="1" w:styleId="nadpis-tabulka">
    <w:name w:val="nadpis-tabulka"/>
    <w:basedOn w:val="Titulek1"/>
    <w:rsid w:val="0056083B"/>
    <w:rPr>
      <w:sz w:val="24"/>
    </w:rPr>
  </w:style>
  <w:style w:type="paragraph" w:customStyle="1" w:styleId="Zkladntext-prvnodstavec">
    <w:name w:val="Základní text - první odstavec"/>
    <w:basedOn w:val="BodyText"/>
    <w:rsid w:val="0056083B"/>
    <w:pPr>
      <w:spacing w:before="240" w:after="120"/>
    </w:pPr>
  </w:style>
  <w:style w:type="paragraph" w:customStyle="1" w:styleId="Obsah10">
    <w:name w:val="Obsah 10"/>
    <w:basedOn w:val="Rejstk"/>
    <w:rsid w:val="0056083B"/>
    <w:pPr>
      <w:tabs>
        <w:tab w:val="right" w:leader="dot" w:pos="9637"/>
      </w:tabs>
      <w:ind w:left="2547"/>
    </w:pPr>
  </w:style>
  <w:style w:type="paragraph" w:customStyle="1" w:styleId="Obsahtabulky">
    <w:name w:val="Obsah tabulky"/>
    <w:basedOn w:val="Normal"/>
    <w:rsid w:val="0056083B"/>
    <w:pPr>
      <w:suppressLineNumbers/>
    </w:pPr>
  </w:style>
  <w:style w:type="paragraph" w:customStyle="1" w:styleId="Nadpistabulky">
    <w:name w:val="Nadpis tabulky"/>
    <w:basedOn w:val="Obsahtabulky"/>
    <w:rsid w:val="0056083B"/>
    <w:pPr>
      <w:jc w:val="center"/>
    </w:pPr>
    <w:rPr>
      <w:b/>
      <w:bCs/>
    </w:rPr>
  </w:style>
  <w:style w:type="paragraph" w:customStyle="1" w:styleId="Obsahrmce">
    <w:name w:val="Obsah rámce"/>
    <w:basedOn w:val="BodyText"/>
    <w:rsid w:val="0056083B"/>
  </w:style>
  <w:style w:type="paragraph" w:customStyle="1" w:styleId="Textkomente">
    <w:name w:val="Text komentáře"/>
    <w:basedOn w:val="Normal"/>
    <w:rsid w:val="0056083B"/>
  </w:style>
  <w:style w:type="paragraph" w:customStyle="1" w:styleId="Pedmtkomente">
    <w:name w:val="Předmět komentáře"/>
    <w:basedOn w:val="Textkomente"/>
    <w:next w:val="Textkomente"/>
    <w:rsid w:val="0056083B"/>
    <w:rPr>
      <w:b/>
      <w:bCs/>
    </w:rPr>
  </w:style>
  <w:style w:type="paragraph" w:customStyle="1" w:styleId="Textbubliny">
    <w:name w:val="Text bubliny"/>
    <w:basedOn w:val="Normal"/>
    <w:rsid w:val="0056083B"/>
    <w:rPr>
      <w:rFonts w:ascii="Tahoma" w:hAnsi="Tahoma" w:cs="Tahoma"/>
      <w:sz w:val="16"/>
      <w:szCs w:val="16"/>
    </w:rPr>
  </w:style>
  <w:style w:type="paragraph" w:customStyle="1" w:styleId="Nadpis10">
    <w:name w:val="Nadpis 10"/>
    <w:basedOn w:val="Nadpis"/>
    <w:next w:val="BodyText"/>
    <w:rsid w:val="0056083B"/>
    <w:pPr>
      <w:numPr>
        <w:numId w:val="2"/>
      </w:numPr>
    </w:pPr>
    <w:rPr>
      <w:b/>
      <w:bCs/>
      <w:sz w:val="21"/>
      <w:szCs w:val="21"/>
    </w:rPr>
  </w:style>
  <w:style w:type="paragraph" w:customStyle="1" w:styleId="Odsazenseznamu">
    <w:name w:val="Odsazení seznamu"/>
    <w:basedOn w:val="BodyText"/>
    <w:rsid w:val="0056083B"/>
    <w:pPr>
      <w:tabs>
        <w:tab w:val="left" w:pos="0"/>
      </w:tabs>
      <w:ind w:left="2835" w:hanging="2551"/>
    </w:pPr>
  </w:style>
  <w:style w:type="paragraph" w:styleId="ListParagraph">
    <w:name w:val="List Paragraph"/>
    <w:basedOn w:val="Normal"/>
    <w:uiPriority w:val="34"/>
    <w:qFormat/>
    <w:rsid w:val="00BC5CB0"/>
    <w:pPr>
      <w:ind w:left="720"/>
      <w:contextualSpacing/>
    </w:pPr>
  </w:style>
  <w:style w:type="character" w:styleId="Strong">
    <w:name w:val="Strong"/>
    <w:basedOn w:val="DefaultParagraphFont"/>
    <w:uiPriority w:val="22"/>
    <w:qFormat/>
    <w:rsid w:val="008159A9"/>
    <w:rPr>
      <w:b/>
      <w:bCs/>
    </w:rPr>
  </w:style>
  <w:style w:type="paragraph" w:styleId="NormalWeb">
    <w:name w:val="Normal (Web)"/>
    <w:basedOn w:val="Normal"/>
    <w:uiPriority w:val="99"/>
    <w:semiHidden/>
    <w:unhideWhenUsed/>
    <w:rsid w:val="00265F92"/>
    <w:pPr>
      <w:suppressAutoHyphens w:val="0"/>
      <w:spacing w:before="100" w:beforeAutospacing="1" w:after="100" w:afterAutospacing="1"/>
    </w:pPr>
    <w:rPr>
      <w:szCs w:val="24"/>
      <w:lang w:val="sk-SK" w:eastAsia="sk-SK"/>
    </w:rPr>
  </w:style>
  <w:style w:type="paragraph" w:styleId="BalloonText">
    <w:name w:val="Balloon Text"/>
    <w:basedOn w:val="Normal"/>
    <w:link w:val="BalloonTextChar"/>
    <w:uiPriority w:val="99"/>
    <w:semiHidden/>
    <w:unhideWhenUsed/>
    <w:rsid w:val="00EE6C0F"/>
    <w:rPr>
      <w:rFonts w:ascii="Tahoma" w:hAnsi="Tahoma" w:cs="Tahoma"/>
      <w:sz w:val="16"/>
      <w:szCs w:val="16"/>
    </w:rPr>
  </w:style>
  <w:style w:type="character" w:customStyle="1" w:styleId="BalloonTextChar">
    <w:name w:val="Balloon Text Char"/>
    <w:basedOn w:val="DefaultParagraphFont"/>
    <w:link w:val="BalloonText"/>
    <w:uiPriority w:val="99"/>
    <w:semiHidden/>
    <w:rsid w:val="00EE6C0F"/>
    <w:rPr>
      <w:rFonts w:ascii="Tahoma" w:hAnsi="Tahoma" w:cs="Tahoma"/>
      <w:sz w:val="16"/>
      <w:szCs w:val="16"/>
      <w:lang w:val="cs-CZ" w:eastAsia="ar-SA"/>
    </w:rPr>
  </w:style>
  <w:style w:type="paragraph" w:styleId="Caption">
    <w:name w:val="caption"/>
    <w:basedOn w:val="Normal"/>
    <w:next w:val="Normal"/>
    <w:uiPriority w:val="35"/>
    <w:unhideWhenUsed/>
    <w:qFormat/>
    <w:rsid w:val="004B42B0"/>
    <w:pPr>
      <w:spacing w:after="200"/>
    </w:pPr>
    <w:rPr>
      <w:b/>
      <w:bCs/>
      <w:color w:val="4F81BD" w:themeColor="accent1"/>
      <w:sz w:val="18"/>
      <w:szCs w:val="18"/>
    </w:rPr>
  </w:style>
  <w:style w:type="character" w:customStyle="1" w:styleId="FooterChar">
    <w:name w:val="Footer Char"/>
    <w:basedOn w:val="DefaultParagraphFont"/>
    <w:link w:val="Footer"/>
    <w:uiPriority w:val="99"/>
    <w:rsid w:val="00C3761B"/>
    <w:rPr>
      <w:sz w:val="24"/>
      <w:lang w:val="cs-CZ" w:eastAsia="ar-SA"/>
    </w:rPr>
  </w:style>
</w:styles>
</file>

<file path=word/webSettings.xml><?xml version="1.0" encoding="utf-8"?>
<w:webSettings xmlns:r="http://schemas.openxmlformats.org/officeDocument/2006/relationships" xmlns:w="http://schemas.openxmlformats.org/wordprocessingml/2006/main">
  <w:divs>
    <w:div w:id="26177849">
      <w:bodyDiv w:val="1"/>
      <w:marLeft w:val="0"/>
      <w:marRight w:val="0"/>
      <w:marTop w:val="0"/>
      <w:marBottom w:val="0"/>
      <w:divBdr>
        <w:top w:val="none" w:sz="0" w:space="0" w:color="auto"/>
        <w:left w:val="none" w:sz="0" w:space="0" w:color="auto"/>
        <w:bottom w:val="none" w:sz="0" w:space="0" w:color="auto"/>
        <w:right w:val="none" w:sz="0" w:space="0" w:color="auto"/>
      </w:divBdr>
    </w:div>
    <w:div w:id="27344056">
      <w:bodyDiv w:val="1"/>
      <w:marLeft w:val="0"/>
      <w:marRight w:val="0"/>
      <w:marTop w:val="0"/>
      <w:marBottom w:val="0"/>
      <w:divBdr>
        <w:top w:val="none" w:sz="0" w:space="0" w:color="auto"/>
        <w:left w:val="none" w:sz="0" w:space="0" w:color="auto"/>
        <w:bottom w:val="none" w:sz="0" w:space="0" w:color="auto"/>
        <w:right w:val="none" w:sz="0" w:space="0" w:color="auto"/>
      </w:divBdr>
    </w:div>
    <w:div w:id="60099652">
      <w:bodyDiv w:val="1"/>
      <w:marLeft w:val="0"/>
      <w:marRight w:val="0"/>
      <w:marTop w:val="0"/>
      <w:marBottom w:val="0"/>
      <w:divBdr>
        <w:top w:val="none" w:sz="0" w:space="0" w:color="auto"/>
        <w:left w:val="none" w:sz="0" w:space="0" w:color="auto"/>
        <w:bottom w:val="none" w:sz="0" w:space="0" w:color="auto"/>
        <w:right w:val="none" w:sz="0" w:space="0" w:color="auto"/>
      </w:divBdr>
    </w:div>
    <w:div w:id="129980577">
      <w:bodyDiv w:val="1"/>
      <w:marLeft w:val="0"/>
      <w:marRight w:val="0"/>
      <w:marTop w:val="0"/>
      <w:marBottom w:val="0"/>
      <w:divBdr>
        <w:top w:val="none" w:sz="0" w:space="0" w:color="auto"/>
        <w:left w:val="none" w:sz="0" w:space="0" w:color="auto"/>
        <w:bottom w:val="none" w:sz="0" w:space="0" w:color="auto"/>
        <w:right w:val="none" w:sz="0" w:space="0" w:color="auto"/>
      </w:divBdr>
    </w:div>
    <w:div w:id="250772528">
      <w:bodyDiv w:val="1"/>
      <w:marLeft w:val="0"/>
      <w:marRight w:val="0"/>
      <w:marTop w:val="0"/>
      <w:marBottom w:val="0"/>
      <w:divBdr>
        <w:top w:val="none" w:sz="0" w:space="0" w:color="auto"/>
        <w:left w:val="none" w:sz="0" w:space="0" w:color="auto"/>
        <w:bottom w:val="none" w:sz="0" w:space="0" w:color="auto"/>
        <w:right w:val="none" w:sz="0" w:space="0" w:color="auto"/>
      </w:divBdr>
    </w:div>
    <w:div w:id="313146038">
      <w:bodyDiv w:val="1"/>
      <w:marLeft w:val="0"/>
      <w:marRight w:val="0"/>
      <w:marTop w:val="0"/>
      <w:marBottom w:val="0"/>
      <w:divBdr>
        <w:top w:val="none" w:sz="0" w:space="0" w:color="auto"/>
        <w:left w:val="none" w:sz="0" w:space="0" w:color="auto"/>
        <w:bottom w:val="none" w:sz="0" w:space="0" w:color="auto"/>
        <w:right w:val="none" w:sz="0" w:space="0" w:color="auto"/>
      </w:divBdr>
    </w:div>
    <w:div w:id="738021651">
      <w:bodyDiv w:val="1"/>
      <w:marLeft w:val="0"/>
      <w:marRight w:val="0"/>
      <w:marTop w:val="0"/>
      <w:marBottom w:val="0"/>
      <w:divBdr>
        <w:top w:val="none" w:sz="0" w:space="0" w:color="auto"/>
        <w:left w:val="none" w:sz="0" w:space="0" w:color="auto"/>
        <w:bottom w:val="none" w:sz="0" w:space="0" w:color="auto"/>
        <w:right w:val="none" w:sz="0" w:space="0" w:color="auto"/>
      </w:divBdr>
    </w:div>
    <w:div w:id="816383864">
      <w:bodyDiv w:val="1"/>
      <w:marLeft w:val="0"/>
      <w:marRight w:val="0"/>
      <w:marTop w:val="0"/>
      <w:marBottom w:val="0"/>
      <w:divBdr>
        <w:top w:val="none" w:sz="0" w:space="0" w:color="auto"/>
        <w:left w:val="none" w:sz="0" w:space="0" w:color="auto"/>
        <w:bottom w:val="none" w:sz="0" w:space="0" w:color="auto"/>
        <w:right w:val="none" w:sz="0" w:space="0" w:color="auto"/>
      </w:divBdr>
    </w:div>
    <w:div w:id="1390959336">
      <w:bodyDiv w:val="1"/>
      <w:marLeft w:val="0"/>
      <w:marRight w:val="0"/>
      <w:marTop w:val="0"/>
      <w:marBottom w:val="0"/>
      <w:divBdr>
        <w:top w:val="none" w:sz="0" w:space="0" w:color="auto"/>
        <w:left w:val="none" w:sz="0" w:space="0" w:color="auto"/>
        <w:bottom w:val="none" w:sz="0" w:space="0" w:color="auto"/>
        <w:right w:val="none" w:sz="0" w:space="0" w:color="auto"/>
      </w:divBdr>
    </w:div>
    <w:div w:id="1531868709">
      <w:bodyDiv w:val="1"/>
      <w:marLeft w:val="0"/>
      <w:marRight w:val="0"/>
      <w:marTop w:val="0"/>
      <w:marBottom w:val="0"/>
      <w:divBdr>
        <w:top w:val="none" w:sz="0" w:space="0" w:color="auto"/>
        <w:left w:val="none" w:sz="0" w:space="0" w:color="auto"/>
        <w:bottom w:val="none" w:sz="0" w:space="0" w:color="auto"/>
        <w:right w:val="none" w:sz="0" w:space="0" w:color="auto"/>
      </w:divBdr>
    </w:div>
    <w:div w:id="1770352707">
      <w:bodyDiv w:val="1"/>
      <w:marLeft w:val="0"/>
      <w:marRight w:val="0"/>
      <w:marTop w:val="0"/>
      <w:marBottom w:val="0"/>
      <w:divBdr>
        <w:top w:val="none" w:sz="0" w:space="0" w:color="auto"/>
        <w:left w:val="none" w:sz="0" w:space="0" w:color="auto"/>
        <w:bottom w:val="none" w:sz="0" w:space="0" w:color="auto"/>
        <w:right w:val="none" w:sz="0" w:space="0" w:color="auto"/>
      </w:divBdr>
    </w:div>
    <w:div w:id="1810585456">
      <w:bodyDiv w:val="1"/>
      <w:marLeft w:val="0"/>
      <w:marRight w:val="0"/>
      <w:marTop w:val="0"/>
      <w:marBottom w:val="0"/>
      <w:divBdr>
        <w:top w:val="none" w:sz="0" w:space="0" w:color="auto"/>
        <w:left w:val="none" w:sz="0" w:space="0" w:color="auto"/>
        <w:bottom w:val="none" w:sz="0" w:space="0" w:color="auto"/>
        <w:right w:val="none" w:sz="0" w:space="0" w:color="auto"/>
      </w:divBdr>
    </w:div>
    <w:div w:id="1842700289">
      <w:bodyDiv w:val="1"/>
      <w:marLeft w:val="0"/>
      <w:marRight w:val="0"/>
      <w:marTop w:val="0"/>
      <w:marBottom w:val="0"/>
      <w:divBdr>
        <w:top w:val="none" w:sz="0" w:space="0" w:color="auto"/>
        <w:left w:val="none" w:sz="0" w:space="0" w:color="auto"/>
        <w:bottom w:val="none" w:sz="0" w:space="0" w:color="auto"/>
        <w:right w:val="none" w:sz="0" w:space="0" w:color="auto"/>
      </w:divBdr>
    </w:div>
    <w:div w:id="1887909059">
      <w:bodyDiv w:val="1"/>
      <w:marLeft w:val="0"/>
      <w:marRight w:val="0"/>
      <w:marTop w:val="0"/>
      <w:marBottom w:val="0"/>
      <w:divBdr>
        <w:top w:val="none" w:sz="0" w:space="0" w:color="auto"/>
        <w:left w:val="none" w:sz="0" w:space="0" w:color="auto"/>
        <w:bottom w:val="none" w:sz="0" w:space="0" w:color="auto"/>
        <w:right w:val="none" w:sz="0" w:space="0" w:color="auto"/>
      </w:divBdr>
    </w:div>
    <w:div w:id="1975989403">
      <w:bodyDiv w:val="1"/>
      <w:marLeft w:val="0"/>
      <w:marRight w:val="0"/>
      <w:marTop w:val="0"/>
      <w:marBottom w:val="0"/>
      <w:divBdr>
        <w:top w:val="none" w:sz="0" w:space="0" w:color="auto"/>
        <w:left w:val="none" w:sz="0" w:space="0" w:color="auto"/>
        <w:bottom w:val="none" w:sz="0" w:space="0" w:color="auto"/>
        <w:right w:val="none" w:sz="0" w:space="0" w:color="auto"/>
      </w:divBdr>
    </w:div>
    <w:div w:id="1993213282">
      <w:bodyDiv w:val="1"/>
      <w:marLeft w:val="0"/>
      <w:marRight w:val="0"/>
      <w:marTop w:val="0"/>
      <w:marBottom w:val="0"/>
      <w:divBdr>
        <w:top w:val="none" w:sz="0" w:space="0" w:color="auto"/>
        <w:left w:val="none" w:sz="0" w:space="0" w:color="auto"/>
        <w:bottom w:val="none" w:sz="0" w:space="0" w:color="auto"/>
        <w:right w:val="none" w:sz="0" w:space="0" w:color="auto"/>
      </w:divBdr>
    </w:div>
    <w:div w:id="2012558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5.xml"/><Relationship Id="rId55"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gif"/><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7.xml"/><Relationship Id="rId58"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5.xml"/><Relationship Id="rId57" Type="http://schemas.openxmlformats.org/officeDocument/2006/relationships/footer" Target="footer9.xm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6.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4.xml"/><Relationship Id="rId56" Type="http://schemas.openxmlformats.org/officeDocument/2006/relationships/footer" Target="footer8.xml"/><Relationship Id="rId8" Type="http://schemas.openxmlformats.org/officeDocument/2006/relationships/image" Target="media/image1.wmf"/><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1DA910-5AF1-4005-A2C0-0D34BDB41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54</Pages>
  <Words>9788</Words>
  <Characters>55793</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Vzor závěrečné práce</vt:lpstr>
    </vt:vector>
  </TitlesOfParts>
  <Company/>
  <LinksUpToDate>false</LinksUpToDate>
  <CharactersWithSpaces>65451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Vzor závěrečné práce</dc:title>
  <dc:subject>ZP na ESF MU</dc:subject>
  <dc:creator>Jiří Poláček</dc:creator>
  <cp:keywords>závěrečná práce, diplomová, bakalářská</cp:keywords>
  <cp:lastModifiedBy>kiklop2105@gmail.com</cp:lastModifiedBy>
  <cp:revision>73</cp:revision>
  <cp:lastPrinted>2003-12-19T05:55:00Z</cp:lastPrinted>
  <dcterms:created xsi:type="dcterms:W3CDTF">2018-06-15T05:06:00Z</dcterms:created>
  <dcterms:modified xsi:type="dcterms:W3CDTF">2018-08-15T06:12:00Z</dcterms:modified>
</cp:coreProperties>
</file>